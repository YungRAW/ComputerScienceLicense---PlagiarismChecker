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tbl>
      <w:tblPr>
        <w:tblW w:w="0" w:type="auto"/>
        <w:tblInd w:w="108" w:type="dxa"/>
        <w:tblLayout w:type="fixed"/>
        <w:tblLook w:val="0000" w:firstRow="0" w:lastRow="0" w:firstColumn="0" w:lastColumn="0" w:noHBand="0" w:noVBand="0"/>
      </w:tblPr>
      <w:tblGrid>
        <w:gridCol w:w="1383"/>
        <w:gridCol w:w="6339"/>
        <w:gridCol w:w="1521"/>
      </w:tblGrid>
      <w:tr w:rsidR="004E3B92" w:rsidRPr="007E4842">
        <w:trPr>
          <w:trHeight w:val="1408"/>
        </w:trPr>
        <w:tc>
          <w:tcPr>
            <w:tcW w:w="1383" w:type="dxa"/>
            <w:shd w:val="clear" w:color="auto" w:fill="auto"/>
            <w:vAlign w:val="center"/>
          </w:tcPr>
          <w:p w:rsidR="004E3B92" w:rsidRPr="007E4842" w:rsidRDefault="008D599D">
            <w:pPr>
              <w:spacing w:after="0" w:line="240" w:lineRule="auto"/>
              <w:jc w:val="center"/>
              <w:rPr>
                <w:sz w:val="20"/>
              </w:rPr>
            </w:pPr>
            <w:r w:rsidRPr="007E4842">
              <w:rPr>
                <w:noProof/>
                <w:lang w:val="en-US" w:eastAsia="en-US"/>
              </w:rPr>
              <w:drawing>
                <wp:inline distT="0" distB="0" distL="0" distR="0">
                  <wp:extent cx="723900" cy="828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900" cy="828675"/>
                          </a:xfrm>
                          <a:prstGeom prst="rect">
                            <a:avLst/>
                          </a:prstGeom>
                          <a:solidFill>
                            <a:srgbClr val="FFFFFF"/>
                          </a:solidFill>
                          <a:ln>
                            <a:noFill/>
                          </a:ln>
                        </pic:spPr>
                      </pic:pic>
                    </a:graphicData>
                  </a:graphic>
                </wp:inline>
              </w:drawing>
            </w:r>
          </w:p>
        </w:tc>
        <w:tc>
          <w:tcPr>
            <w:tcW w:w="6339" w:type="dxa"/>
            <w:shd w:val="clear" w:color="auto" w:fill="auto"/>
            <w:vAlign w:val="center"/>
          </w:tcPr>
          <w:p w:rsidR="004E3B92" w:rsidRPr="007E4842" w:rsidRDefault="004E3B92">
            <w:pPr>
              <w:spacing w:after="0" w:line="240" w:lineRule="auto"/>
              <w:jc w:val="center"/>
            </w:pPr>
            <w:r w:rsidRPr="007E4842">
              <w:rPr>
                <w:sz w:val="20"/>
              </w:rPr>
              <w:t>UNIVERSITATEA DIN CRAIOVA</w:t>
            </w:r>
          </w:p>
          <w:p w:rsidR="004E3B92" w:rsidRPr="007E4842" w:rsidRDefault="004E3B92">
            <w:pPr>
              <w:spacing w:after="0" w:line="240" w:lineRule="auto"/>
              <w:jc w:val="center"/>
            </w:pPr>
            <w:r w:rsidRPr="007E4842">
              <w:rPr>
                <w:sz w:val="20"/>
              </w:rPr>
              <w:t>FACULTATEA DE AUTOMATICĂ, CALCULATOARE ȘI ELECTRONICĂ</w:t>
            </w:r>
          </w:p>
          <w:p w:rsidR="004E3B92" w:rsidRPr="007E4842" w:rsidRDefault="004E3B92">
            <w:pPr>
              <w:spacing w:after="0" w:line="240" w:lineRule="auto"/>
              <w:jc w:val="center"/>
              <w:rPr>
                <w:sz w:val="20"/>
              </w:rPr>
            </w:pPr>
          </w:p>
          <w:p w:rsidR="004E3B92" w:rsidRPr="007E4842" w:rsidRDefault="004E3B92" w:rsidP="009436DF">
            <w:pPr>
              <w:spacing w:after="0" w:line="240" w:lineRule="auto"/>
              <w:jc w:val="center"/>
            </w:pPr>
            <w:r w:rsidRPr="007E4842">
              <w:rPr>
                <w:sz w:val="20"/>
              </w:rPr>
              <w:t xml:space="preserve">DEPARTAMENTUL DE </w:t>
            </w:r>
            <w:r w:rsidRPr="007E4842">
              <w:rPr>
                <w:color w:val="FF0000"/>
                <w:sz w:val="20"/>
              </w:rPr>
              <w:t>CALCULAT</w:t>
            </w:r>
            <w:r w:rsidR="009436DF" w:rsidRPr="007E4842">
              <w:rPr>
                <w:color w:val="FF0000"/>
                <w:sz w:val="20"/>
              </w:rPr>
              <w:t xml:space="preserve">OARE ȘI TEHNOLOGIA INFORMAȚIEI </w:t>
            </w:r>
          </w:p>
        </w:tc>
        <w:tc>
          <w:tcPr>
            <w:tcW w:w="1521" w:type="dxa"/>
            <w:shd w:val="clear" w:color="auto" w:fill="auto"/>
            <w:vAlign w:val="center"/>
          </w:tcPr>
          <w:p w:rsidR="004E3B92" w:rsidRPr="007E4842" w:rsidRDefault="008D599D">
            <w:pPr>
              <w:spacing w:after="0" w:line="240" w:lineRule="auto"/>
              <w:jc w:val="center"/>
            </w:pPr>
            <w:r w:rsidRPr="007E4842">
              <w:rPr>
                <w:noProof/>
                <w:lang w:val="en-US" w:eastAsia="en-US"/>
              </w:rPr>
              <w:drawing>
                <wp:inline distT="0" distB="0" distL="0" distR="0">
                  <wp:extent cx="828675" cy="857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857250"/>
                          </a:xfrm>
                          <a:prstGeom prst="rect">
                            <a:avLst/>
                          </a:prstGeom>
                          <a:solidFill>
                            <a:srgbClr val="FFFFFF"/>
                          </a:solidFill>
                          <a:ln>
                            <a:noFill/>
                          </a:ln>
                        </pic:spPr>
                      </pic:pic>
                    </a:graphicData>
                  </a:graphic>
                </wp:inline>
              </w:drawing>
            </w:r>
          </w:p>
        </w:tc>
      </w:tr>
    </w:tbl>
    <w:p w:rsidR="004E3B92" w:rsidRPr="007E4842" w:rsidRDefault="004E3B92">
      <w:pPr>
        <w:jc w:val="center"/>
      </w:pPr>
    </w:p>
    <w:p w:rsidR="004E3B92" w:rsidRPr="007E4842" w:rsidRDefault="004E3B92">
      <w:pPr>
        <w:jc w:val="center"/>
      </w:pPr>
    </w:p>
    <w:p w:rsidR="004E3B92" w:rsidRPr="007E4842" w:rsidRDefault="004E3B92">
      <w:pPr>
        <w:jc w:val="center"/>
      </w:pPr>
    </w:p>
    <w:p w:rsidR="004E3B92" w:rsidRPr="007E4842" w:rsidRDefault="004E3B92">
      <w:pPr>
        <w:jc w:val="center"/>
      </w:pPr>
    </w:p>
    <w:p w:rsidR="004E3B92" w:rsidRPr="007E4842" w:rsidRDefault="004E3B92">
      <w:pPr>
        <w:jc w:val="center"/>
      </w:pPr>
    </w:p>
    <w:p w:rsidR="004E3B92" w:rsidRPr="007E4842" w:rsidRDefault="004E3B92">
      <w:pPr>
        <w:jc w:val="center"/>
      </w:pPr>
      <w:r w:rsidRPr="007E4842">
        <w:rPr>
          <w:sz w:val="28"/>
          <w:szCs w:val="28"/>
        </w:rPr>
        <w:t>PROIECT DE DIPLOMĂ</w:t>
      </w:r>
    </w:p>
    <w:p w:rsidR="004E3B92" w:rsidRPr="007E4842" w:rsidRDefault="004E3B92">
      <w:pPr>
        <w:jc w:val="center"/>
      </w:pPr>
      <w:r w:rsidRPr="007E4842">
        <w:rPr>
          <w:i/>
          <w:iCs/>
          <w:color w:val="FF0000"/>
          <w:sz w:val="28"/>
          <w:szCs w:val="28"/>
        </w:rPr>
        <w:t>Roșu Răzvan - Virgil</w:t>
      </w:r>
    </w:p>
    <w:p w:rsidR="004E3B92" w:rsidRPr="007E4842" w:rsidRDefault="004E3B92">
      <w:pPr>
        <w:jc w:val="center"/>
        <w:rPr>
          <w:color w:val="FF0000"/>
          <w:sz w:val="24"/>
          <w:szCs w:val="24"/>
        </w:rPr>
      </w:pPr>
    </w:p>
    <w:p w:rsidR="004E3B92" w:rsidRPr="007E4842" w:rsidRDefault="004E3B92">
      <w:pPr>
        <w:jc w:val="center"/>
        <w:rPr>
          <w:color w:val="FF0000"/>
          <w:sz w:val="24"/>
          <w:szCs w:val="24"/>
        </w:rPr>
      </w:pPr>
    </w:p>
    <w:p w:rsidR="004E3B92" w:rsidRPr="007E4842" w:rsidRDefault="004E3B92">
      <w:pPr>
        <w:jc w:val="center"/>
        <w:rPr>
          <w:color w:val="FF0000"/>
          <w:sz w:val="24"/>
          <w:szCs w:val="24"/>
        </w:rPr>
      </w:pPr>
    </w:p>
    <w:p w:rsidR="004E3B92" w:rsidRPr="007E4842" w:rsidRDefault="004E3B92">
      <w:pPr>
        <w:jc w:val="center"/>
      </w:pPr>
      <w:r w:rsidRPr="007E4842">
        <w:rPr>
          <w:sz w:val="24"/>
          <w:szCs w:val="24"/>
        </w:rPr>
        <w:t>COORDONATOR ȘTIINȚIFIC</w:t>
      </w:r>
    </w:p>
    <w:p w:rsidR="004E3B92" w:rsidRPr="007E4842" w:rsidRDefault="004E3B92">
      <w:pPr>
        <w:jc w:val="center"/>
      </w:pPr>
      <w:r w:rsidRPr="007E4842">
        <w:rPr>
          <w:i/>
          <w:iCs/>
          <w:color w:val="FF0000"/>
          <w:sz w:val="24"/>
          <w:szCs w:val="24"/>
        </w:rPr>
        <w:t>Conf. dr. ing</w:t>
      </w:r>
      <w:r w:rsidR="006D1A5A">
        <w:rPr>
          <w:i/>
          <w:iCs/>
          <w:color w:val="FF0000"/>
          <w:sz w:val="24"/>
          <w:szCs w:val="24"/>
        </w:rPr>
        <w:t>.</w:t>
      </w:r>
      <w:r w:rsidRPr="007E4842">
        <w:rPr>
          <w:i/>
          <w:iCs/>
          <w:color w:val="FF0000"/>
          <w:sz w:val="24"/>
          <w:szCs w:val="24"/>
        </w:rPr>
        <w:t xml:space="preserve"> Mihăescu Cristian</w:t>
      </w:r>
    </w:p>
    <w:p w:rsidR="004E3B92" w:rsidRPr="007E4842" w:rsidRDefault="004E3B92">
      <w:pPr>
        <w:jc w:val="center"/>
        <w:rPr>
          <w:color w:val="FF0000"/>
          <w:sz w:val="24"/>
          <w:szCs w:val="24"/>
        </w:rPr>
      </w:pPr>
    </w:p>
    <w:p w:rsidR="004E3B92" w:rsidRPr="007E4842" w:rsidRDefault="004E3B92">
      <w:pPr>
        <w:jc w:val="center"/>
        <w:rPr>
          <w:color w:val="FF0000"/>
          <w:sz w:val="24"/>
          <w:szCs w:val="24"/>
        </w:rPr>
      </w:pPr>
    </w:p>
    <w:p w:rsidR="004E3B92" w:rsidRPr="007E4842" w:rsidRDefault="004E3B92">
      <w:pPr>
        <w:jc w:val="center"/>
        <w:rPr>
          <w:color w:val="FF0000"/>
          <w:sz w:val="24"/>
          <w:szCs w:val="24"/>
        </w:rPr>
      </w:pPr>
    </w:p>
    <w:p w:rsidR="004E3B92" w:rsidRPr="007E4842" w:rsidRDefault="004E3B92">
      <w:pPr>
        <w:jc w:val="center"/>
        <w:rPr>
          <w:color w:val="FF0000"/>
          <w:sz w:val="24"/>
          <w:szCs w:val="24"/>
        </w:rPr>
      </w:pPr>
    </w:p>
    <w:p w:rsidR="004E3B92" w:rsidRPr="007E4842" w:rsidRDefault="004E3B92">
      <w:pPr>
        <w:jc w:val="center"/>
        <w:rPr>
          <w:sz w:val="24"/>
          <w:szCs w:val="24"/>
        </w:rPr>
      </w:pPr>
    </w:p>
    <w:p w:rsidR="004E3B92" w:rsidRPr="007E4842" w:rsidRDefault="004E3B92">
      <w:pPr>
        <w:jc w:val="center"/>
        <w:rPr>
          <w:sz w:val="24"/>
          <w:szCs w:val="24"/>
        </w:rPr>
      </w:pPr>
    </w:p>
    <w:p w:rsidR="004E3B92" w:rsidRPr="007E4842" w:rsidRDefault="004E3B92">
      <w:pPr>
        <w:jc w:val="center"/>
      </w:pPr>
      <w:r w:rsidRPr="007E4842">
        <w:rPr>
          <w:i/>
          <w:iCs/>
          <w:color w:val="FF0000"/>
          <w:sz w:val="24"/>
          <w:szCs w:val="24"/>
        </w:rPr>
        <w:t>IULIE 2020</w:t>
      </w:r>
    </w:p>
    <w:p w:rsidR="004E3B92" w:rsidRPr="007E4842" w:rsidRDefault="004E3B92">
      <w:pPr>
        <w:jc w:val="center"/>
      </w:pPr>
      <w:r w:rsidRPr="007E4842">
        <w:rPr>
          <w:sz w:val="24"/>
          <w:szCs w:val="24"/>
        </w:rPr>
        <w:t>CRAIOVA</w:t>
      </w:r>
    </w:p>
    <w:tbl>
      <w:tblPr>
        <w:tblW w:w="0" w:type="auto"/>
        <w:tblInd w:w="108" w:type="dxa"/>
        <w:tblLayout w:type="fixed"/>
        <w:tblLook w:val="0000" w:firstRow="0" w:lastRow="0" w:firstColumn="0" w:lastColumn="0" w:noHBand="0" w:noVBand="0"/>
      </w:tblPr>
      <w:tblGrid>
        <w:gridCol w:w="1503"/>
        <w:gridCol w:w="6219"/>
        <w:gridCol w:w="1521"/>
      </w:tblGrid>
      <w:tr w:rsidR="004E3B92" w:rsidRPr="007E4842">
        <w:trPr>
          <w:trHeight w:val="1408"/>
        </w:trPr>
        <w:tc>
          <w:tcPr>
            <w:tcW w:w="1503" w:type="dxa"/>
            <w:shd w:val="clear" w:color="auto" w:fill="auto"/>
            <w:vAlign w:val="center"/>
          </w:tcPr>
          <w:p w:rsidR="004E3B92" w:rsidRPr="007E4842" w:rsidRDefault="008D599D">
            <w:pPr>
              <w:spacing w:after="0" w:line="240" w:lineRule="auto"/>
              <w:jc w:val="center"/>
              <w:rPr>
                <w:sz w:val="20"/>
              </w:rPr>
            </w:pPr>
            <w:r w:rsidRPr="007E4842">
              <w:rPr>
                <w:noProof/>
                <w:lang w:val="en-US" w:eastAsia="en-US"/>
              </w:rPr>
              <w:lastRenderedPageBreak/>
              <w:drawing>
                <wp:inline distT="0" distB="0" distL="0" distR="0">
                  <wp:extent cx="723900" cy="828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900" cy="828675"/>
                          </a:xfrm>
                          <a:prstGeom prst="rect">
                            <a:avLst/>
                          </a:prstGeom>
                          <a:solidFill>
                            <a:srgbClr val="FFFFFF"/>
                          </a:solidFill>
                          <a:ln>
                            <a:noFill/>
                          </a:ln>
                        </pic:spPr>
                      </pic:pic>
                    </a:graphicData>
                  </a:graphic>
                </wp:inline>
              </w:drawing>
            </w:r>
          </w:p>
        </w:tc>
        <w:tc>
          <w:tcPr>
            <w:tcW w:w="6219" w:type="dxa"/>
            <w:shd w:val="clear" w:color="auto" w:fill="auto"/>
            <w:vAlign w:val="center"/>
          </w:tcPr>
          <w:p w:rsidR="004E3B92" w:rsidRPr="007E4842" w:rsidRDefault="004E3B92">
            <w:pPr>
              <w:spacing w:after="0" w:line="240" w:lineRule="auto"/>
              <w:jc w:val="center"/>
            </w:pPr>
            <w:r w:rsidRPr="007E4842">
              <w:rPr>
                <w:sz w:val="20"/>
              </w:rPr>
              <w:t>UNIVERSITATEA DIN CRAIOVA</w:t>
            </w:r>
          </w:p>
          <w:p w:rsidR="004E3B92" w:rsidRPr="007E4842" w:rsidRDefault="004E3B92">
            <w:pPr>
              <w:spacing w:after="0" w:line="240" w:lineRule="auto"/>
              <w:jc w:val="center"/>
            </w:pPr>
            <w:r w:rsidRPr="007E4842">
              <w:rPr>
                <w:sz w:val="20"/>
              </w:rPr>
              <w:t>FACULTATEA DE AUTOMATICĂ, CALCULATOARE ȘI ELECTRONICĂ</w:t>
            </w:r>
          </w:p>
          <w:p w:rsidR="004E3B92" w:rsidRPr="007E4842" w:rsidRDefault="004E3B92">
            <w:pPr>
              <w:spacing w:after="0" w:line="240" w:lineRule="auto"/>
              <w:jc w:val="center"/>
              <w:rPr>
                <w:sz w:val="20"/>
              </w:rPr>
            </w:pPr>
          </w:p>
          <w:p w:rsidR="004E3B92" w:rsidRPr="007E4842" w:rsidRDefault="004E3B92" w:rsidP="009436DF">
            <w:pPr>
              <w:spacing w:after="0" w:line="240" w:lineRule="auto"/>
              <w:jc w:val="center"/>
            </w:pPr>
            <w:r w:rsidRPr="007E4842">
              <w:rPr>
                <w:sz w:val="20"/>
              </w:rPr>
              <w:t xml:space="preserve">DEPARTAMENTUL DE </w:t>
            </w:r>
            <w:r w:rsidRPr="007E4842">
              <w:rPr>
                <w:color w:val="FF0000"/>
                <w:sz w:val="20"/>
              </w:rPr>
              <w:t xml:space="preserve">CALCULATOARE ȘI TEHNOLOGIA INFORMAȚIEI </w:t>
            </w:r>
          </w:p>
        </w:tc>
        <w:tc>
          <w:tcPr>
            <w:tcW w:w="1521" w:type="dxa"/>
            <w:shd w:val="clear" w:color="auto" w:fill="auto"/>
            <w:vAlign w:val="center"/>
          </w:tcPr>
          <w:p w:rsidR="004E3B92" w:rsidRPr="007E4842" w:rsidRDefault="008D599D">
            <w:pPr>
              <w:spacing w:after="0" w:line="240" w:lineRule="auto"/>
              <w:jc w:val="center"/>
              <w:rPr>
                <w:sz w:val="24"/>
                <w:szCs w:val="24"/>
              </w:rPr>
            </w:pPr>
            <w:r w:rsidRPr="007E4842">
              <w:rPr>
                <w:noProof/>
                <w:lang w:val="en-US" w:eastAsia="en-US"/>
              </w:rPr>
              <w:drawing>
                <wp:inline distT="0" distB="0" distL="0" distR="0">
                  <wp:extent cx="828675" cy="857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857250"/>
                          </a:xfrm>
                          <a:prstGeom prst="rect">
                            <a:avLst/>
                          </a:prstGeom>
                          <a:solidFill>
                            <a:srgbClr val="FFFFFF"/>
                          </a:solidFill>
                          <a:ln>
                            <a:noFill/>
                          </a:ln>
                        </pic:spPr>
                      </pic:pic>
                    </a:graphicData>
                  </a:graphic>
                </wp:inline>
              </w:drawing>
            </w:r>
          </w:p>
        </w:tc>
      </w:tr>
    </w:tbl>
    <w:p w:rsidR="004E3B92" w:rsidRPr="007E4842" w:rsidRDefault="004E3B92">
      <w:pPr>
        <w:jc w:val="center"/>
        <w:rPr>
          <w:sz w:val="24"/>
          <w:szCs w:val="24"/>
        </w:rPr>
      </w:pPr>
    </w:p>
    <w:p w:rsidR="004E3B92" w:rsidRPr="007E4842" w:rsidRDefault="004E3B92">
      <w:pPr>
        <w:jc w:val="center"/>
        <w:rPr>
          <w:sz w:val="24"/>
          <w:szCs w:val="24"/>
        </w:rPr>
      </w:pPr>
    </w:p>
    <w:p w:rsidR="004E3B92" w:rsidRPr="007E4842" w:rsidRDefault="004E3B92">
      <w:pPr>
        <w:jc w:val="center"/>
        <w:rPr>
          <w:sz w:val="24"/>
          <w:szCs w:val="24"/>
        </w:rPr>
      </w:pPr>
    </w:p>
    <w:p w:rsidR="004E3B92" w:rsidRPr="007E4842" w:rsidRDefault="004E3B92">
      <w:pPr>
        <w:jc w:val="center"/>
        <w:rPr>
          <w:sz w:val="24"/>
          <w:szCs w:val="24"/>
        </w:rPr>
      </w:pPr>
    </w:p>
    <w:p w:rsidR="004E3B92" w:rsidRPr="007E4842" w:rsidRDefault="004E3B92">
      <w:pPr>
        <w:jc w:val="center"/>
        <w:rPr>
          <w:sz w:val="24"/>
          <w:szCs w:val="24"/>
        </w:rPr>
      </w:pPr>
    </w:p>
    <w:p w:rsidR="004E3B92" w:rsidRPr="007E4842" w:rsidRDefault="004E3B92">
      <w:pPr>
        <w:jc w:val="center"/>
      </w:pPr>
      <w:r w:rsidRPr="007E4842">
        <w:rPr>
          <w:i/>
          <w:color w:val="FF0000"/>
          <w:sz w:val="28"/>
          <w:szCs w:val="28"/>
        </w:rPr>
        <w:t>Aplicație pentru detectarea plagiatului</w:t>
      </w:r>
    </w:p>
    <w:p w:rsidR="004E3B92" w:rsidRPr="007E4842" w:rsidRDefault="004E3B92">
      <w:pPr>
        <w:jc w:val="center"/>
      </w:pPr>
      <w:r w:rsidRPr="007E4842">
        <w:rPr>
          <w:i/>
          <w:iCs/>
          <w:color w:val="FF0000"/>
          <w:sz w:val="28"/>
          <w:szCs w:val="28"/>
        </w:rPr>
        <w:t>Roșu Răzvan - Virgil</w:t>
      </w:r>
    </w:p>
    <w:p w:rsidR="004E3B92" w:rsidRPr="007E4842" w:rsidRDefault="004E3B92">
      <w:pPr>
        <w:jc w:val="center"/>
        <w:rPr>
          <w:color w:val="FF0000"/>
          <w:sz w:val="24"/>
          <w:szCs w:val="24"/>
        </w:rPr>
      </w:pPr>
    </w:p>
    <w:p w:rsidR="004E3B92" w:rsidRPr="007E4842" w:rsidRDefault="004E3B92">
      <w:pPr>
        <w:jc w:val="center"/>
        <w:rPr>
          <w:color w:val="FF0000"/>
          <w:sz w:val="24"/>
          <w:szCs w:val="24"/>
        </w:rPr>
      </w:pPr>
    </w:p>
    <w:p w:rsidR="004E3B92" w:rsidRPr="007E4842" w:rsidRDefault="004E3B92">
      <w:pPr>
        <w:jc w:val="center"/>
        <w:rPr>
          <w:color w:val="FF0000"/>
          <w:sz w:val="24"/>
          <w:szCs w:val="24"/>
        </w:rPr>
      </w:pPr>
    </w:p>
    <w:p w:rsidR="004E3B92" w:rsidRPr="007E4842" w:rsidRDefault="004E3B92">
      <w:pPr>
        <w:jc w:val="center"/>
        <w:rPr>
          <w:color w:val="FF0000"/>
          <w:sz w:val="24"/>
          <w:szCs w:val="24"/>
        </w:rPr>
      </w:pPr>
    </w:p>
    <w:p w:rsidR="004E3B92" w:rsidRPr="007E4842" w:rsidRDefault="004E3B92">
      <w:pPr>
        <w:jc w:val="center"/>
      </w:pPr>
      <w:r w:rsidRPr="007E4842">
        <w:rPr>
          <w:sz w:val="24"/>
          <w:szCs w:val="24"/>
        </w:rPr>
        <w:t>COORDONATOR ȘTIINȚIFIC</w:t>
      </w:r>
    </w:p>
    <w:p w:rsidR="004E3B92" w:rsidRPr="007E4842" w:rsidRDefault="004E3B92">
      <w:pPr>
        <w:jc w:val="center"/>
      </w:pPr>
      <w:r w:rsidRPr="007E4842">
        <w:rPr>
          <w:i/>
          <w:iCs/>
          <w:color w:val="FF0000"/>
          <w:sz w:val="24"/>
          <w:szCs w:val="24"/>
        </w:rPr>
        <w:t>Conf. dr. ing. Marian Cristian Mihăescu</w:t>
      </w:r>
    </w:p>
    <w:p w:rsidR="004E3B92" w:rsidRPr="007E4842" w:rsidRDefault="004E3B92">
      <w:pPr>
        <w:jc w:val="center"/>
        <w:rPr>
          <w:color w:val="FF0000"/>
          <w:sz w:val="24"/>
          <w:szCs w:val="24"/>
        </w:rPr>
      </w:pPr>
    </w:p>
    <w:p w:rsidR="004E3B92" w:rsidRPr="007E4842" w:rsidRDefault="004E3B92">
      <w:pPr>
        <w:jc w:val="center"/>
        <w:rPr>
          <w:color w:val="FF0000"/>
          <w:sz w:val="24"/>
          <w:szCs w:val="24"/>
        </w:rPr>
      </w:pPr>
    </w:p>
    <w:p w:rsidR="004E3B92" w:rsidRPr="007E4842" w:rsidRDefault="004E3B92">
      <w:pPr>
        <w:jc w:val="center"/>
        <w:rPr>
          <w:color w:val="FF0000"/>
          <w:sz w:val="24"/>
          <w:szCs w:val="24"/>
        </w:rPr>
      </w:pPr>
    </w:p>
    <w:p w:rsidR="004E3B92" w:rsidRPr="007E4842" w:rsidRDefault="004E3B92">
      <w:pPr>
        <w:jc w:val="center"/>
        <w:rPr>
          <w:color w:val="FF0000"/>
          <w:sz w:val="24"/>
          <w:szCs w:val="24"/>
        </w:rPr>
      </w:pPr>
    </w:p>
    <w:p w:rsidR="004E3B92" w:rsidRPr="007E4842" w:rsidRDefault="004E3B92">
      <w:pPr>
        <w:jc w:val="center"/>
      </w:pPr>
      <w:r w:rsidRPr="007E4842">
        <w:rPr>
          <w:i/>
          <w:iCs/>
          <w:color w:val="FF0000"/>
          <w:sz w:val="24"/>
          <w:szCs w:val="24"/>
        </w:rPr>
        <w:t>IULIE 2020</w:t>
      </w:r>
    </w:p>
    <w:p w:rsidR="004E3B92" w:rsidRPr="007E4842" w:rsidRDefault="004E3B92">
      <w:pPr>
        <w:jc w:val="center"/>
      </w:pPr>
      <w:r w:rsidRPr="007E4842">
        <w:rPr>
          <w:sz w:val="24"/>
          <w:szCs w:val="24"/>
        </w:rPr>
        <w:t>CRAIOVA</w:t>
      </w:r>
    </w:p>
    <w:p w:rsidR="004E3B92" w:rsidRPr="007E4842" w:rsidRDefault="004E3B92">
      <w:pPr>
        <w:pageBreakBefore/>
        <w:jc w:val="right"/>
      </w:pPr>
      <w:r w:rsidRPr="007E4842">
        <w:rPr>
          <w:rFonts w:eastAsia="Times New Roman" w:cs="Times New Roman"/>
          <w:i/>
        </w:rPr>
        <w:lastRenderedPageBreak/>
        <w:t>„</w:t>
      </w:r>
      <w:r w:rsidR="00274263">
        <w:rPr>
          <w:i/>
        </w:rPr>
        <w:t>Cel care va învăța să zboare într-o bună zi, mai întâi trebuie să învețe cum să se ridice și să meargă și să alerge și să se cațere și să danseze</w:t>
      </w:r>
      <w:r w:rsidR="00274263">
        <w:rPr>
          <w:i/>
          <w:lang w:val="en-US"/>
        </w:rPr>
        <w:t>;</w:t>
      </w:r>
      <w:r w:rsidR="00274263">
        <w:rPr>
          <w:i/>
        </w:rPr>
        <w:t xml:space="preserve"> nu poate învăța din zbor cum să zboare.</w:t>
      </w:r>
      <w:r w:rsidRPr="007E4842">
        <w:rPr>
          <w:i/>
        </w:rPr>
        <w:t>.”</w:t>
      </w:r>
    </w:p>
    <w:p w:rsidR="00274263" w:rsidRPr="007E4842" w:rsidRDefault="00274263" w:rsidP="00274263">
      <w:pPr>
        <w:jc w:val="right"/>
      </w:pPr>
      <w:r>
        <w:t>Friedrich Nietzsche</w:t>
      </w:r>
    </w:p>
    <w:p w:rsidR="004E3B92" w:rsidRPr="007E4842" w:rsidRDefault="004E3B92">
      <w:pPr>
        <w:jc w:val="both"/>
      </w:pPr>
    </w:p>
    <w:p w:rsidR="004E3B92" w:rsidRPr="007E4842" w:rsidRDefault="004E3B92">
      <w:pPr>
        <w:jc w:val="both"/>
      </w:pPr>
    </w:p>
    <w:p w:rsidR="004E3B92" w:rsidRPr="007E4842" w:rsidRDefault="004E3B92">
      <w:pPr>
        <w:jc w:val="both"/>
      </w:pPr>
    </w:p>
    <w:p w:rsidR="004E3B92" w:rsidRPr="007E4842" w:rsidRDefault="004E3B92">
      <w:pPr>
        <w:jc w:val="both"/>
      </w:pPr>
    </w:p>
    <w:p w:rsidR="004E3B92" w:rsidRPr="007E4842" w:rsidRDefault="004E3B92">
      <w:pPr>
        <w:jc w:val="both"/>
      </w:pPr>
    </w:p>
    <w:p w:rsidR="004E3B92" w:rsidRPr="007E4842" w:rsidRDefault="004E3B92">
      <w:pPr>
        <w:jc w:val="both"/>
      </w:pPr>
    </w:p>
    <w:p w:rsidR="004E3B92" w:rsidRPr="007E4842" w:rsidRDefault="004E3B92">
      <w:pPr>
        <w:jc w:val="both"/>
      </w:pPr>
    </w:p>
    <w:p w:rsidR="004E3B92" w:rsidRPr="007E4842" w:rsidRDefault="004E3B92">
      <w:pPr>
        <w:jc w:val="both"/>
      </w:pPr>
    </w:p>
    <w:p w:rsidR="004E3B92" w:rsidRPr="007E4842" w:rsidRDefault="004E3B92">
      <w:pPr>
        <w:jc w:val="both"/>
      </w:pPr>
    </w:p>
    <w:p w:rsidR="004E3B92" w:rsidRPr="007E4842" w:rsidRDefault="004E3B92">
      <w:pPr>
        <w:jc w:val="both"/>
      </w:pPr>
    </w:p>
    <w:p w:rsidR="004E3B92" w:rsidRPr="007E4842" w:rsidRDefault="004E3B92">
      <w:pPr>
        <w:jc w:val="both"/>
      </w:pPr>
    </w:p>
    <w:p w:rsidR="004E3B92" w:rsidRPr="007E4842" w:rsidRDefault="004E3B92">
      <w:pPr>
        <w:jc w:val="both"/>
      </w:pPr>
    </w:p>
    <w:p w:rsidR="004E3B92" w:rsidRPr="007E4842" w:rsidRDefault="004E3B92">
      <w:pPr>
        <w:jc w:val="both"/>
      </w:pPr>
    </w:p>
    <w:p w:rsidR="004E3B92" w:rsidRPr="007E4842" w:rsidRDefault="004E3B92">
      <w:pPr>
        <w:jc w:val="both"/>
      </w:pPr>
    </w:p>
    <w:p w:rsidR="004E3B92" w:rsidRPr="007E4842" w:rsidRDefault="004E3B92">
      <w:pPr>
        <w:jc w:val="both"/>
      </w:pPr>
    </w:p>
    <w:p w:rsidR="004E3B92" w:rsidRPr="007E4842" w:rsidRDefault="004E3B92">
      <w:pPr>
        <w:jc w:val="both"/>
      </w:pPr>
    </w:p>
    <w:p w:rsidR="004E3B92" w:rsidRPr="007E4842" w:rsidRDefault="004E3B92">
      <w:pPr>
        <w:jc w:val="both"/>
      </w:pPr>
    </w:p>
    <w:p w:rsidR="004E3B92" w:rsidRPr="007E4842" w:rsidRDefault="004E3B92">
      <w:pPr>
        <w:jc w:val="both"/>
      </w:pPr>
    </w:p>
    <w:p w:rsidR="004E3B92" w:rsidRPr="007E4842" w:rsidRDefault="004E3B92">
      <w:pPr>
        <w:jc w:val="both"/>
      </w:pPr>
    </w:p>
    <w:p w:rsidR="004E3B92" w:rsidRPr="007E4842" w:rsidRDefault="004E3B92">
      <w:pPr>
        <w:jc w:val="both"/>
      </w:pPr>
    </w:p>
    <w:p w:rsidR="004E3B92" w:rsidRPr="007E4842" w:rsidRDefault="004E3B92">
      <w:pPr>
        <w:jc w:val="both"/>
      </w:pPr>
    </w:p>
    <w:p w:rsidR="005B1427" w:rsidRPr="007E4842" w:rsidRDefault="005B1427" w:rsidP="005B1427">
      <w:pPr>
        <w:pageBreakBefore/>
        <w:jc w:val="center"/>
      </w:pPr>
      <w:r w:rsidRPr="007E4842">
        <w:rPr>
          <w:b/>
          <w:sz w:val="24"/>
          <w:szCs w:val="24"/>
        </w:rPr>
        <w:lastRenderedPageBreak/>
        <w:t>DECLARAȚIE DE ORIGINALITATE</w:t>
      </w:r>
    </w:p>
    <w:p w:rsidR="005B1427" w:rsidRPr="007E4842" w:rsidRDefault="005B1427" w:rsidP="005B1427">
      <w:pPr>
        <w:jc w:val="both"/>
      </w:pPr>
    </w:p>
    <w:p w:rsidR="005B1427" w:rsidRPr="007E4842" w:rsidRDefault="005B1427" w:rsidP="005B1427">
      <w:pPr>
        <w:jc w:val="both"/>
      </w:pPr>
      <w:r w:rsidRPr="007E4842">
        <w:t xml:space="preserve">Subsemnatul </w:t>
      </w:r>
      <w:r w:rsidRPr="007E4842">
        <w:rPr>
          <w:i/>
          <w:iCs/>
          <w:color w:val="000000"/>
        </w:rPr>
        <w:t>ROȘU RĂZVAN-VIRGIL</w:t>
      </w:r>
      <w:r w:rsidRPr="007E4842">
        <w:rPr>
          <w:i/>
          <w:iCs/>
          <w:color w:val="800000"/>
        </w:rPr>
        <w:t>,</w:t>
      </w:r>
      <w:r w:rsidRPr="007E4842">
        <w:t xml:space="preserve"> student la specializarea </w:t>
      </w:r>
      <w:r w:rsidRPr="007E4842">
        <w:rPr>
          <w:i/>
          <w:iCs/>
        </w:rPr>
        <w:t xml:space="preserve">CALCULATOARE ROMÂNĂ </w:t>
      </w:r>
      <w:r w:rsidRPr="007E4842">
        <w:t xml:space="preserve">din cadrul Facultății de Automatică, Calculatoare și Electronică a Universității din Craiova, certific prin prezenta că am luat la </w:t>
      </w:r>
      <w:r w:rsidR="00906CB0" w:rsidRPr="007E4842">
        <w:t>cunoștință</w:t>
      </w:r>
      <w:r w:rsidRPr="007E4842">
        <w:t xml:space="preserve"> de cele prezentate mai jos şi că îmi asum, în acest context, originalitatea proiectului meu de </w:t>
      </w:r>
      <w:r w:rsidR="00906CB0" w:rsidRPr="007E4842">
        <w:t>licență</w:t>
      </w:r>
      <w:r w:rsidRPr="007E4842">
        <w:t xml:space="preserve">: </w:t>
      </w:r>
    </w:p>
    <w:p w:rsidR="005B1427" w:rsidRPr="007E4842" w:rsidRDefault="005B1427" w:rsidP="00CB6B15">
      <w:pPr>
        <w:pStyle w:val="ListParagraph"/>
        <w:numPr>
          <w:ilvl w:val="0"/>
          <w:numId w:val="4"/>
        </w:numPr>
        <w:jc w:val="both"/>
      </w:pPr>
      <w:r w:rsidRPr="007E4842">
        <w:t xml:space="preserve">cu titlul </w:t>
      </w:r>
      <w:r w:rsidRPr="007E4842">
        <w:rPr>
          <w:i/>
          <w:iCs/>
          <w:color w:val="000000"/>
        </w:rPr>
        <w:t>Aplicație pentru detectarea plagiatului</w:t>
      </w:r>
      <w:r w:rsidRPr="007E4842">
        <w:rPr>
          <w:i/>
          <w:iCs/>
          <w:color w:val="800000"/>
        </w:rPr>
        <w:t>,</w:t>
      </w:r>
      <w:r w:rsidRPr="007E4842">
        <w:t xml:space="preserve"> </w:t>
      </w:r>
    </w:p>
    <w:p w:rsidR="005B1427" w:rsidRPr="007E4842" w:rsidRDefault="005B1427" w:rsidP="00CB6B15">
      <w:pPr>
        <w:pStyle w:val="ListParagraph"/>
        <w:numPr>
          <w:ilvl w:val="0"/>
          <w:numId w:val="4"/>
        </w:numPr>
        <w:jc w:val="both"/>
      </w:pPr>
      <w:r w:rsidRPr="007E4842">
        <w:t>coordonată de</w:t>
      </w:r>
      <w:r w:rsidRPr="007E4842">
        <w:rPr>
          <w:color w:val="000000"/>
        </w:rPr>
        <w:t xml:space="preserve"> </w:t>
      </w:r>
      <w:r w:rsidRPr="007E4842">
        <w:rPr>
          <w:i/>
          <w:iCs/>
          <w:color w:val="000000"/>
        </w:rPr>
        <w:t xml:space="preserve">Conf. dr. ing. MARIAN – CRISTIAN MIHAESCU </w:t>
      </w:r>
      <w:r w:rsidRPr="007E4842">
        <w:t xml:space="preserve">, </w:t>
      </w:r>
    </w:p>
    <w:p w:rsidR="005B1427" w:rsidRPr="007E4842" w:rsidRDefault="005B1427" w:rsidP="00CB6B15">
      <w:pPr>
        <w:pStyle w:val="ListParagraph"/>
        <w:numPr>
          <w:ilvl w:val="0"/>
          <w:numId w:val="4"/>
        </w:numPr>
        <w:jc w:val="both"/>
      </w:pPr>
      <w:r w:rsidRPr="007E4842">
        <w:t xml:space="preserve">prezentată în sesiunea </w:t>
      </w:r>
      <w:r w:rsidRPr="007E4842">
        <w:rPr>
          <w:i/>
          <w:iCs/>
          <w:color w:val="000000"/>
        </w:rPr>
        <w:t>IUNIE 2020</w:t>
      </w:r>
      <w:r w:rsidRPr="007E4842">
        <w:t>.</w:t>
      </w:r>
    </w:p>
    <w:p w:rsidR="005B1427" w:rsidRPr="007E4842" w:rsidRDefault="005B1427" w:rsidP="005B1427">
      <w:pPr>
        <w:jc w:val="both"/>
      </w:pPr>
      <w:r w:rsidRPr="007E4842">
        <w:t xml:space="preserve">La elaborarea proiectului de </w:t>
      </w:r>
      <w:r w:rsidR="00906CB0" w:rsidRPr="007E4842">
        <w:t>licență</w:t>
      </w:r>
      <w:r w:rsidRPr="007E4842">
        <w:t xml:space="preserve">, se consideră plagiat una dintre următoarele </w:t>
      </w:r>
      <w:r w:rsidR="00906CB0" w:rsidRPr="007E4842">
        <w:t>acțiuni</w:t>
      </w:r>
      <w:r w:rsidRPr="007E4842">
        <w:t xml:space="preserve">: </w:t>
      </w:r>
    </w:p>
    <w:p w:rsidR="005B1427" w:rsidRPr="007E4842" w:rsidRDefault="005B1427" w:rsidP="00CB6B15">
      <w:pPr>
        <w:pStyle w:val="ListParagraph"/>
        <w:numPr>
          <w:ilvl w:val="0"/>
          <w:numId w:val="3"/>
        </w:numPr>
        <w:jc w:val="both"/>
      </w:pPr>
      <w:r w:rsidRPr="007E4842">
        <w:t xml:space="preserve">reproducerea exactă a cuvintelor unui alt autor, dintr-o altă lucrare, în limba română sau prin traducere dintr-o altă limbă, dacă se omit ghilimele </w:t>
      </w:r>
      <w:r w:rsidR="00906CB0" w:rsidRPr="007E4842">
        <w:t>și</w:t>
      </w:r>
      <w:r w:rsidRPr="007E4842">
        <w:t xml:space="preserve"> </w:t>
      </w:r>
      <w:r w:rsidR="00906CB0" w:rsidRPr="007E4842">
        <w:t>referința</w:t>
      </w:r>
      <w:r w:rsidRPr="007E4842">
        <w:t xml:space="preserve"> precisă, </w:t>
      </w:r>
    </w:p>
    <w:p w:rsidR="005B1427" w:rsidRPr="007E4842" w:rsidRDefault="005B1427" w:rsidP="00CB6B15">
      <w:pPr>
        <w:pStyle w:val="ListParagraph"/>
        <w:numPr>
          <w:ilvl w:val="0"/>
          <w:numId w:val="3"/>
        </w:numPr>
        <w:jc w:val="both"/>
      </w:pPr>
      <w:r w:rsidRPr="007E4842">
        <w:t xml:space="preserve">redarea cu alte cuvinte, reformularea prin cuvinte proprii sau rezumarea ideilor din alte lucrări, dacă nu se indică sursa bibliografică, </w:t>
      </w:r>
    </w:p>
    <w:p w:rsidR="005B1427" w:rsidRPr="007E4842" w:rsidRDefault="005B1427" w:rsidP="00CB6B15">
      <w:pPr>
        <w:pStyle w:val="ListParagraph"/>
        <w:numPr>
          <w:ilvl w:val="0"/>
          <w:numId w:val="3"/>
        </w:numPr>
        <w:jc w:val="both"/>
      </w:pPr>
      <w:r w:rsidRPr="007E4842">
        <w:t xml:space="preserve">prezentarea unor date experimentale </w:t>
      </w:r>
      <w:r w:rsidR="00906CB0" w:rsidRPr="007E4842">
        <w:t>obținute</w:t>
      </w:r>
      <w:r w:rsidRPr="007E4842">
        <w:t xml:space="preserve"> sau a unor </w:t>
      </w:r>
      <w:r w:rsidR="00906CB0" w:rsidRPr="007E4842">
        <w:t>aplicații</w:t>
      </w:r>
      <w:r w:rsidRPr="007E4842">
        <w:t xml:space="preserve"> realizate de </w:t>
      </w:r>
      <w:r w:rsidR="00906CB0" w:rsidRPr="007E4842">
        <w:t>alți</w:t>
      </w:r>
      <w:r w:rsidRPr="007E4842">
        <w:t xml:space="preserve"> autori fără </w:t>
      </w:r>
      <w:r w:rsidR="00906CB0" w:rsidRPr="007E4842">
        <w:t>menționarea</w:t>
      </w:r>
      <w:r w:rsidRPr="007E4842">
        <w:t xml:space="preserve"> corectă a acestor surse, </w:t>
      </w:r>
    </w:p>
    <w:p w:rsidR="005B1427" w:rsidRPr="007E4842" w:rsidRDefault="00906CB0" w:rsidP="00CB6B15">
      <w:pPr>
        <w:pStyle w:val="ListParagraph"/>
        <w:numPr>
          <w:ilvl w:val="0"/>
          <w:numId w:val="3"/>
        </w:numPr>
        <w:jc w:val="both"/>
      </w:pPr>
      <w:r w:rsidRPr="007E4842">
        <w:t>însușirea</w:t>
      </w:r>
      <w:r w:rsidR="005B1427" w:rsidRPr="007E4842">
        <w:t xml:space="preserve"> totală sau </w:t>
      </w:r>
      <w:r w:rsidRPr="007E4842">
        <w:t>parțială</w:t>
      </w:r>
      <w:r w:rsidR="005B1427" w:rsidRPr="007E4842">
        <w:t xml:space="preserve"> a unei lucrări în care regulile de mai sus sunt respectate, dar care are alt autor. </w:t>
      </w:r>
    </w:p>
    <w:p w:rsidR="005B1427" w:rsidRPr="007E4842" w:rsidRDefault="005B1427" w:rsidP="005B1427">
      <w:pPr>
        <w:jc w:val="both"/>
      </w:pPr>
      <w:r w:rsidRPr="007E4842">
        <w:t xml:space="preserve">Pentru evitarea acestor </w:t>
      </w:r>
      <w:r w:rsidR="00906CB0" w:rsidRPr="007E4842">
        <w:t>situații</w:t>
      </w:r>
      <w:r w:rsidRPr="007E4842">
        <w:t xml:space="preserve"> neplăcute se recomandă: </w:t>
      </w:r>
    </w:p>
    <w:p w:rsidR="005B1427" w:rsidRPr="007E4842" w:rsidRDefault="005B1427" w:rsidP="00CB6B15">
      <w:pPr>
        <w:pStyle w:val="ListParagraph"/>
        <w:numPr>
          <w:ilvl w:val="0"/>
          <w:numId w:val="2"/>
        </w:numPr>
        <w:jc w:val="both"/>
      </w:pPr>
      <w:r w:rsidRPr="007E4842">
        <w:t xml:space="preserve">plasarea între ghilimele a citatelor directe </w:t>
      </w:r>
      <w:r w:rsidR="00906CB0" w:rsidRPr="007E4842">
        <w:t>și</w:t>
      </w:r>
      <w:r w:rsidRPr="007E4842">
        <w:t xml:space="preserve"> indicarea </w:t>
      </w:r>
      <w:r w:rsidR="00906CB0" w:rsidRPr="007E4842">
        <w:t>referinței</w:t>
      </w:r>
      <w:r w:rsidRPr="007E4842">
        <w:t xml:space="preserve"> într-o listă corespunzătoare la </w:t>
      </w:r>
      <w:r w:rsidR="00906CB0" w:rsidRPr="007E4842">
        <w:t>sfârșitul</w:t>
      </w:r>
      <w:r w:rsidRPr="007E4842">
        <w:t xml:space="preserve"> lucrării, </w:t>
      </w:r>
    </w:p>
    <w:p w:rsidR="005B1427" w:rsidRPr="007E4842" w:rsidRDefault="005B1427" w:rsidP="00CB6B15">
      <w:pPr>
        <w:pStyle w:val="ListParagraph"/>
        <w:numPr>
          <w:ilvl w:val="0"/>
          <w:numId w:val="2"/>
        </w:numPr>
        <w:jc w:val="both"/>
      </w:pPr>
      <w:r w:rsidRPr="007E4842">
        <w:t xml:space="preserve">indicarea în text a reformulării unei idei, opinii sau teorii </w:t>
      </w:r>
      <w:r w:rsidR="00906CB0" w:rsidRPr="007E4842">
        <w:t>și</w:t>
      </w:r>
      <w:r w:rsidRPr="007E4842">
        <w:t xml:space="preserve"> corespunzător în lista de </w:t>
      </w:r>
      <w:r w:rsidR="00906CB0" w:rsidRPr="007E4842">
        <w:t>referințe</w:t>
      </w:r>
      <w:r w:rsidRPr="007E4842">
        <w:t xml:space="preserve"> a sursei originale de la care s-a făcut preluarea, </w:t>
      </w:r>
    </w:p>
    <w:p w:rsidR="005B1427" w:rsidRPr="007E4842" w:rsidRDefault="005B1427" w:rsidP="00CB6B15">
      <w:pPr>
        <w:pStyle w:val="ListParagraph"/>
        <w:numPr>
          <w:ilvl w:val="0"/>
          <w:numId w:val="2"/>
        </w:numPr>
        <w:jc w:val="both"/>
      </w:pPr>
      <w:r w:rsidRPr="007E4842">
        <w:t xml:space="preserve">precizarea sursei de la care s-au preluat date experimentale, descrieri tehnice, figuri, imagini, statistici, tabele et caetera, </w:t>
      </w:r>
    </w:p>
    <w:p w:rsidR="005B1427" w:rsidRPr="007E4842" w:rsidRDefault="005B1427" w:rsidP="00CB6B15">
      <w:pPr>
        <w:pStyle w:val="ListParagraph"/>
        <w:numPr>
          <w:ilvl w:val="0"/>
          <w:numId w:val="2"/>
        </w:numPr>
        <w:jc w:val="both"/>
      </w:pPr>
      <w:r w:rsidRPr="007E4842">
        <w:t xml:space="preserve">precizarea </w:t>
      </w:r>
      <w:r w:rsidR="00906CB0" w:rsidRPr="007E4842">
        <w:t>referințelor</w:t>
      </w:r>
      <w:r w:rsidRPr="007E4842">
        <w:t xml:space="preserve"> poate fi omisă dacă se folosesc </w:t>
      </w:r>
      <w:r w:rsidR="00906CB0" w:rsidRPr="007E4842">
        <w:t>informații</w:t>
      </w:r>
      <w:r w:rsidRPr="007E4842">
        <w:t xml:space="preserve"> sau teorii arhicunoscute, a căror paternitate este unanim cunoscută și acceptată. </w:t>
      </w:r>
    </w:p>
    <w:p w:rsidR="005B1427" w:rsidRPr="007E4842" w:rsidRDefault="005B1427" w:rsidP="005B1427">
      <w:pPr>
        <w:jc w:val="both"/>
      </w:pPr>
      <w:r w:rsidRPr="007E4842">
        <w:t xml:space="preserve">Data,    </w:t>
      </w:r>
      <w:r w:rsidRPr="007E4842">
        <w:tab/>
      </w:r>
      <w:r w:rsidRPr="007E4842">
        <w:tab/>
      </w:r>
      <w:r w:rsidRPr="007E4842">
        <w:tab/>
      </w:r>
      <w:r w:rsidRPr="007E4842">
        <w:tab/>
      </w:r>
      <w:r w:rsidRPr="007E4842">
        <w:tab/>
      </w:r>
      <w:r w:rsidRPr="007E4842">
        <w:tab/>
      </w:r>
      <w:r w:rsidRPr="007E4842">
        <w:tab/>
      </w:r>
      <w:r w:rsidRPr="007E4842">
        <w:tab/>
      </w:r>
      <w:r w:rsidRPr="007E4842">
        <w:tab/>
        <w:t xml:space="preserve">Semnătura candidatului, </w:t>
      </w:r>
    </w:p>
    <w:p w:rsidR="004E3B92" w:rsidRPr="007E4842" w:rsidRDefault="00274263">
      <w:pPr>
        <w:jc w:val="both"/>
      </w:pPr>
      <w:r>
        <w:t>20.06.2020</w:t>
      </w:r>
      <w:r>
        <w:tab/>
      </w:r>
      <w:r>
        <w:tab/>
      </w:r>
      <w:r>
        <w:tab/>
      </w:r>
      <w:r>
        <w:tab/>
      </w:r>
      <w:r>
        <w:tab/>
      </w:r>
      <w:r>
        <w:tab/>
      </w:r>
      <w:r>
        <w:tab/>
      </w:r>
      <w:r>
        <w:tab/>
      </w:r>
      <w:r>
        <w:object w:dxaOrig="5610" w:dyaOrig="21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5pt;height:34.5pt" o:ole="">
            <v:imagedata r:id="rId10" o:title=""/>
          </v:shape>
          <o:OLEObject Type="Embed" ProgID="PBrush" ShapeID="_x0000_i1025" DrawAspect="Content" ObjectID="_1654729840" r:id="rId11"/>
        </w:object>
      </w:r>
    </w:p>
    <w:p w:rsidR="004E3B92" w:rsidRPr="007E4842" w:rsidRDefault="004E3B92">
      <w:pPr>
        <w:pageBreakBefore/>
      </w:pPr>
    </w:p>
    <w:tbl>
      <w:tblPr>
        <w:tblW w:w="0" w:type="auto"/>
        <w:tblLayout w:type="fixed"/>
        <w:tblLook w:val="0000" w:firstRow="0" w:lastRow="0" w:firstColumn="0" w:lastColumn="0" w:noHBand="0" w:noVBand="0"/>
      </w:tblPr>
      <w:tblGrid>
        <w:gridCol w:w="1240"/>
        <w:gridCol w:w="5808"/>
        <w:gridCol w:w="2195"/>
      </w:tblGrid>
      <w:tr w:rsidR="004E3B92" w:rsidRPr="007E4842">
        <w:tc>
          <w:tcPr>
            <w:tcW w:w="1240" w:type="dxa"/>
            <w:shd w:val="clear" w:color="auto" w:fill="auto"/>
          </w:tcPr>
          <w:p w:rsidR="004E3B92" w:rsidRPr="007E4842" w:rsidRDefault="008D599D">
            <w:pPr>
              <w:spacing w:after="0" w:line="240" w:lineRule="auto"/>
            </w:pPr>
            <w:r w:rsidRPr="007E4842">
              <w:rPr>
                <w:noProof/>
                <w:lang w:val="en-US" w:eastAsia="en-US"/>
              </w:rPr>
              <w:drawing>
                <wp:inline distT="0" distB="0" distL="0" distR="0">
                  <wp:extent cx="638175" cy="647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8175" cy="647700"/>
                          </a:xfrm>
                          <a:prstGeom prst="rect">
                            <a:avLst/>
                          </a:prstGeom>
                          <a:solidFill>
                            <a:srgbClr val="FFFFFF"/>
                          </a:solidFill>
                          <a:ln>
                            <a:noFill/>
                          </a:ln>
                        </pic:spPr>
                      </pic:pic>
                    </a:graphicData>
                  </a:graphic>
                </wp:inline>
              </w:drawing>
            </w:r>
          </w:p>
        </w:tc>
        <w:tc>
          <w:tcPr>
            <w:tcW w:w="5808" w:type="dxa"/>
            <w:shd w:val="clear" w:color="auto" w:fill="auto"/>
          </w:tcPr>
          <w:p w:rsidR="004E3B92" w:rsidRPr="007E4842" w:rsidRDefault="004E3B92">
            <w:pPr>
              <w:spacing w:after="0" w:line="240" w:lineRule="auto"/>
            </w:pPr>
            <w:r w:rsidRPr="007E4842">
              <w:t>UNIVERSITATEA DIN CRAIOVA</w:t>
            </w:r>
          </w:p>
          <w:p w:rsidR="004E3B92" w:rsidRPr="007E4842" w:rsidRDefault="004E3B92">
            <w:pPr>
              <w:spacing w:after="0" w:line="240" w:lineRule="auto"/>
            </w:pPr>
            <w:r w:rsidRPr="007E4842">
              <w:t>Facultatea de Automatică, Calculatoare şi Electronică</w:t>
            </w:r>
          </w:p>
          <w:p w:rsidR="004E3B92" w:rsidRPr="007E4842" w:rsidRDefault="004E3B92">
            <w:pPr>
              <w:spacing w:after="0" w:line="240" w:lineRule="auto"/>
            </w:pPr>
          </w:p>
          <w:p w:rsidR="004E3B92" w:rsidRPr="007E4842" w:rsidRDefault="004E3B92">
            <w:pPr>
              <w:spacing w:after="0" w:line="240" w:lineRule="auto"/>
            </w:pPr>
            <w:r w:rsidRPr="007E4842">
              <w:t>Departamentul de</w:t>
            </w:r>
            <w:r w:rsidRPr="007E4842">
              <w:rPr>
                <w:color w:val="0000FF"/>
              </w:rPr>
              <w:t xml:space="preserve"> </w:t>
            </w:r>
            <w:r w:rsidRPr="00FB1037">
              <w:t xml:space="preserve">Calculatoare și Tehnologia Informației </w:t>
            </w:r>
          </w:p>
          <w:p w:rsidR="004E3B92" w:rsidRPr="007E4842" w:rsidRDefault="004E3B92">
            <w:pPr>
              <w:spacing w:after="0" w:line="240" w:lineRule="auto"/>
              <w:rPr>
                <w:color w:val="0000FF"/>
              </w:rPr>
            </w:pPr>
          </w:p>
        </w:tc>
        <w:tc>
          <w:tcPr>
            <w:tcW w:w="2195" w:type="dxa"/>
            <w:shd w:val="clear" w:color="auto" w:fill="auto"/>
          </w:tcPr>
          <w:p w:rsidR="004E3B92" w:rsidRPr="007E4842" w:rsidRDefault="004E3B92">
            <w:pPr>
              <w:spacing w:after="0" w:line="240" w:lineRule="auto"/>
              <w:jc w:val="center"/>
            </w:pPr>
            <w:r w:rsidRPr="007E4842">
              <w:rPr>
                <w:sz w:val="20"/>
              </w:rPr>
              <w:t>Aprobat la data de</w:t>
            </w:r>
          </w:p>
          <w:p w:rsidR="004E3B92" w:rsidRPr="007E4842" w:rsidRDefault="004E3B92">
            <w:pPr>
              <w:spacing w:after="0" w:line="240" w:lineRule="auto"/>
              <w:jc w:val="center"/>
            </w:pPr>
            <w:r w:rsidRPr="007E4842">
              <w:rPr>
                <w:rFonts w:eastAsia="Times New Roman" w:cs="Times New Roman"/>
                <w:sz w:val="20"/>
              </w:rPr>
              <w:t>…………………</w:t>
            </w:r>
          </w:p>
          <w:p w:rsidR="004E3B92" w:rsidRPr="007E4842" w:rsidRDefault="004E3B92">
            <w:pPr>
              <w:spacing w:after="0" w:line="240" w:lineRule="auto"/>
              <w:jc w:val="center"/>
            </w:pPr>
            <w:r w:rsidRPr="007E4842">
              <w:rPr>
                <w:sz w:val="20"/>
              </w:rPr>
              <w:t>Şef de departament,</w:t>
            </w:r>
          </w:p>
          <w:p w:rsidR="004E3B92" w:rsidRPr="007E4842" w:rsidRDefault="004E3B92">
            <w:pPr>
              <w:spacing w:after="0" w:line="240" w:lineRule="auto"/>
              <w:jc w:val="center"/>
            </w:pPr>
            <w:r w:rsidRPr="007E4842">
              <w:rPr>
                <w:sz w:val="20"/>
              </w:rPr>
              <w:t>Prof. dr. ing.</w:t>
            </w:r>
          </w:p>
          <w:p w:rsidR="004E3B92" w:rsidRPr="00FB1037" w:rsidRDefault="004E3B92">
            <w:pPr>
              <w:spacing w:after="0" w:line="240" w:lineRule="auto"/>
              <w:jc w:val="center"/>
            </w:pPr>
            <w:r w:rsidRPr="00FB1037">
              <w:rPr>
                <w:sz w:val="20"/>
              </w:rPr>
              <w:t>Marius BREZOVAN</w:t>
            </w:r>
          </w:p>
          <w:p w:rsidR="004E3B92" w:rsidRPr="007E4842" w:rsidRDefault="004E3B92">
            <w:pPr>
              <w:spacing w:after="0" w:line="240" w:lineRule="auto"/>
              <w:rPr>
                <w:color w:val="0000FF"/>
                <w:sz w:val="20"/>
              </w:rPr>
            </w:pPr>
          </w:p>
        </w:tc>
      </w:tr>
    </w:tbl>
    <w:p w:rsidR="004E3B92" w:rsidRPr="007E4842" w:rsidRDefault="004E3B92">
      <w:pPr>
        <w:jc w:val="center"/>
        <w:rPr>
          <w:b/>
          <w:sz w:val="24"/>
          <w:szCs w:val="24"/>
        </w:rPr>
      </w:pPr>
    </w:p>
    <w:p w:rsidR="004E3B92" w:rsidRPr="007E4842" w:rsidRDefault="004E3B92">
      <w:pPr>
        <w:jc w:val="center"/>
      </w:pPr>
      <w:r w:rsidRPr="007E4842">
        <w:rPr>
          <w:b/>
          <w:sz w:val="24"/>
          <w:szCs w:val="24"/>
        </w:rPr>
        <w:t>PROIECTUL DE DIPLOMĂ</w:t>
      </w:r>
    </w:p>
    <w:p w:rsidR="004E3B92" w:rsidRPr="007E4842" w:rsidRDefault="004E3B92">
      <w:pPr>
        <w:jc w:val="center"/>
        <w:rPr>
          <w:b/>
        </w:rPr>
      </w:pPr>
    </w:p>
    <w:tbl>
      <w:tblPr>
        <w:tblW w:w="0" w:type="auto"/>
        <w:tblInd w:w="-20" w:type="dxa"/>
        <w:tblLayout w:type="fixed"/>
        <w:tblLook w:val="0000" w:firstRow="0" w:lastRow="0" w:firstColumn="0" w:lastColumn="0" w:noHBand="0" w:noVBand="0"/>
      </w:tblPr>
      <w:tblGrid>
        <w:gridCol w:w="3486"/>
        <w:gridCol w:w="5797"/>
      </w:tblGrid>
      <w:tr w:rsidR="004E3B92" w:rsidRPr="007E4842">
        <w:tc>
          <w:tcPr>
            <w:tcW w:w="3486" w:type="dxa"/>
            <w:tcBorders>
              <w:top w:val="single" w:sz="4" w:space="0" w:color="000000"/>
              <w:left w:val="single" w:sz="4" w:space="0" w:color="000000"/>
              <w:bottom w:val="dotted" w:sz="4" w:space="0" w:color="000000"/>
            </w:tcBorders>
            <w:shd w:val="clear" w:color="auto" w:fill="F2F2F2"/>
            <w:vAlign w:val="center"/>
          </w:tcPr>
          <w:p w:rsidR="004E3B92" w:rsidRPr="007E4842" w:rsidRDefault="004E3B92">
            <w:pPr>
              <w:snapToGrid w:val="0"/>
              <w:spacing w:after="0" w:line="240" w:lineRule="auto"/>
              <w:jc w:val="center"/>
            </w:pPr>
          </w:p>
          <w:p w:rsidR="004E3B92" w:rsidRPr="007E4842" w:rsidRDefault="004E3B92">
            <w:pPr>
              <w:spacing w:after="0" w:line="240" w:lineRule="auto"/>
              <w:jc w:val="center"/>
            </w:pPr>
            <w:r w:rsidRPr="007E4842">
              <w:t>Numele și prenumele studentului/-ei:</w:t>
            </w:r>
          </w:p>
          <w:p w:rsidR="004E3B92" w:rsidRPr="007E4842" w:rsidRDefault="004E3B92">
            <w:pPr>
              <w:spacing w:after="0" w:line="240" w:lineRule="auto"/>
              <w:jc w:val="center"/>
            </w:pPr>
          </w:p>
        </w:tc>
        <w:tc>
          <w:tcPr>
            <w:tcW w:w="5797" w:type="dxa"/>
            <w:tcBorders>
              <w:top w:val="single" w:sz="4" w:space="0" w:color="000000"/>
              <w:left w:val="dotted" w:sz="4" w:space="0" w:color="000000"/>
              <w:bottom w:val="dotted" w:sz="4" w:space="0" w:color="000000"/>
              <w:right w:val="single" w:sz="4" w:space="0" w:color="000000"/>
            </w:tcBorders>
            <w:shd w:val="clear" w:color="auto" w:fill="auto"/>
            <w:vAlign w:val="center"/>
          </w:tcPr>
          <w:p w:rsidR="004E3B92" w:rsidRPr="007E4842" w:rsidRDefault="004E3B92">
            <w:pPr>
              <w:snapToGrid w:val="0"/>
              <w:spacing w:after="0" w:line="240" w:lineRule="auto"/>
            </w:pPr>
            <w:r w:rsidRPr="007E4842">
              <w:rPr>
                <w:i/>
                <w:iCs/>
              </w:rPr>
              <w:t>Roșu Răzvan - Virgil</w:t>
            </w:r>
          </w:p>
        </w:tc>
      </w:tr>
      <w:tr w:rsidR="004E3B92" w:rsidRPr="007E4842">
        <w:tc>
          <w:tcPr>
            <w:tcW w:w="3486" w:type="dxa"/>
            <w:tcBorders>
              <w:top w:val="dotted" w:sz="4" w:space="0" w:color="000000"/>
              <w:left w:val="single" w:sz="4" w:space="0" w:color="000000"/>
              <w:bottom w:val="dotted" w:sz="4" w:space="0" w:color="000000"/>
            </w:tcBorders>
            <w:shd w:val="clear" w:color="auto" w:fill="F2F2F2"/>
            <w:vAlign w:val="center"/>
          </w:tcPr>
          <w:p w:rsidR="004E3B92" w:rsidRPr="007E4842" w:rsidRDefault="004E3B92">
            <w:pPr>
              <w:snapToGrid w:val="0"/>
              <w:spacing w:after="0" w:line="240" w:lineRule="auto"/>
              <w:jc w:val="center"/>
            </w:pPr>
          </w:p>
          <w:p w:rsidR="004E3B92" w:rsidRPr="007E4842" w:rsidRDefault="004E3B92">
            <w:pPr>
              <w:spacing w:after="0" w:line="240" w:lineRule="auto"/>
              <w:jc w:val="center"/>
            </w:pPr>
            <w:r w:rsidRPr="007E4842">
              <w:t>Enunțul temei:</w:t>
            </w:r>
          </w:p>
          <w:p w:rsidR="004E3B92" w:rsidRPr="007E4842" w:rsidRDefault="004E3B92">
            <w:pPr>
              <w:spacing w:after="0" w:line="240" w:lineRule="auto"/>
              <w:jc w:val="center"/>
            </w:pPr>
          </w:p>
          <w:p w:rsidR="004E3B92" w:rsidRPr="007E4842" w:rsidRDefault="004E3B92">
            <w:pPr>
              <w:spacing w:after="0" w:line="240" w:lineRule="auto"/>
              <w:jc w:val="center"/>
            </w:pPr>
          </w:p>
        </w:tc>
        <w:tc>
          <w:tcPr>
            <w:tcW w:w="5797" w:type="dxa"/>
            <w:tcBorders>
              <w:top w:val="dotted" w:sz="4" w:space="0" w:color="000000"/>
              <w:left w:val="dotted" w:sz="4" w:space="0" w:color="000000"/>
              <w:bottom w:val="dotted" w:sz="4" w:space="0" w:color="000000"/>
              <w:right w:val="single" w:sz="4" w:space="0" w:color="000000"/>
            </w:tcBorders>
            <w:shd w:val="clear" w:color="auto" w:fill="auto"/>
            <w:vAlign w:val="center"/>
          </w:tcPr>
          <w:p w:rsidR="004E3B92" w:rsidRPr="007E4842" w:rsidRDefault="004E3B92">
            <w:pPr>
              <w:spacing w:after="0" w:line="240" w:lineRule="auto"/>
            </w:pPr>
            <w:r w:rsidRPr="007E4842">
              <w:rPr>
                <w:i/>
                <w:iCs/>
                <w:color w:val="000000"/>
              </w:rPr>
              <w:t>Aplicație pentru detectarea plagiatul</w:t>
            </w:r>
            <w:r w:rsidR="000D17D0">
              <w:rPr>
                <w:i/>
                <w:iCs/>
                <w:color w:val="000000"/>
              </w:rPr>
              <w:t>ui/Implementarea unor</w:t>
            </w:r>
            <w:r w:rsidR="00FB1037">
              <w:rPr>
                <w:i/>
                <w:iCs/>
                <w:color w:val="000000"/>
              </w:rPr>
              <w:t xml:space="preserve"> modele de î</w:t>
            </w:r>
            <w:r w:rsidRPr="007E4842">
              <w:rPr>
                <w:i/>
                <w:iCs/>
                <w:color w:val="000000"/>
              </w:rPr>
              <w:t>nvățare automata independente pentru detectarea similarității din text, cât și compararea acestora din punct de vedere al eficienței, pentru a putea fi folosite în diferite aplicații țintă anti-plagiat.</w:t>
            </w:r>
          </w:p>
        </w:tc>
      </w:tr>
      <w:tr w:rsidR="004E3B92" w:rsidRPr="007E4842">
        <w:tc>
          <w:tcPr>
            <w:tcW w:w="3486" w:type="dxa"/>
            <w:tcBorders>
              <w:top w:val="dotted" w:sz="4" w:space="0" w:color="000000"/>
              <w:left w:val="single" w:sz="4" w:space="0" w:color="000000"/>
              <w:bottom w:val="dotted" w:sz="4" w:space="0" w:color="000000"/>
            </w:tcBorders>
            <w:shd w:val="clear" w:color="auto" w:fill="F2F2F2"/>
            <w:vAlign w:val="center"/>
          </w:tcPr>
          <w:p w:rsidR="004E3B92" w:rsidRPr="007E4842" w:rsidRDefault="004E3B92">
            <w:pPr>
              <w:snapToGrid w:val="0"/>
              <w:spacing w:after="0" w:line="240" w:lineRule="auto"/>
              <w:jc w:val="center"/>
              <w:rPr>
                <w:color w:val="FF0000"/>
              </w:rPr>
            </w:pPr>
          </w:p>
          <w:p w:rsidR="004E3B92" w:rsidRPr="007E4842" w:rsidRDefault="004E3B92">
            <w:pPr>
              <w:spacing w:after="0" w:line="240" w:lineRule="auto"/>
              <w:jc w:val="center"/>
            </w:pPr>
            <w:r w:rsidRPr="007E4842">
              <w:t>Datele de pornire:</w:t>
            </w:r>
          </w:p>
          <w:p w:rsidR="004E3B92" w:rsidRPr="007E4842" w:rsidRDefault="004E3B92">
            <w:pPr>
              <w:spacing w:after="0" w:line="240" w:lineRule="auto"/>
              <w:jc w:val="center"/>
            </w:pPr>
          </w:p>
          <w:p w:rsidR="004E3B92" w:rsidRPr="007E4842" w:rsidRDefault="004E3B92">
            <w:pPr>
              <w:spacing w:after="0" w:line="240" w:lineRule="auto"/>
              <w:jc w:val="center"/>
            </w:pPr>
          </w:p>
        </w:tc>
        <w:tc>
          <w:tcPr>
            <w:tcW w:w="5797" w:type="dxa"/>
            <w:tcBorders>
              <w:top w:val="dotted" w:sz="4" w:space="0" w:color="000000"/>
              <w:left w:val="dotted" w:sz="4" w:space="0" w:color="000000"/>
              <w:bottom w:val="dotted" w:sz="4" w:space="0" w:color="000000"/>
              <w:right w:val="single" w:sz="4" w:space="0" w:color="000000"/>
            </w:tcBorders>
            <w:shd w:val="clear" w:color="auto" w:fill="auto"/>
            <w:vAlign w:val="center"/>
          </w:tcPr>
          <w:p w:rsidR="004E3B92" w:rsidRPr="007E4842" w:rsidRDefault="004E3B92">
            <w:pPr>
              <w:spacing w:after="0" w:line="240" w:lineRule="auto"/>
            </w:pPr>
            <w:r w:rsidRPr="007E4842">
              <w:rPr>
                <w:i/>
                <w:iCs/>
                <w:color w:val="000000"/>
              </w:rPr>
              <w:t>Realizarea unei implement</w:t>
            </w:r>
            <w:r w:rsidR="00FB1037">
              <w:rPr>
                <w:i/>
                <w:iCs/>
                <w:color w:val="000000"/>
              </w:rPr>
              <w:t>ări pentru detectarea similarită</w:t>
            </w:r>
            <w:r w:rsidRPr="007E4842">
              <w:rPr>
                <w:i/>
                <w:iCs/>
                <w:color w:val="000000"/>
              </w:rPr>
              <w:t>ții textului</w:t>
            </w:r>
          </w:p>
        </w:tc>
      </w:tr>
      <w:tr w:rsidR="004E3B92" w:rsidRPr="007E4842">
        <w:tc>
          <w:tcPr>
            <w:tcW w:w="3486" w:type="dxa"/>
            <w:tcBorders>
              <w:top w:val="dotted" w:sz="4" w:space="0" w:color="000000"/>
              <w:left w:val="single" w:sz="4" w:space="0" w:color="000000"/>
              <w:bottom w:val="dotted" w:sz="4" w:space="0" w:color="000000"/>
            </w:tcBorders>
            <w:shd w:val="clear" w:color="auto" w:fill="F2F2F2"/>
            <w:vAlign w:val="center"/>
          </w:tcPr>
          <w:p w:rsidR="004E3B92" w:rsidRPr="007E4842" w:rsidRDefault="004E3B92">
            <w:pPr>
              <w:snapToGrid w:val="0"/>
              <w:spacing w:after="0" w:line="240" w:lineRule="auto"/>
              <w:jc w:val="center"/>
              <w:rPr>
                <w:color w:val="FF0000"/>
              </w:rPr>
            </w:pPr>
          </w:p>
          <w:p w:rsidR="004E3B92" w:rsidRPr="007E4842" w:rsidRDefault="004E3B92">
            <w:pPr>
              <w:spacing w:after="0" w:line="240" w:lineRule="auto"/>
              <w:jc w:val="center"/>
              <w:rPr>
                <w:color w:val="FF0000"/>
              </w:rPr>
            </w:pPr>
          </w:p>
          <w:p w:rsidR="004E3B92" w:rsidRPr="007E4842" w:rsidRDefault="004E3B92">
            <w:pPr>
              <w:spacing w:after="0" w:line="240" w:lineRule="auto"/>
              <w:jc w:val="center"/>
              <w:rPr>
                <w:color w:val="FF0000"/>
              </w:rPr>
            </w:pPr>
          </w:p>
          <w:p w:rsidR="004E3B92" w:rsidRPr="007E4842" w:rsidRDefault="004E3B92">
            <w:pPr>
              <w:spacing w:after="0" w:line="240" w:lineRule="auto"/>
              <w:jc w:val="center"/>
            </w:pPr>
            <w:r w:rsidRPr="007E4842">
              <w:t>Conținutul proiectului:</w:t>
            </w:r>
          </w:p>
          <w:p w:rsidR="004E3B92" w:rsidRPr="007E4842" w:rsidRDefault="004E3B92">
            <w:pPr>
              <w:spacing w:after="0" w:line="240" w:lineRule="auto"/>
              <w:jc w:val="center"/>
            </w:pPr>
          </w:p>
          <w:p w:rsidR="004E3B92" w:rsidRPr="007E4842" w:rsidRDefault="004E3B92">
            <w:pPr>
              <w:spacing w:after="0" w:line="240" w:lineRule="auto"/>
              <w:jc w:val="center"/>
            </w:pPr>
          </w:p>
          <w:p w:rsidR="004E3B92" w:rsidRPr="007E4842" w:rsidRDefault="004E3B92">
            <w:pPr>
              <w:spacing w:after="0" w:line="240" w:lineRule="auto"/>
              <w:jc w:val="center"/>
            </w:pPr>
          </w:p>
        </w:tc>
        <w:tc>
          <w:tcPr>
            <w:tcW w:w="5797" w:type="dxa"/>
            <w:tcBorders>
              <w:top w:val="dotted" w:sz="4" w:space="0" w:color="000000"/>
              <w:left w:val="dotted" w:sz="4" w:space="0" w:color="000000"/>
              <w:bottom w:val="dotted" w:sz="4" w:space="0" w:color="000000"/>
              <w:right w:val="single" w:sz="4" w:space="0" w:color="000000"/>
            </w:tcBorders>
            <w:shd w:val="clear" w:color="auto" w:fill="auto"/>
            <w:vAlign w:val="center"/>
          </w:tcPr>
          <w:p w:rsidR="004E3B92" w:rsidRPr="007E4842" w:rsidRDefault="004E3B92" w:rsidP="00CB6B15">
            <w:pPr>
              <w:numPr>
                <w:ilvl w:val="0"/>
                <w:numId w:val="6"/>
              </w:numPr>
              <w:spacing w:after="0" w:line="240" w:lineRule="auto"/>
            </w:pPr>
            <w:r w:rsidRPr="007E4842">
              <w:rPr>
                <w:color w:val="000000"/>
              </w:rPr>
              <w:t>Introducere</w:t>
            </w:r>
          </w:p>
          <w:p w:rsidR="004E3B92" w:rsidRPr="007E4842" w:rsidRDefault="004E3B92" w:rsidP="00CB6B15">
            <w:pPr>
              <w:numPr>
                <w:ilvl w:val="0"/>
                <w:numId w:val="6"/>
              </w:numPr>
              <w:spacing w:after="0" w:line="240" w:lineRule="auto"/>
            </w:pPr>
            <w:r w:rsidRPr="007E4842">
              <w:rPr>
                <w:color w:val="000000"/>
              </w:rPr>
              <w:t>Informații despre domeniu și tehn</w:t>
            </w:r>
            <w:r w:rsidR="00FB1037">
              <w:rPr>
                <w:color w:val="000000"/>
              </w:rPr>
              <w:t>o</w:t>
            </w:r>
            <w:r w:rsidRPr="007E4842">
              <w:rPr>
                <w:color w:val="000000"/>
              </w:rPr>
              <w:t>logii folosite</w:t>
            </w:r>
          </w:p>
          <w:p w:rsidR="004E3B92" w:rsidRPr="007E4842" w:rsidRDefault="004E3B92" w:rsidP="00CB6B15">
            <w:pPr>
              <w:numPr>
                <w:ilvl w:val="0"/>
                <w:numId w:val="6"/>
              </w:numPr>
              <w:spacing w:after="0" w:line="240" w:lineRule="auto"/>
            </w:pPr>
            <w:r w:rsidRPr="007E4842">
              <w:rPr>
                <w:color w:val="000000"/>
              </w:rPr>
              <w:t>Design și implementare</w:t>
            </w:r>
          </w:p>
          <w:p w:rsidR="004E3B92" w:rsidRPr="007E4842" w:rsidRDefault="004E3B92" w:rsidP="00CB6B15">
            <w:pPr>
              <w:numPr>
                <w:ilvl w:val="0"/>
                <w:numId w:val="6"/>
              </w:numPr>
              <w:spacing w:after="0" w:line="240" w:lineRule="auto"/>
            </w:pPr>
            <w:r w:rsidRPr="007E4842">
              <w:rPr>
                <w:color w:val="000000"/>
              </w:rPr>
              <w:t>Concluzii</w:t>
            </w:r>
          </w:p>
          <w:p w:rsidR="004E3B92" w:rsidRPr="007E4842" w:rsidRDefault="004E3B92" w:rsidP="00CB6B15">
            <w:pPr>
              <w:numPr>
                <w:ilvl w:val="0"/>
                <w:numId w:val="6"/>
              </w:numPr>
              <w:spacing w:after="0" w:line="240" w:lineRule="auto"/>
            </w:pPr>
            <w:r w:rsidRPr="007E4842">
              <w:rPr>
                <w:color w:val="000000"/>
              </w:rPr>
              <w:t>Bibliografie</w:t>
            </w:r>
          </w:p>
          <w:p w:rsidR="004E3B92" w:rsidRPr="007E4842" w:rsidRDefault="00FB1037" w:rsidP="00CB6B15">
            <w:pPr>
              <w:numPr>
                <w:ilvl w:val="0"/>
                <w:numId w:val="6"/>
              </w:numPr>
              <w:spacing w:after="0" w:line="240" w:lineRule="auto"/>
            </w:pPr>
            <w:r>
              <w:rPr>
                <w:color w:val="000000"/>
              </w:rPr>
              <w:t>Referinț</w:t>
            </w:r>
            <w:r w:rsidR="004E3B92" w:rsidRPr="007E4842">
              <w:rPr>
                <w:color w:val="000000"/>
              </w:rPr>
              <w:t>e</w:t>
            </w:r>
          </w:p>
        </w:tc>
      </w:tr>
      <w:tr w:rsidR="004E3B92" w:rsidRPr="007E4842">
        <w:tc>
          <w:tcPr>
            <w:tcW w:w="3486" w:type="dxa"/>
            <w:tcBorders>
              <w:top w:val="dotted" w:sz="4" w:space="0" w:color="000000"/>
              <w:left w:val="single" w:sz="4" w:space="0" w:color="000000"/>
              <w:bottom w:val="dotted" w:sz="4" w:space="0" w:color="000000"/>
            </w:tcBorders>
            <w:shd w:val="clear" w:color="auto" w:fill="F2F2F2"/>
            <w:vAlign w:val="center"/>
          </w:tcPr>
          <w:p w:rsidR="004E3B92" w:rsidRPr="007E4842" w:rsidRDefault="004E3B92">
            <w:pPr>
              <w:snapToGrid w:val="0"/>
              <w:spacing w:after="0" w:line="240" w:lineRule="auto"/>
              <w:jc w:val="center"/>
              <w:rPr>
                <w:color w:val="FF0000"/>
              </w:rPr>
            </w:pPr>
          </w:p>
          <w:p w:rsidR="004E3B92" w:rsidRPr="007E4842" w:rsidRDefault="004E3B92">
            <w:pPr>
              <w:spacing w:after="0" w:line="240" w:lineRule="auto"/>
              <w:jc w:val="center"/>
            </w:pPr>
            <w:r w:rsidRPr="007E4842">
              <w:t>Material grafic obligatoriu:</w:t>
            </w:r>
          </w:p>
          <w:p w:rsidR="004E3B92" w:rsidRPr="007E4842" w:rsidRDefault="004E3B92">
            <w:pPr>
              <w:spacing w:after="0" w:line="240" w:lineRule="auto"/>
              <w:jc w:val="center"/>
            </w:pPr>
          </w:p>
        </w:tc>
        <w:tc>
          <w:tcPr>
            <w:tcW w:w="5797" w:type="dxa"/>
            <w:tcBorders>
              <w:top w:val="dotted" w:sz="4" w:space="0" w:color="000000"/>
              <w:left w:val="dotted" w:sz="4" w:space="0" w:color="000000"/>
              <w:bottom w:val="dotted" w:sz="4" w:space="0" w:color="000000"/>
              <w:right w:val="single" w:sz="4" w:space="0" w:color="000000"/>
            </w:tcBorders>
            <w:shd w:val="clear" w:color="auto" w:fill="auto"/>
            <w:vAlign w:val="center"/>
          </w:tcPr>
          <w:p w:rsidR="002D2002" w:rsidRPr="002D2002" w:rsidRDefault="002D2002" w:rsidP="00CB6B15">
            <w:pPr>
              <w:pStyle w:val="ListParagraph"/>
              <w:numPr>
                <w:ilvl w:val="0"/>
                <w:numId w:val="29"/>
              </w:numPr>
              <w:suppressAutoHyphens w:val="0"/>
              <w:spacing w:after="0" w:line="240" w:lineRule="auto"/>
            </w:pPr>
            <w:r w:rsidRPr="002D2002">
              <w:t>Documentația proiectului</w:t>
            </w:r>
          </w:p>
          <w:p w:rsidR="002D2002" w:rsidRPr="002D2002" w:rsidRDefault="002D2002" w:rsidP="00CB6B15">
            <w:pPr>
              <w:pStyle w:val="ListParagraph"/>
              <w:numPr>
                <w:ilvl w:val="0"/>
                <w:numId w:val="29"/>
              </w:numPr>
              <w:suppressAutoHyphens w:val="0"/>
              <w:spacing w:after="0" w:line="240" w:lineRule="auto"/>
            </w:pPr>
            <w:r w:rsidRPr="002D2002">
              <w:t>Codul sursă</w:t>
            </w:r>
          </w:p>
          <w:p w:rsidR="004E3B92" w:rsidRPr="002D2002" w:rsidRDefault="002D2002" w:rsidP="00CB6B15">
            <w:pPr>
              <w:pStyle w:val="ListParagraph"/>
              <w:numPr>
                <w:ilvl w:val="0"/>
                <w:numId w:val="29"/>
              </w:numPr>
              <w:suppressAutoHyphens w:val="0"/>
              <w:spacing w:after="0" w:line="240" w:lineRule="auto"/>
              <w:rPr>
                <w:color w:val="FF0000"/>
              </w:rPr>
            </w:pPr>
            <w:r w:rsidRPr="002D2002">
              <w:t>Prezentarea Power Point</w:t>
            </w:r>
          </w:p>
        </w:tc>
      </w:tr>
      <w:tr w:rsidR="004E3B92" w:rsidRPr="007E4842">
        <w:tc>
          <w:tcPr>
            <w:tcW w:w="3486" w:type="dxa"/>
            <w:tcBorders>
              <w:top w:val="dotted" w:sz="4" w:space="0" w:color="000000"/>
              <w:left w:val="single" w:sz="4" w:space="0" w:color="000000"/>
              <w:bottom w:val="dotted" w:sz="4" w:space="0" w:color="000000"/>
            </w:tcBorders>
            <w:shd w:val="clear" w:color="auto" w:fill="F2F2F2"/>
            <w:vAlign w:val="center"/>
          </w:tcPr>
          <w:p w:rsidR="004E3B92" w:rsidRPr="007E4842" w:rsidRDefault="004E3B92">
            <w:pPr>
              <w:snapToGrid w:val="0"/>
              <w:spacing w:after="0" w:line="240" w:lineRule="auto"/>
              <w:jc w:val="center"/>
              <w:rPr>
                <w:color w:val="FF0000"/>
              </w:rPr>
            </w:pPr>
          </w:p>
          <w:p w:rsidR="004E3B92" w:rsidRPr="007E4842" w:rsidRDefault="004E3B92">
            <w:pPr>
              <w:spacing w:after="0" w:line="240" w:lineRule="auto"/>
              <w:jc w:val="center"/>
            </w:pPr>
            <w:r w:rsidRPr="007E4842">
              <w:t>Consultații:</w:t>
            </w:r>
          </w:p>
          <w:p w:rsidR="004E3B92" w:rsidRPr="007E4842" w:rsidRDefault="004E3B92">
            <w:pPr>
              <w:spacing w:after="0" w:line="240" w:lineRule="auto"/>
              <w:jc w:val="center"/>
            </w:pPr>
          </w:p>
        </w:tc>
        <w:tc>
          <w:tcPr>
            <w:tcW w:w="5797" w:type="dxa"/>
            <w:tcBorders>
              <w:top w:val="dotted" w:sz="4" w:space="0" w:color="000000"/>
              <w:left w:val="dotted" w:sz="4" w:space="0" w:color="000000"/>
              <w:bottom w:val="dotted" w:sz="4" w:space="0" w:color="000000"/>
              <w:right w:val="single" w:sz="4" w:space="0" w:color="000000"/>
            </w:tcBorders>
            <w:shd w:val="clear" w:color="auto" w:fill="auto"/>
            <w:vAlign w:val="center"/>
          </w:tcPr>
          <w:p w:rsidR="004E3B92" w:rsidRPr="007E4842" w:rsidRDefault="004E3B92">
            <w:pPr>
              <w:spacing w:after="0" w:line="240" w:lineRule="auto"/>
            </w:pPr>
            <w:r w:rsidRPr="007E4842">
              <w:rPr>
                <w:i/>
                <w:iCs/>
                <w:color w:val="000000"/>
              </w:rPr>
              <w:t>Periodice</w:t>
            </w:r>
          </w:p>
        </w:tc>
      </w:tr>
      <w:tr w:rsidR="004E3B92" w:rsidRPr="007E4842">
        <w:tc>
          <w:tcPr>
            <w:tcW w:w="3486" w:type="dxa"/>
            <w:tcBorders>
              <w:top w:val="dotted" w:sz="4" w:space="0" w:color="000000"/>
              <w:left w:val="single" w:sz="4" w:space="0" w:color="000000"/>
              <w:bottom w:val="dotted" w:sz="4" w:space="0" w:color="000000"/>
            </w:tcBorders>
            <w:shd w:val="clear" w:color="auto" w:fill="F2F2F2"/>
            <w:vAlign w:val="center"/>
          </w:tcPr>
          <w:p w:rsidR="004E3B92" w:rsidRPr="007E4842" w:rsidRDefault="004E3B92">
            <w:pPr>
              <w:spacing w:after="0" w:line="240" w:lineRule="auto"/>
              <w:jc w:val="center"/>
            </w:pPr>
            <w:r w:rsidRPr="007E4842">
              <w:t>Conducătorul științific</w:t>
            </w:r>
          </w:p>
          <w:p w:rsidR="004E3B92" w:rsidRPr="007E4842" w:rsidRDefault="004E3B92">
            <w:pPr>
              <w:spacing w:after="0" w:line="240" w:lineRule="auto"/>
              <w:jc w:val="center"/>
            </w:pPr>
            <w:r w:rsidRPr="007E4842">
              <w:t>(titlul, nume și prenume, semnătura):</w:t>
            </w:r>
          </w:p>
        </w:tc>
        <w:tc>
          <w:tcPr>
            <w:tcW w:w="5797" w:type="dxa"/>
            <w:tcBorders>
              <w:top w:val="dotted" w:sz="4" w:space="0" w:color="000000"/>
              <w:left w:val="dotted" w:sz="4" w:space="0" w:color="000000"/>
              <w:bottom w:val="dotted" w:sz="4" w:space="0" w:color="000000"/>
              <w:right w:val="single" w:sz="4" w:space="0" w:color="000000"/>
            </w:tcBorders>
            <w:shd w:val="clear" w:color="auto" w:fill="auto"/>
            <w:vAlign w:val="center"/>
          </w:tcPr>
          <w:p w:rsidR="004E3B92" w:rsidRPr="007E4842" w:rsidRDefault="004E3B92">
            <w:pPr>
              <w:pStyle w:val="ListParagraph"/>
              <w:spacing w:after="0" w:line="240" w:lineRule="auto"/>
              <w:ind w:left="0"/>
              <w:jc w:val="both"/>
            </w:pPr>
            <w:r w:rsidRPr="007E4842">
              <w:rPr>
                <w:i/>
                <w:iCs/>
                <w:color w:val="000000"/>
              </w:rPr>
              <w:t xml:space="preserve">Conf. dr. ing. MARIAN – CRISTIAN MIHAESCU </w:t>
            </w:r>
          </w:p>
        </w:tc>
      </w:tr>
      <w:tr w:rsidR="004E3B92" w:rsidRPr="007E4842">
        <w:tc>
          <w:tcPr>
            <w:tcW w:w="3486" w:type="dxa"/>
            <w:tcBorders>
              <w:top w:val="dotted" w:sz="4" w:space="0" w:color="000000"/>
              <w:left w:val="single" w:sz="4" w:space="0" w:color="000000"/>
              <w:bottom w:val="dotted" w:sz="4" w:space="0" w:color="000000"/>
            </w:tcBorders>
            <w:shd w:val="clear" w:color="auto" w:fill="F2F2F2"/>
            <w:vAlign w:val="center"/>
          </w:tcPr>
          <w:p w:rsidR="004E3B92" w:rsidRPr="007E4842" w:rsidRDefault="004E3B92">
            <w:pPr>
              <w:snapToGrid w:val="0"/>
              <w:spacing w:after="0" w:line="240" w:lineRule="auto"/>
              <w:jc w:val="center"/>
              <w:rPr>
                <w:color w:val="FF0000"/>
              </w:rPr>
            </w:pPr>
          </w:p>
          <w:p w:rsidR="004E3B92" w:rsidRPr="007E4842" w:rsidRDefault="004E3B92">
            <w:pPr>
              <w:spacing w:after="0" w:line="240" w:lineRule="auto"/>
              <w:jc w:val="center"/>
            </w:pPr>
            <w:r w:rsidRPr="007E4842">
              <w:t>Data eliberării temei:</w:t>
            </w:r>
          </w:p>
          <w:p w:rsidR="004E3B92" w:rsidRPr="007E4842" w:rsidRDefault="004E3B92">
            <w:pPr>
              <w:spacing w:after="0" w:line="240" w:lineRule="auto"/>
              <w:jc w:val="center"/>
            </w:pPr>
          </w:p>
        </w:tc>
        <w:tc>
          <w:tcPr>
            <w:tcW w:w="5797" w:type="dxa"/>
            <w:tcBorders>
              <w:top w:val="dotted" w:sz="4" w:space="0" w:color="000000"/>
              <w:left w:val="dotted" w:sz="4" w:space="0" w:color="000000"/>
              <w:bottom w:val="dotted" w:sz="4" w:space="0" w:color="000000"/>
              <w:right w:val="single" w:sz="4" w:space="0" w:color="000000"/>
            </w:tcBorders>
            <w:shd w:val="clear" w:color="auto" w:fill="auto"/>
            <w:vAlign w:val="center"/>
          </w:tcPr>
          <w:p w:rsidR="004E3B92" w:rsidRPr="007E4842" w:rsidRDefault="004E3B92">
            <w:pPr>
              <w:spacing w:after="0" w:line="240" w:lineRule="auto"/>
            </w:pPr>
            <w:r w:rsidRPr="00FB1037">
              <w:t>01.12.2019</w:t>
            </w:r>
          </w:p>
        </w:tc>
      </w:tr>
      <w:tr w:rsidR="004E3B92" w:rsidRPr="007E4842">
        <w:tc>
          <w:tcPr>
            <w:tcW w:w="3486" w:type="dxa"/>
            <w:tcBorders>
              <w:top w:val="dotted" w:sz="4" w:space="0" w:color="000000"/>
              <w:left w:val="single" w:sz="4" w:space="0" w:color="000000"/>
              <w:bottom w:val="dotted" w:sz="4" w:space="0" w:color="000000"/>
            </w:tcBorders>
            <w:shd w:val="clear" w:color="auto" w:fill="F2F2F2"/>
            <w:vAlign w:val="center"/>
          </w:tcPr>
          <w:p w:rsidR="004E3B92" w:rsidRPr="007E4842" w:rsidRDefault="004E3B92">
            <w:pPr>
              <w:snapToGrid w:val="0"/>
              <w:spacing w:after="0" w:line="240" w:lineRule="auto"/>
              <w:jc w:val="center"/>
              <w:rPr>
                <w:color w:val="FF0000"/>
              </w:rPr>
            </w:pPr>
          </w:p>
          <w:p w:rsidR="004E3B92" w:rsidRPr="007E4842" w:rsidRDefault="004E3B92">
            <w:pPr>
              <w:spacing w:after="0" w:line="240" w:lineRule="auto"/>
              <w:jc w:val="center"/>
            </w:pPr>
            <w:r w:rsidRPr="007E4842">
              <w:t>Termenul estimat de predare a proiectului:</w:t>
            </w:r>
          </w:p>
          <w:p w:rsidR="004E3B92" w:rsidRPr="007E4842" w:rsidRDefault="004E3B92">
            <w:pPr>
              <w:spacing w:after="0" w:line="240" w:lineRule="auto"/>
              <w:jc w:val="center"/>
            </w:pPr>
          </w:p>
        </w:tc>
        <w:tc>
          <w:tcPr>
            <w:tcW w:w="5797" w:type="dxa"/>
            <w:tcBorders>
              <w:top w:val="dotted" w:sz="4" w:space="0" w:color="000000"/>
              <w:left w:val="dotted" w:sz="4" w:space="0" w:color="000000"/>
              <w:bottom w:val="dotted" w:sz="4" w:space="0" w:color="000000"/>
              <w:right w:val="single" w:sz="4" w:space="0" w:color="000000"/>
            </w:tcBorders>
            <w:shd w:val="clear" w:color="auto" w:fill="auto"/>
            <w:vAlign w:val="center"/>
          </w:tcPr>
          <w:p w:rsidR="004E3B92" w:rsidRPr="007E4842" w:rsidRDefault="00FB1037">
            <w:pPr>
              <w:snapToGrid w:val="0"/>
              <w:spacing w:after="0" w:line="240" w:lineRule="auto"/>
            </w:pPr>
            <w:r w:rsidRPr="00FB1037">
              <w:t>20</w:t>
            </w:r>
            <w:r w:rsidR="004E3B92" w:rsidRPr="00FB1037">
              <w:t>.06.2020</w:t>
            </w:r>
          </w:p>
        </w:tc>
      </w:tr>
      <w:tr w:rsidR="004E3B92" w:rsidRPr="007E4842">
        <w:tc>
          <w:tcPr>
            <w:tcW w:w="3486" w:type="dxa"/>
            <w:tcBorders>
              <w:top w:val="dotted" w:sz="4" w:space="0" w:color="000000"/>
              <w:left w:val="single" w:sz="4" w:space="0" w:color="000000"/>
              <w:bottom w:val="single" w:sz="4" w:space="0" w:color="000000"/>
            </w:tcBorders>
            <w:shd w:val="clear" w:color="auto" w:fill="F2F2F2"/>
            <w:vAlign w:val="center"/>
          </w:tcPr>
          <w:p w:rsidR="004E3B92" w:rsidRPr="007E4842" w:rsidRDefault="004E3B92">
            <w:pPr>
              <w:snapToGrid w:val="0"/>
              <w:spacing w:after="0" w:line="240" w:lineRule="auto"/>
              <w:jc w:val="center"/>
              <w:rPr>
                <w:color w:val="FF0000"/>
              </w:rPr>
            </w:pPr>
          </w:p>
          <w:p w:rsidR="004E3B92" w:rsidRPr="007E4842" w:rsidRDefault="004E3B92">
            <w:pPr>
              <w:spacing w:after="0" w:line="240" w:lineRule="auto"/>
              <w:jc w:val="center"/>
            </w:pPr>
            <w:r w:rsidRPr="007E4842">
              <w:t>Data predării proiectului de către student și semnătura acestuia:</w:t>
            </w:r>
          </w:p>
          <w:p w:rsidR="004E3B92" w:rsidRPr="007E4842" w:rsidRDefault="004E3B92">
            <w:pPr>
              <w:spacing w:after="0" w:line="240" w:lineRule="auto"/>
              <w:jc w:val="center"/>
            </w:pPr>
          </w:p>
        </w:tc>
        <w:tc>
          <w:tcPr>
            <w:tcW w:w="5797" w:type="dxa"/>
            <w:tcBorders>
              <w:top w:val="dotted" w:sz="4" w:space="0" w:color="000000"/>
              <w:left w:val="dotted" w:sz="4" w:space="0" w:color="000000"/>
              <w:bottom w:val="single" w:sz="4" w:space="0" w:color="000000"/>
              <w:right w:val="single" w:sz="4" w:space="0" w:color="000000"/>
            </w:tcBorders>
            <w:shd w:val="clear" w:color="auto" w:fill="auto"/>
            <w:vAlign w:val="center"/>
          </w:tcPr>
          <w:p w:rsidR="004E3B92" w:rsidRPr="007E4842" w:rsidRDefault="00947587">
            <w:pPr>
              <w:snapToGrid w:val="0"/>
              <w:spacing w:after="0" w:line="240" w:lineRule="auto"/>
            </w:pPr>
            <w:r>
              <w:t>20</w:t>
            </w:r>
            <w:r w:rsidR="00FB1037">
              <w:t>.06.2020</w:t>
            </w:r>
            <w:r w:rsidR="002D2002">
              <w:object w:dxaOrig="5610" w:dyaOrig="2160">
                <v:shape id="_x0000_i1026" type="#_x0000_t75" style="width:124.5pt;height:48pt" o:ole="">
                  <v:imagedata r:id="rId10" o:title=""/>
                </v:shape>
                <o:OLEObject Type="Embed" ProgID="PBrush" ShapeID="_x0000_i1026" DrawAspect="Content" ObjectID="_1654729841" r:id="rId12"/>
              </w:object>
            </w:r>
          </w:p>
        </w:tc>
      </w:tr>
    </w:tbl>
    <w:p w:rsidR="004E3B92" w:rsidRPr="007E4842" w:rsidRDefault="004E3B92">
      <w:pPr>
        <w:jc w:val="both"/>
      </w:pPr>
    </w:p>
    <w:p w:rsidR="004E3B92" w:rsidRPr="007E4842" w:rsidRDefault="004E3B92">
      <w:pPr>
        <w:pageBreakBefore/>
        <w:jc w:val="both"/>
      </w:pPr>
    </w:p>
    <w:tbl>
      <w:tblPr>
        <w:tblW w:w="0" w:type="auto"/>
        <w:tblLayout w:type="fixed"/>
        <w:tblLook w:val="0000" w:firstRow="0" w:lastRow="0" w:firstColumn="0" w:lastColumn="0" w:noHBand="0" w:noVBand="0"/>
      </w:tblPr>
      <w:tblGrid>
        <w:gridCol w:w="1242"/>
        <w:gridCol w:w="5872"/>
        <w:gridCol w:w="2129"/>
      </w:tblGrid>
      <w:tr w:rsidR="004E3B92" w:rsidRPr="007E4842">
        <w:tc>
          <w:tcPr>
            <w:tcW w:w="1242" w:type="dxa"/>
            <w:shd w:val="clear" w:color="auto" w:fill="auto"/>
          </w:tcPr>
          <w:p w:rsidR="004E3B92" w:rsidRPr="007E4842" w:rsidRDefault="008D599D">
            <w:pPr>
              <w:spacing w:after="0" w:line="240" w:lineRule="auto"/>
            </w:pPr>
            <w:r w:rsidRPr="007E4842">
              <w:rPr>
                <w:noProof/>
                <w:lang w:val="en-US" w:eastAsia="en-US"/>
              </w:rPr>
              <w:drawing>
                <wp:inline distT="0" distB="0" distL="0" distR="0">
                  <wp:extent cx="647700" cy="64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solidFill>
                            <a:srgbClr val="FFFFFF"/>
                          </a:solidFill>
                          <a:ln>
                            <a:noFill/>
                          </a:ln>
                        </pic:spPr>
                      </pic:pic>
                    </a:graphicData>
                  </a:graphic>
                </wp:inline>
              </w:drawing>
            </w:r>
          </w:p>
        </w:tc>
        <w:tc>
          <w:tcPr>
            <w:tcW w:w="5872" w:type="dxa"/>
            <w:shd w:val="clear" w:color="auto" w:fill="auto"/>
          </w:tcPr>
          <w:p w:rsidR="004E3B92" w:rsidRPr="007E4842" w:rsidRDefault="004E3B92">
            <w:pPr>
              <w:spacing w:after="0" w:line="240" w:lineRule="auto"/>
            </w:pPr>
            <w:r w:rsidRPr="007E4842">
              <w:t>UNIVERSITATEA DIN CRAIOVA</w:t>
            </w:r>
          </w:p>
          <w:p w:rsidR="004E3B92" w:rsidRPr="007E4842" w:rsidRDefault="004E3B92">
            <w:pPr>
              <w:spacing w:after="0" w:line="240" w:lineRule="auto"/>
            </w:pPr>
            <w:r w:rsidRPr="007E4842">
              <w:t>Facultatea de Automatică, Calculatoare şi Electronică</w:t>
            </w:r>
          </w:p>
          <w:p w:rsidR="004E3B92" w:rsidRPr="007E4842" w:rsidRDefault="004E3B92">
            <w:pPr>
              <w:spacing w:after="0" w:line="240" w:lineRule="auto"/>
            </w:pPr>
          </w:p>
          <w:p w:rsidR="004E3B92" w:rsidRPr="007E4842" w:rsidRDefault="004E3B92">
            <w:pPr>
              <w:spacing w:after="0" w:line="240" w:lineRule="auto"/>
            </w:pPr>
            <w:r w:rsidRPr="007E4842">
              <w:t>Departamentul de</w:t>
            </w:r>
            <w:r w:rsidRPr="007E4842">
              <w:rPr>
                <w:color w:val="0000FF"/>
              </w:rPr>
              <w:t xml:space="preserve"> </w:t>
            </w:r>
            <w:r w:rsidRPr="007E4842">
              <w:rPr>
                <w:color w:val="FF0000"/>
              </w:rPr>
              <w:t>Calculatoare și Tehnologia In</w:t>
            </w:r>
            <w:r w:rsidR="00F471C2">
              <w:rPr>
                <w:color w:val="FF0000"/>
              </w:rPr>
              <w:t>formației</w:t>
            </w:r>
          </w:p>
          <w:p w:rsidR="004E3B92" w:rsidRPr="007E4842" w:rsidRDefault="004E3B92">
            <w:pPr>
              <w:spacing w:after="0" w:line="240" w:lineRule="auto"/>
              <w:rPr>
                <w:color w:val="FF0000"/>
              </w:rPr>
            </w:pPr>
          </w:p>
        </w:tc>
        <w:tc>
          <w:tcPr>
            <w:tcW w:w="2129" w:type="dxa"/>
            <w:shd w:val="clear" w:color="auto" w:fill="auto"/>
          </w:tcPr>
          <w:p w:rsidR="004E3B92" w:rsidRPr="007E4842" w:rsidRDefault="004E3B92">
            <w:pPr>
              <w:snapToGrid w:val="0"/>
              <w:spacing w:after="0" w:line="240" w:lineRule="auto"/>
              <w:jc w:val="center"/>
              <w:rPr>
                <w:color w:val="FF0000"/>
              </w:rPr>
            </w:pPr>
          </w:p>
        </w:tc>
      </w:tr>
    </w:tbl>
    <w:p w:rsidR="004E3B92" w:rsidRPr="007E4842" w:rsidRDefault="004E3B92">
      <w:pPr>
        <w:jc w:val="center"/>
        <w:rPr>
          <w:b/>
          <w:sz w:val="24"/>
          <w:szCs w:val="24"/>
        </w:rPr>
      </w:pPr>
    </w:p>
    <w:p w:rsidR="002D2002" w:rsidRDefault="002D2002" w:rsidP="002D2002">
      <w:pPr>
        <w:jc w:val="center"/>
        <w:rPr>
          <w:b/>
          <w:sz w:val="24"/>
          <w:szCs w:val="24"/>
        </w:rPr>
      </w:pPr>
    </w:p>
    <w:p w:rsidR="002D2002" w:rsidRDefault="002D2002" w:rsidP="002D2002">
      <w:pPr>
        <w:jc w:val="center"/>
        <w:rPr>
          <w:sz w:val="24"/>
          <w:szCs w:val="24"/>
        </w:rPr>
      </w:pPr>
      <w:r>
        <w:rPr>
          <w:b/>
          <w:sz w:val="24"/>
          <w:szCs w:val="24"/>
        </w:rPr>
        <w:t>REFERATUL CONDUCĂTORULUI ȘTIINȚIFIC</w:t>
      </w:r>
    </w:p>
    <w:p w:rsidR="002D2002" w:rsidRDefault="002D2002" w:rsidP="002D2002">
      <w:pPr>
        <w:jc w:val="center"/>
        <w:rPr>
          <w:sz w:val="24"/>
          <w:szCs w:val="24"/>
        </w:rPr>
      </w:pPr>
    </w:p>
    <w:tbl>
      <w:tblPr>
        <w:tblW w:w="9243" w:type="dxa"/>
        <w:tblLayout w:type="fixed"/>
        <w:tblLook w:val="0000" w:firstRow="0" w:lastRow="0" w:firstColumn="0" w:lastColumn="0" w:noHBand="0" w:noVBand="0"/>
      </w:tblPr>
      <w:tblGrid>
        <w:gridCol w:w="3652"/>
        <w:gridCol w:w="5591"/>
      </w:tblGrid>
      <w:tr w:rsidR="002D2002" w:rsidTr="009853F5">
        <w:tc>
          <w:tcPr>
            <w:tcW w:w="3652" w:type="dxa"/>
            <w:shd w:val="clear" w:color="auto" w:fill="FFFFFF"/>
            <w:vAlign w:val="center"/>
          </w:tcPr>
          <w:p w:rsidR="002D2002" w:rsidRDefault="002D2002" w:rsidP="009853F5">
            <w:pPr>
              <w:spacing w:after="0" w:line="240" w:lineRule="auto"/>
            </w:pPr>
            <w:r>
              <w:t>Numele și prenumele candidatului:</w:t>
            </w:r>
          </w:p>
        </w:tc>
        <w:tc>
          <w:tcPr>
            <w:tcW w:w="5591" w:type="dxa"/>
            <w:shd w:val="clear" w:color="auto" w:fill="FFFFFF"/>
            <w:vAlign w:val="center"/>
          </w:tcPr>
          <w:p w:rsidR="002D2002" w:rsidRPr="00A829E5" w:rsidRDefault="002D2002" w:rsidP="009853F5">
            <w:pPr>
              <w:spacing w:after="0" w:line="240" w:lineRule="auto"/>
              <w:rPr>
                <w:b/>
                <w:bCs/>
                <w:color w:val="FF0000"/>
              </w:rPr>
            </w:pPr>
            <w:r>
              <w:rPr>
                <w:b/>
                <w:bCs/>
                <w:color w:val="FF0000"/>
              </w:rPr>
              <w:t>Roșu Răzvan-Virgil</w:t>
            </w:r>
          </w:p>
        </w:tc>
      </w:tr>
      <w:tr w:rsidR="002D2002" w:rsidTr="009853F5">
        <w:tc>
          <w:tcPr>
            <w:tcW w:w="3652" w:type="dxa"/>
            <w:shd w:val="clear" w:color="auto" w:fill="FFFFFF"/>
            <w:vAlign w:val="center"/>
          </w:tcPr>
          <w:p w:rsidR="002D2002" w:rsidRDefault="002D2002" w:rsidP="009853F5">
            <w:pPr>
              <w:spacing w:after="0" w:line="240" w:lineRule="auto"/>
            </w:pPr>
            <w:r>
              <w:t>Specializarea:</w:t>
            </w:r>
          </w:p>
        </w:tc>
        <w:tc>
          <w:tcPr>
            <w:tcW w:w="5591" w:type="dxa"/>
            <w:shd w:val="clear" w:color="auto" w:fill="FFFFFF"/>
            <w:vAlign w:val="center"/>
          </w:tcPr>
          <w:p w:rsidR="002D2002" w:rsidRPr="00A829E5" w:rsidRDefault="002D2002" w:rsidP="009853F5">
            <w:pPr>
              <w:spacing w:after="0" w:line="240" w:lineRule="auto"/>
              <w:rPr>
                <w:color w:val="FF0000"/>
              </w:rPr>
            </w:pPr>
            <w:r>
              <w:rPr>
                <w:color w:val="FF0000"/>
              </w:rPr>
              <w:t>Calculatoare (în limba romana</w:t>
            </w:r>
            <w:r w:rsidRPr="00A829E5">
              <w:rPr>
                <w:color w:val="FF0000"/>
              </w:rPr>
              <w:t>)</w:t>
            </w:r>
          </w:p>
        </w:tc>
      </w:tr>
      <w:tr w:rsidR="002D2002" w:rsidTr="009853F5">
        <w:tc>
          <w:tcPr>
            <w:tcW w:w="3652" w:type="dxa"/>
            <w:shd w:val="clear" w:color="auto" w:fill="FFFFFF"/>
            <w:vAlign w:val="center"/>
          </w:tcPr>
          <w:p w:rsidR="002D2002" w:rsidRDefault="002D2002" w:rsidP="009853F5">
            <w:pPr>
              <w:spacing w:after="0" w:line="240" w:lineRule="auto"/>
            </w:pPr>
            <w:r>
              <w:t xml:space="preserve">Titlul proiectului: </w:t>
            </w:r>
          </w:p>
        </w:tc>
        <w:tc>
          <w:tcPr>
            <w:tcW w:w="5591" w:type="dxa"/>
            <w:shd w:val="clear" w:color="auto" w:fill="FFFFFF"/>
            <w:vAlign w:val="center"/>
          </w:tcPr>
          <w:p w:rsidR="002D2002" w:rsidRPr="00A829E5" w:rsidRDefault="002D2002" w:rsidP="009853F5">
            <w:pPr>
              <w:spacing w:after="0" w:line="240" w:lineRule="auto"/>
              <w:rPr>
                <w:color w:val="FF0000"/>
              </w:rPr>
            </w:pPr>
            <w:r>
              <w:rPr>
                <w:color w:val="FF0000"/>
              </w:rPr>
              <w:t>Aplicație pentru detectarea plagiatului</w:t>
            </w:r>
          </w:p>
        </w:tc>
      </w:tr>
      <w:tr w:rsidR="002D2002" w:rsidTr="009853F5">
        <w:trPr>
          <w:trHeight w:val="235"/>
        </w:trPr>
        <w:tc>
          <w:tcPr>
            <w:tcW w:w="3652" w:type="dxa"/>
            <w:vMerge w:val="restart"/>
            <w:shd w:val="clear" w:color="auto" w:fill="FFFFFF"/>
            <w:vAlign w:val="center"/>
          </w:tcPr>
          <w:p w:rsidR="002D2002" w:rsidRDefault="002D2002" w:rsidP="009853F5">
            <w:pPr>
              <w:spacing w:after="0" w:line="240" w:lineRule="auto"/>
            </w:pPr>
            <w:r>
              <w:t>Locația în care s-a realizat practica de documentare (se bifează una sau mai multe din opțiunile din dreapta):</w:t>
            </w:r>
          </w:p>
        </w:tc>
        <w:tc>
          <w:tcPr>
            <w:tcW w:w="5591" w:type="dxa"/>
            <w:shd w:val="clear" w:color="auto" w:fill="FFFFFF"/>
            <w:vAlign w:val="center"/>
          </w:tcPr>
          <w:p w:rsidR="002D2002" w:rsidRDefault="002D2002" w:rsidP="009853F5">
            <w:pPr>
              <w:spacing w:after="0" w:line="240" w:lineRule="auto"/>
            </w:pPr>
            <w:r>
              <w:t xml:space="preserve">În facultate   </w:t>
            </w:r>
            <w:r>
              <w:rPr>
                <w:sz w:val="32"/>
                <w:szCs w:val="32"/>
              </w:rPr>
              <w:t>x</w:t>
            </w:r>
          </w:p>
        </w:tc>
      </w:tr>
      <w:tr w:rsidR="002D2002" w:rsidTr="009853F5">
        <w:trPr>
          <w:trHeight w:val="268"/>
        </w:trPr>
        <w:tc>
          <w:tcPr>
            <w:tcW w:w="3652" w:type="dxa"/>
            <w:vMerge/>
            <w:shd w:val="clear" w:color="auto" w:fill="FFFFFF"/>
            <w:vAlign w:val="center"/>
          </w:tcPr>
          <w:p w:rsidR="002D2002" w:rsidRDefault="002D2002" w:rsidP="009853F5">
            <w:pPr>
              <w:widowControl w:val="0"/>
              <w:pBdr>
                <w:top w:val="nil"/>
                <w:left w:val="nil"/>
                <w:bottom w:val="nil"/>
                <w:right w:val="nil"/>
                <w:between w:val="nil"/>
              </w:pBdr>
              <w:spacing w:after="0" w:line="276" w:lineRule="auto"/>
            </w:pPr>
          </w:p>
        </w:tc>
        <w:tc>
          <w:tcPr>
            <w:tcW w:w="5591" w:type="dxa"/>
            <w:shd w:val="clear" w:color="auto" w:fill="FFFFFF"/>
            <w:vAlign w:val="center"/>
          </w:tcPr>
          <w:p w:rsidR="002D2002" w:rsidRDefault="002D2002" w:rsidP="009853F5">
            <w:pPr>
              <w:spacing w:after="0" w:line="240" w:lineRule="auto"/>
            </w:pPr>
            <w:r>
              <w:t xml:space="preserve">În producție  </w:t>
            </w:r>
            <w:r>
              <w:rPr>
                <w:sz w:val="32"/>
                <w:szCs w:val="32"/>
              </w:rPr>
              <w:t>□</w:t>
            </w:r>
          </w:p>
        </w:tc>
      </w:tr>
      <w:tr w:rsidR="002D2002" w:rsidTr="009853F5">
        <w:trPr>
          <w:trHeight w:val="257"/>
        </w:trPr>
        <w:tc>
          <w:tcPr>
            <w:tcW w:w="3652" w:type="dxa"/>
            <w:vMerge/>
            <w:shd w:val="clear" w:color="auto" w:fill="FFFFFF"/>
            <w:vAlign w:val="center"/>
          </w:tcPr>
          <w:p w:rsidR="002D2002" w:rsidRDefault="002D2002" w:rsidP="009853F5">
            <w:pPr>
              <w:widowControl w:val="0"/>
              <w:pBdr>
                <w:top w:val="nil"/>
                <w:left w:val="nil"/>
                <w:bottom w:val="nil"/>
                <w:right w:val="nil"/>
                <w:between w:val="nil"/>
              </w:pBdr>
              <w:spacing w:after="0" w:line="276" w:lineRule="auto"/>
            </w:pPr>
          </w:p>
        </w:tc>
        <w:tc>
          <w:tcPr>
            <w:tcW w:w="5591" w:type="dxa"/>
            <w:shd w:val="clear" w:color="auto" w:fill="FFFFFF"/>
            <w:vAlign w:val="center"/>
          </w:tcPr>
          <w:p w:rsidR="002D2002" w:rsidRDefault="002D2002" w:rsidP="009853F5">
            <w:pPr>
              <w:spacing w:after="0" w:line="240" w:lineRule="auto"/>
            </w:pPr>
            <w:r>
              <w:t xml:space="preserve">În cercetare   </w:t>
            </w:r>
            <w:r>
              <w:rPr>
                <w:sz w:val="32"/>
                <w:szCs w:val="32"/>
              </w:rPr>
              <w:t>□</w:t>
            </w:r>
          </w:p>
        </w:tc>
      </w:tr>
      <w:tr w:rsidR="002D2002" w:rsidTr="009853F5">
        <w:tc>
          <w:tcPr>
            <w:tcW w:w="3652" w:type="dxa"/>
            <w:vMerge/>
            <w:shd w:val="clear" w:color="auto" w:fill="FFFFFF"/>
            <w:vAlign w:val="center"/>
          </w:tcPr>
          <w:p w:rsidR="002D2002" w:rsidRDefault="002D2002" w:rsidP="009853F5">
            <w:pPr>
              <w:widowControl w:val="0"/>
              <w:pBdr>
                <w:top w:val="nil"/>
                <w:left w:val="nil"/>
                <w:bottom w:val="nil"/>
                <w:right w:val="nil"/>
                <w:between w:val="nil"/>
              </w:pBdr>
              <w:spacing w:after="0" w:line="276" w:lineRule="auto"/>
            </w:pPr>
          </w:p>
        </w:tc>
        <w:tc>
          <w:tcPr>
            <w:tcW w:w="5591" w:type="dxa"/>
            <w:shd w:val="clear" w:color="auto" w:fill="FFFFFF"/>
            <w:vAlign w:val="center"/>
          </w:tcPr>
          <w:p w:rsidR="002D2002" w:rsidRDefault="002D2002" w:rsidP="009853F5">
            <w:pPr>
              <w:spacing w:after="0" w:line="240" w:lineRule="auto"/>
            </w:pPr>
            <w:r>
              <w:t xml:space="preserve">Altă locație:  </w:t>
            </w:r>
            <w:r>
              <w:rPr>
                <w:color w:val="FF0000"/>
              </w:rPr>
              <w:t>[</w:t>
            </w:r>
            <w:r>
              <w:rPr>
                <w:i/>
                <w:color w:val="FF0000"/>
              </w:rPr>
              <w:t>se detaliază</w:t>
            </w:r>
            <w:r>
              <w:rPr>
                <w:color w:val="FF0000"/>
              </w:rPr>
              <w:t>]</w:t>
            </w:r>
          </w:p>
        </w:tc>
      </w:tr>
    </w:tbl>
    <w:p w:rsidR="002D2002" w:rsidRDefault="002D2002" w:rsidP="002D2002">
      <w:pPr>
        <w:jc w:val="both"/>
      </w:pPr>
    </w:p>
    <w:p w:rsidR="002D2002" w:rsidRDefault="002D2002" w:rsidP="002D2002">
      <w:pPr>
        <w:jc w:val="both"/>
      </w:pPr>
      <w:r>
        <w:t>În urma analizei lucrării candidatului au fost constatate următoarele:</w:t>
      </w:r>
    </w:p>
    <w:tbl>
      <w:tblPr>
        <w:tblW w:w="9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45"/>
        <w:gridCol w:w="2224"/>
        <w:gridCol w:w="1596"/>
        <w:gridCol w:w="1450"/>
        <w:gridCol w:w="1243"/>
        <w:gridCol w:w="1457"/>
      </w:tblGrid>
      <w:tr w:rsidR="002D2002" w:rsidTr="009853F5">
        <w:tc>
          <w:tcPr>
            <w:tcW w:w="3369" w:type="dxa"/>
            <w:gridSpan w:val="2"/>
            <w:shd w:val="clear" w:color="auto" w:fill="F2F2F2"/>
            <w:vAlign w:val="center"/>
          </w:tcPr>
          <w:p w:rsidR="002D2002" w:rsidRDefault="002D2002" w:rsidP="009853F5">
            <w:pPr>
              <w:spacing w:after="0" w:line="240" w:lineRule="auto"/>
              <w:jc w:val="center"/>
            </w:pPr>
            <w:r>
              <w:t>Nivelul documentării</w:t>
            </w:r>
          </w:p>
        </w:tc>
        <w:tc>
          <w:tcPr>
            <w:tcW w:w="1596" w:type="dxa"/>
            <w:tcBorders>
              <w:bottom w:val="dotted" w:sz="4" w:space="0" w:color="000000"/>
              <w:right w:val="dotted" w:sz="4" w:space="0" w:color="000000"/>
            </w:tcBorders>
            <w:vAlign w:val="center"/>
          </w:tcPr>
          <w:p w:rsidR="002D2002" w:rsidRDefault="002D2002" w:rsidP="009853F5">
            <w:pPr>
              <w:spacing w:after="0" w:line="240" w:lineRule="auto"/>
              <w:jc w:val="center"/>
            </w:pPr>
            <w:r>
              <w:t xml:space="preserve">Insuficient </w:t>
            </w:r>
          </w:p>
          <w:p w:rsidR="002D2002" w:rsidRDefault="002D2002" w:rsidP="009853F5">
            <w:pPr>
              <w:spacing w:after="0" w:line="240" w:lineRule="auto"/>
              <w:jc w:val="center"/>
            </w:pPr>
            <w:r>
              <w:rPr>
                <w:sz w:val="32"/>
                <w:szCs w:val="32"/>
              </w:rPr>
              <w:t>□</w:t>
            </w:r>
          </w:p>
        </w:tc>
        <w:tc>
          <w:tcPr>
            <w:tcW w:w="1450" w:type="dxa"/>
            <w:tcBorders>
              <w:left w:val="dotted" w:sz="4" w:space="0" w:color="000000"/>
              <w:bottom w:val="dotted" w:sz="4" w:space="0" w:color="000000"/>
              <w:right w:val="dotted" w:sz="4" w:space="0" w:color="000000"/>
            </w:tcBorders>
            <w:vAlign w:val="center"/>
          </w:tcPr>
          <w:p w:rsidR="002D2002" w:rsidRDefault="002D2002" w:rsidP="009853F5">
            <w:pPr>
              <w:spacing w:after="0" w:line="240" w:lineRule="auto"/>
              <w:jc w:val="center"/>
            </w:pPr>
            <w:r>
              <w:t xml:space="preserve">Satisfăcător  </w:t>
            </w:r>
            <w:r>
              <w:rPr>
                <w:sz w:val="32"/>
                <w:szCs w:val="32"/>
              </w:rPr>
              <w:t>□</w:t>
            </w:r>
          </w:p>
        </w:tc>
        <w:tc>
          <w:tcPr>
            <w:tcW w:w="1243" w:type="dxa"/>
            <w:tcBorders>
              <w:left w:val="dotted" w:sz="4" w:space="0" w:color="000000"/>
              <w:bottom w:val="dotted" w:sz="4" w:space="0" w:color="000000"/>
              <w:right w:val="dotted" w:sz="4" w:space="0" w:color="000000"/>
            </w:tcBorders>
            <w:vAlign w:val="center"/>
          </w:tcPr>
          <w:p w:rsidR="002D2002" w:rsidRDefault="002D2002" w:rsidP="009853F5">
            <w:pPr>
              <w:spacing w:after="0" w:line="240" w:lineRule="auto"/>
              <w:jc w:val="center"/>
            </w:pPr>
            <w:r>
              <w:t>Bine</w:t>
            </w:r>
          </w:p>
          <w:p w:rsidR="002D2002" w:rsidRDefault="002D2002" w:rsidP="009853F5">
            <w:pPr>
              <w:spacing w:after="0" w:line="240" w:lineRule="auto"/>
              <w:jc w:val="center"/>
            </w:pPr>
            <w:r>
              <w:t xml:space="preserve"> </w:t>
            </w:r>
            <w:r>
              <w:rPr>
                <w:sz w:val="32"/>
                <w:szCs w:val="32"/>
              </w:rPr>
              <w:t>□</w:t>
            </w:r>
          </w:p>
        </w:tc>
        <w:tc>
          <w:tcPr>
            <w:tcW w:w="1457" w:type="dxa"/>
            <w:tcBorders>
              <w:left w:val="dotted" w:sz="4" w:space="0" w:color="000000"/>
              <w:bottom w:val="dotted" w:sz="4" w:space="0" w:color="000000"/>
            </w:tcBorders>
            <w:vAlign w:val="center"/>
          </w:tcPr>
          <w:p w:rsidR="002D2002" w:rsidRDefault="002D2002" w:rsidP="009853F5">
            <w:pPr>
              <w:spacing w:after="0" w:line="240" w:lineRule="auto"/>
              <w:jc w:val="center"/>
            </w:pPr>
            <w:r>
              <w:t xml:space="preserve">Foarte bine  </w:t>
            </w:r>
          </w:p>
          <w:p w:rsidR="002D2002" w:rsidRDefault="002D2002" w:rsidP="009853F5">
            <w:pPr>
              <w:spacing w:after="0" w:line="240" w:lineRule="auto"/>
              <w:jc w:val="center"/>
            </w:pPr>
            <w:r>
              <w:rPr>
                <w:sz w:val="32"/>
                <w:szCs w:val="32"/>
              </w:rPr>
              <w:t>x</w:t>
            </w:r>
          </w:p>
        </w:tc>
      </w:tr>
      <w:tr w:rsidR="002D2002" w:rsidTr="009853F5">
        <w:tc>
          <w:tcPr>
            <w:tcW w:w="3369" w:type="dxa"/>
            <w:gridSpan w:val="2"/>
            <w:shd w:val="clear" w:color="auto" w:fill="F2F2F2"/>
            <w:vAlign w:val="center"/>
          </w:tcPr>
          <w:p w:rsidR="002D2002" w:rsidRDefault="002D2002" w:rsidP="009853F5">
            <w:pPr>
              <w:spacing w:after="0" w:line="240" w:lineRule="auto"/>
              <w:jc w:val="center"/>
            </w:pPr>
            <w:r>
              <w:t>Tipul proiectului</w:t>
            </w:r>
          </w:p>
        </w:tc>
        <w:tc>
          <w:tcPr>
            <w:tcW w:w="1596" w:type="dxa"/>
            <w:tcBorders>
              <w:top w:val="dotted" w:sz="4" w:space="0" w:color="000000"/>
              <w:bottom w:val="dotted" w:sz="4" w:space="0" w:color="000000"/>
              <w:right w:val="dotted" w:sz="4" w:space="0" w:color="000000"/>
            </w:tcBorders>
            <w:vAlign w:val="center"/>
          </w:tcPr>
          <w:p w:rsidR="002D2002" w:rsidRDefault="002D2002" w:rsidP="009853F5">
            <w:pPr>
              <w:spacing w:after="0" w:line="240" w:lineRule="auto"/>
              <w:jc w:val="center"/>
            </w:pPr>
            <w:r>
              <w:t xml:space="preserve">Cercetare </w:t>
            </w:r>
          </w:p>
          <w:p w:rsidR="002D2002" w:rsidRDefault="002D2002" w:rsidP="009853F5">
            <w:pPr>
              <w:spacing w:after="0" w:line="240" w:lineRule="auto"/>
              <w:jc w:val="center"/>
            </w:pPr>
            <w:r>
              <w:rPr>
                <w:sz w:val="32"/>
                <w:szCs w:val="32"/>
              </w:rPr>
              <w:t>□</w:t>
            </w:r>
          </w:p>
        </w:tc>
        <w:tc>
          <w:tcPr>
            <w:tcW w:w="1450" w:type="dxa"/>
            <w:tcBorders>
              <w:top w:val="dotted" w:sz="4" w:space="0" w:color="000000"/>
              <w:left w:val="dotted" w:sz="4" w:space="0" w:color="000000"/>
              <w:bottom w:val="dotted" w:sz="4" w:space="0" w:color="000000"/>
              <w:right w:val="dotted" w:sz="4" w:space="0" w:color="000000"/>
            </w:tcBorders>
            <w:vAlign w:val="center"/>
          </w:tcPr>
          <w:p w:rsidR="002D2002" w:rsidRDefault="002D2002" w:rsidP="009853F5">
            <w:pPr>
              <w:spacing w:after="0" w:line="240" w:lineRule="auto"/>
              <w:jc w:val="center"/>
            </w:pPr>
            <w:r>
              <w:t xml:space="preserve">Proiectare </w:t>
            </w:r>
          </w:p>
          <w:p w:rsidR="002D2002" w:rsidRDefault="002D2002" w:rsidP="009853F5">
            <w:pPr>
              <w:spacing w:after="0" w:line="240" w:lineRule="auto"/>
              <w:jc w:val="center"/>
            </w:pPr>
            <w:r>
              <w:rPr>
                <w:sz w:val="32"/>
                <w:szCs w:val="32"/>
              </w:rPr>
              <w:t>□</w:t>
            </w:r>
          </w:p>
        </w:tc>
        <w:tc>
          <w:tcPr>
            <w:tcW w:w="1243" w:type="dxa"/>
            <w:tcBorders>
              <w:top w:val="dotted" w:sz="4" w:space="0" w:color="000000"/>
              <w:left w:val="dotted" w:sz="4" w:space="0" w:color="000000"/>
              <w:bottom w:val="dotted" w:sz="4" w:space="0" w:color="000000"/>
              <w:right w:val="dotted" w:sz="4" w:space="0" w:color="000000"/>
            </w:tcBorders>
            <w:vAlign w:val="center"/>
          </w:tcPr>
          <w:p w:rsidR="002D2002" w:rsidRDefault="002D2002" w:rsidP="009853F5">
            <w:pPr>
              <w:spacing w:after="0" w:line="240" w:lineRule="auto"/>
              <w:jc w:val="center"/>
            </w:pPr>
            <w:r>
              <w:t xml:space="preserve">Realizare practică </w:t>
            </w:r>
            <w:r>
              <w:rPr>
                <w:sz w:val="32"/>
                <w:szCs w:val="32"/>
              </w:rPr>
              <w:t>x</w:t>
            </w:r>
          </w:p>
        </w:tc>
        <w:tc>
          <w:tcPr>
            <w:tcW w:w="1457" w:type="dxa"/>
            <w:tcBorders>
              <w:top w:val="dotted" w:sz="4" w:space="0" w:color="000000"/>
              <w:left w:val="dotted" w:sz="4" w:space="0" w:color="000000"/>
              <w:bottom w:val="dotted" w:sz="4" w:space="0" w:color="000000"/>
            </w:tcBorders>
            <w:vAlign w:val="center"/>
          </w:tcPr>
          <w:p w:rsidR="002D2002" w:rsidRDefault="002D2002" w:rsidP="009853F5">
            <w:pPr>
              <w:spacing w:after="0" w:line="240" w:lineRule="auto"/>
              <w:jc w:val="center"/>
            </w:pPr>
            <w:r>
              <w:t xml:space="preserve">Altul </w:t>
            </w:r>
          </w:p>
          <w:p w:rsidR="002D2002" w:rsidRDefault="002D2002" w:rsidP="009853F5">
            <w:pPr>
              <w:spacing w:after="0" w:line="240" w:lineRule="auto"/>
              <w:jc w:val="center"/>
              <w:rPr>
                <w:color w:val="FF0000"/>
              </w:rPr>
            </w:pPr>
            <w:r>
              <w:rPr>
                <w:color w:val="FF0000"/>
              </w:rPr>
              <w:t>[</w:t>
            </w:r>
            <w:r>
              <w:rPr>
                <w:i/>
                <w:color w:val="FF0000"/>
              </w:rPr>
              <w:t>se detaliază</w:t>
            </w:r>
            <w:r>
              <w:rPr>
                <w:color w:val="FF0000"/>
              </w:rPr>
              <w:t>]</w:t>
            </w:r>
          </w:p>
        </w:tc>
      </w:tr>
      <w:tr w:rsidR="002D2002" w:rsidTr="009853F5">
        <w:tc>
          <w:tcPr>
            <w:tcW w:w="3369" w:type="dxa"/>
            <w:gridSpan w:val="2"/>
            <w:shd w:val="clear" w:color="auto" w:fill="F2F2F2"/>
            <w:vAlign w:val="center"/>
          </w:tcPr>
          <w:p w:rsidR="002D2002" w:rsidRDefault="002D2002" w:rsidP="009853F5">
            <w:pPr>
              <w:spacing w:after="0" w:line="240" w:lineRule="auto"/>
              <w:jc w:val="center"/>
            </w:pPr>
            <w:r>
              <w:t>Aparatul matematic utilizat</w:t>
            </w:r>
          </w:p>
        </w:tc>
        <w:tc>
          <w:tcPr>
            <w:tcW w:w="1596" w:type="dxa"/>
            <w:tcBorders>
              <w:top w:val="dotted" w:sz="4" w:space="0" w:color="000000"/>
              <w:bottom w:val="dotted" w:sz="4" w:space="0" w:color="000000"/>
              <w:right w:val="dotted" w:sz="4" w:space="0" w:color="000000"/>
            </w:tcBorders>
            <w:vAlign w:val="center"/>
          </w:tcPr>
          <w:p w:rsidR="002D2002" w:rsidRDefault="002D2002" w:rsidP="009853F5">
            <w:pPr>
              <w:spacing w:after="0" w:line="240" w:lineRule="auto"/>
              <w:jc w:val="center"/>
            </w:pPr>
            <w:r>
              <w:t xml:space="preserve">Simplu </w:t>
            </w:r>
          </w:p>
          <w:p w:rsidR="002D2002" w:rsidRDefault="002D2002" w:rsidP="009853F5">
            <w:pPr>
              <w:spacing w:after="0" w:line="240" w:lineRule="auto"/>
              <w:jc w:val="center"/>
            </w:pPr>
            <w:r>
              <w:rPr>
                <w:sz w:val="32"/>
                <w:szCs w:val="32"/>
              </w:rPr>
              <w:t>□</w:t>
            </w:r>
          </w:p>
        </w:tc>
        <w:tc>
          <w:tcPr>
            <w:tcW w:w="1450" w:type="dxa"/>
            <w:tcBorders>
              <w:top w:val="dotted" w:sz="4" w:space="0" w:color="000000"/>
              <w:left w:val="dotted" w:sz="4" w:space="0" w:color="000000"/>
              <w:bottom w:val="dotted" w:sz="4" w:space="0" w:color="000000"/>
              <w:right w:val="dotted" w:sz="4" w:space="0" w:color="000000"/>
            </w:tcBorders>
            <w:vAlign w:val="center"/>
          </w:tcPr>
          <w:p w:rsidR="002D2002" w:rsidRDefault="002D2002" w:rsidP="009853F5">
            <w:pPr>
              <w:spacing w:after="0" w:line="240" w:lineRule="auto"/>
              <w:jc w:val="center"/>
            </w:pPr>
            <w:r>
              <w:t xml:space="preserve">Mediu </w:t>
            </w:r>
          </w:p>
          <w:p w:rsidR="002D2002" w:rsidRDefault="002D2002" w:rsidP="009853F5">
            <w:pPr>
              <w:spacing w:after="0" w:line="240" w:lineRule="auto"/>
              <w:jc w:val="center"/>
            </w:pPr>
            <w:r>
              <w:rPr>
                <w:sz w:val="32"/>
                <w:szCs w:val="32"/>
              </w:rPr>
              <w:t>□</w:t>
            </w:r>
          </w:p>
        </w:tc>
        <w:tc>
          <w:tcPr>
            <w:tcW w:w="1243" w:type="dxa"/>
            <w:tcBorders>
              <w:top w:val="dotted" w:sz="4" w:space="0" w:color="000000"/>
              <w:left w:val="dotted" w:sz="4" w:space="0" w:color="000000"/>
              <w:bottom w:val="dotted" w:sz="4" w:space="0" w:color="000000"/>
              <w:right w:val="dotted" w:sz="4" w:space="0" w:color="000000"/>
            </w:tcBorders>
            <w:vAlign w:val="center"/>
          </w:tcPr>
          <w:p w:rsidR="002D2002" w:rsidRDefault="002D2002" w:rsidP="009853F5">
            <w:pPr>
              <w:spacing w:after="0" w:line="240" w:lineRule="auto"/>
              <w:jc w:val="center"/>
            </w:pPr>
            <w:r>
              <w:t xml:space="preserve">Complex </w:t>
            </w:r>
          </w:p>
          <w:p w:rsidR="002D2002" w:rsidRDefault="002D2002" w:rsidP="009853F5">
            <w:pPr>
              <w:spacing w:after="0" w:line="240" w:lineRule="auto"/>
              <w:jc w:val="center"/>
            </w:pPr>
            <w:r>
              <w:rPr>
                <w:sz w:val="32"/>
                <w:szCs w:val="32"/>
              </w:rPr>
              <w:t>x</w:t>
            </w:r>
          </w:p>
        </w:tc>
        <w:tc>
          <w:tcPr>
            <w:tcW w:w="1457" w:type="dxa"/>
            <w:tcBorders>
              <w:top w:val="dotted" w:sz="4" w:space="0" w:color="000000"/>
              <w:left w:val="dotted" w:sz="4" w:space="0" w:color="000000"/>
              <w:bottom w:val="dotted" w:sz="4" w:space="0" w:color="000000"/>
            </w:tcBorders>
            <w:vAlign w:val="center"/>
          </w:tcPr>
          <w:p w:rsidR="002D2002" w:rsidRDefault="002D2002" w:rsidP="009853F5">
            <w:pPr>
              <w:spacing w:after="0" w:line="240" w:lineRule="auto"/>
              <w:jc w:val="center"/>
            </w:pPr>
            <w:r>
              <w:t>Absent</w:t>
            </w:r>
          </w:p>
          <w:p w:rsidR="002D2002" w:rsidRDefault="002D2002" w:rsidP="009853F5">
            <w:pPr>
              <w:spacing w:after="0" w:line="240" w:lineRule="auto"/>
              <w:jc w:val="center"/>
            </w:pPr>
            <w:r>
              <w:rPr>
                <w:sz w:val="32"/>
                <w:szCs w:val="32"/>
              </w:rPr>
              <w:t>□</w:t>
            </w:r>
          </w:p>
        </w:tc>
      </w:tr>
      <w:tr w:rsidR="002D2002" w:rsidTr="009853F5">
        <w:tc>
          <w:tcPr>
            <w:tcW w:w="3369" w:type="dxa"/>
            <w:gridSpan w:val="2"/>
            <w:shd w:val="clear" w:color="auto" w:fill="F2F2F2"/>
            <w:vAlign w:val="center"/>
          </w:tcPr>
          <w:p w:rsidR="002D2002" w:rsidRDefault="002D2002" w:rsidP="009853F5">
            <w:pPr>
              <w:spacing w:after="0" w:line="240" w:lineRule="auto"/>
              <w:jc w:val="center"/>
            </w:pPr>
            <w:r>
              <w:t>Utilitate</w:t>
            </w:r>
          </w:p>
        </w:tc>
        <w:tc>
          <w:tcPr>
            <w:tcW w:w="1596" w:type="dxa"/>
            <w:tcBorders>
              <w:top w:val="dotted" w:sz="4" w:space="0" w:color="000000"/>
              <w:bottom w:val="dotted" w:sz="4" w:space="0" w:color="000000"/>
              <w:right w:val="dotted" w:sz="4" w:space="0" w:color="000000"/>
            </w:tcBorders>
            <w:vAlign w:val="center"/>
          </w:tcPr>
          <w:p w:rsidR="002D2002" w:rsidRDefault="002D2002" w:rsidP="009853F5">
            <w:pPr>
              <w:spacing w:after="0" w:line="240" w:lineRule="auto"/>
              <w:jc w:val="center"/>
            </w:pPr>
            <w:r>
              <w:t xml:space="preserve">Contract de cercetare </w:t>
            </w:r>
            <w:r>
              <w:rPr>
                <w:sz w:val="32"/>
                <w:szCs w:val="32"/>
              </w:rPr>
              <w:t>□</w:t>
            </w:r>
          </w:p>
        </w:tc>
        <w:tc>
          <w:tcPr>
            <w:tcW w:w="1450" w:type="dxa"/>
            <w:tcBorders>
              <w:top w:val="dotted" w:sz="4" w:space="0" w:color="000000"/>
              <w:left w:val="dotted" w:sz="4" w:space="0" w:color="000000"/>
              <w:bottom w:val="dotted" w:sz="4" w:space="0" w:color="000000"/>
              <w:right w:val="dotted" w:sz="4" w:space="0" w:color="000000"/>
            </w:tcBorders>
            <w:vAlign w:val="center"/>
          </w:tcPr>
          <w:p w:rsidR="002D2002" w:rsidRDefault="002D2002" w:rsidP="009853F5">
            <w:pPr>
              <w:spacing w:after="0" w:line="240" w:lineRule="auto"/>
              <w:jc w:val="center"/>
            </w:pPr>
            <w:r>
              <w:t xml:space="preserve">Cercetare internă </w:t>
            </w:r>
            <w:r>
              <w:rPr>
                <w:sz w:val="32"/>
                <w:szCs w:val="32"/>
              </w:rPr>
              <w:t>□</w:t>
            </w:r>
          </w:p>
        </w:tc>
        <w:tc>
          <w:tcPr>
            <w:tcW w:w="1243" w:type="dxa"/>
            <w:tcBorders>
              <w:top w:val="dotted" w:sz="4" w:space="0" w:color="000000"/>
              <w:left w:val="dotted" w:sz="4" w:space="0" w:color="000000"/>
              <w:bottom w:val="dotted" w:sz="4" w:space="0" w:color="000000"/>
              <w:right w:val="dotted" w:sz="4" w:space="0" w:color="000000"/>
            </w:tcBorders>
            <w:vAlign w:val="center"/>
          </w:tcPr>
          <w:p w:rsidR="002D2002" w:rsidRDefault="002D2002" w:rsidP="009853F5">
            <w:pPr>
              <w:spacing w:after="0" w:line="240" w:lineRule="auto"/>
              <w:jc w:val="center"/>
            </w:pPr>
            <w:r>
              <w:t xml:space="preserve">Utilare </w:t>
            </w:r>
          </w:p>
          <w:p w:rsidR="002D2002" w:rsidRDefault="002D2002" w:rsidP="009853F5">
            <w:pPr>
              <w:spacing w:after="0" w:line="240" w:lineRule="auto"/>
              <w:jc w:val="center"/>
            </w:pPr>
            <w:r>
              <w:rPr>
                <w:sz w:val="32"/>
                <w:szCs w:val="32"/>
              </w:rPr>
              <w:t>X</w:t>
            </w:r>
          </w:p>
        </w:tc>
        <w:tc>
          <w:tcPr>
            <w:tcW w:w="1457" w:type="dxa"/>
            <w:tcBorders>
              <w:top w:val="dotted" w:sz="4" w:space="0" w:color="000000"/>
              <w:left w:val="dotted" w:sz="4" w:space="0" w:color="000000"/>
              <w:bottom w:val="dotted" w:sz="4" w:space="0" w:color="000000"/>
            </w:tcBorders>
            <w:vAlign w:val="center"/>
          </w:tcPr>
          <w:p w:rsidR="002D2002" w:rsidRDefault="002D2002" w:rsidP="009853F5">
            <w:pPr>
              <w:spacing w:after="0" w:line="240" w:lineRule="auto"/>
              <w:jc w:val="center"/>
            </w:pPr>
            <w:r>
              <w:t xml:space="preserve">Altul </w:t>
            </w:r>
          </w:p>
          <w:p w:rsidR="002D2002" w:rsidRDefault="002D2002" w:rsidP="009853F5">
            <w:pPr>
              <w:spacing w:after="0" w:line="240" w:lineRule="auto"/>
              <w:jc w:val="center"/>
              <w:rPr>
                <w:color w:val="FF0000"/>
              </w:rPr>
            </w:pPr>
            <w:r>
              <w:rPr>
                <w:color w:val="FF0000"/>
              </w:rPr>
              <w:t>[</w:t>
            </w:r>
            <w:r>
              <w:rPr>
                <w:i/>
                <w:color w:val="FF0000"/>
              </w:rPr>
              <w:t>se detaliază</w:t>
            </w:r>
            <w:r>
              <w:rPr>
                <w:color w:val="FF0000"/>
              </w:rPr>
              <w:t>]</w:t>
            </w:r>
          </w:p>
        </w:tc>
      </w:tr>
      <w:tr w:rsidR="002D2002" w:rsidTr="009853F5">
        <w:tc>
          <w:tcPr>
            <w:tcW w:w="3369" w:type="dxa"/>
            <w:gridSpan w:val="2"/>
            <w:shd w:val="clear" w:color="auto" w:fill="F2F2F2"/>
            <w:vAlign w:val="center"/>
          </w:tcPr>
          <w:p w:rsidR="002D2002" w:rsidRDefault="002D2002" w:rsidP="009853F5">
            <w:pPr>
              <w:spacing w:after="0" w:line="240" w:lineRule="auto"/>
              <w:jc w:val="center"/>
            </w:pPr>
            <w:r>
              <w:t>Redactarea lucrării</w:t>
            </w:r>
          </w:p>
        </w:tc>
        <w:tc>
          <w:tcPr>
            <w:tcW w:w="1596" w:type="dxa"/>
            <w:tcBorders>
              <w:top w:val="dotted" w:sz="4" w:space="0" w:color="000000"/>
              <w:bottom w:val="dotted" w:sz="4" w:space="0" w:color="000000"/>
              <w:right w:val="dotted" w:sz="4" w:space="0" w:color="000000"/>
            </w:tcBorders>
            <w:vAlign w:val="center"/>
          </w:tcPr>
          <w:p w:rsidR="002D2002" w:rsidRDefault="002D2002" w:rsidP="009853F5">
            <w:pPr>
              <w:spacing w:after="0" w:line="240" w:lineRule="auto"/>
              <w:jc w:val="center"/>
            </w:pPr>
            <w:r>
              <w:t xml:space="preserve">Insuficient </w:t>
            </w:r>
          </w:p>
          <w:p w:rsidR="002D2002" w:rsidRDefault="002D2002" w:rsidP="009853F5">
            <w:pPr>
              <w:spacing w:after="0" w:line="240" w:lineRule="auto"/>
              <w:jc w:val="center"/>
            </w:pPr>
            <w:r>
              <w:rPr>
                <w:sz w:val="32"/>
                <w:szCs w:val="32"/>
              </w:rPr>
              <w:t>□</w:t>
            </w:r>
          </w:p>
        </w:tc>
        <w:tc>
          <w:tcPr>
            <w:tcW w:w="1450" w:type="dxa"/>
            <w:tcBorders>
              <w:top w:val="dotted" w:sz="4" w:space="0" w:color="000000"/>
              <w:left w:val="dotted" w:sz="4" w:space="0" w:color="000000"/>
              <w:bottom w:val="dotted" w:sz="4" w:space="0" w:color="000000"/>
              <w:right w:val="dotted" w:sz="4" w:space="0" w:color="000000"/>
            </w:tcBorders>
            <w:vAlign w:val="center"/>
          </w:tcPr>
          <w:p w:rsidR="002D2002" w:rsidRDefault="002D2002" w:rsidP="009853F5">
            <w:pPr>
              <w:spacing w:after="0" w:line="240" w:lineRule="auto"/>
              <w:jc w:val="center"/>
            </w:pPr>
            <w:r>
              <w:t xml:space="preserve">Satisfăcător  </w:t>
            </w:r>
            <w:r>
              <w:rPr>
                <w:sz w:val="32"/>
                <w:szCs w:val="32"/>
              </w:rPr>
              <w:t>□</w:t>
            </w:r>
          </w:p>
        </w:tc>
        <w:tc>
          <w:tcPr>
            <w:tcW w:w="1243" w:type="dxa"/>
            <w:tcBorders>
              <w:top w:val="dotted" w:sz="4" w:space="0" w:color="000000"/>
              <w:left w:val="dotted" w:sz="4" w:space="0" w:color="000000"/>
              <w:bottom w:val="dotted" w:sz="4" w:space="0" w:color="000000"/>
              <w:right w:val="dotted" w:sz="4" w:space="0" w:color="000000"/>
            </w:tcBorders>
            <w:vAlign w:val="center"/>
          </w:tcPr>
          <w:p w:rsidR="002D2002" w:rsidRDefault="002D2002" w:rsidP="009853F5">
            <w:pPr>
              <w:spacing w:after="0" w:line="240" w:lineRule="auto"/>
              <w:jc w:val="center"/>
            </w:pPr>
            <w:r>
              <w:t>Bine</w:t>
            </w:r>
          </w:p>
          <w:p w:rsidR="002D2002" w:rsidRDefault="002D2002" w:rsidP="009853F5">
            <w:pPr>
              <w:spacing w:after="0" w:line="240" w:lineRule="auto"/>
              <w:jc w:val="center"/>
            </w:pPr>
            <w:r>
              <w:t xml:space="preserve"> </w:t>
            </w:r>
            <w:r>
              <w:rPr>
                <w:sz w:val="32"/>
                <w:szCs w:val="32"/>
              </w:rPr>
              <w:t>□</w:t>
            </w:r>
          </w:p>
        </w:tc>
        <w:tc>
          <w:tcPr>
            <w:tcW w:w="1457" w:type="dxa"/>
            <w:tcBorders>
              <w:top w:val="dotted" w:sz="4" w:space="0" w:color="000000"/>
              <w:left w:val="dotted" w:sz="4" w:space="0" w:color="000000"/>
              <w:bottom w:val="dotted" w:sz="4" w:space="0" w:color="000000"/>
            </w:tcBorders>
            <w:vAlign w:val="center"/>
          </w:tcPr>
          <w:p w:rsidR="002D2002" w:rsidRDefault="002D2002" w:rsidP="009853F5">
            <w:pPr>
              <w:spacing w:after="0" w:line="240" w:lineRule="auto"/>
              <w:jc w:val="center"/>
            </w:pPr>
            <w:r>
              <w:t xml:space="preserve">Foarte bine </w:t>
            </w:r>
          </w:p>
          <w:p w:rsidR="002D2002" w:rsidRDefault="002D2002" w:rsidP="009853F5">
            <w:pPr>
              <w:spacing w:after="0" w:line="240" w:lineRule="auto"/>
              <w:jc w:val="center"/>
            </w:pPr>
            <w:r>
              <w:t xml:space="preserve"> </w:t>
            </w:r>
            <w:r>
              <w:rPr>
                <w:sz w:val="32"/>
                <w:szCs w:val="32"/>
              </w:rPr>
              <w:t>X</w:t>
            </w:r>
          </w:p>
        </w:tc>
      </w:tr>
      <w:tr w:rsidR="002D2002" w:rsidTr="009853F5">
        <w:tc>
          <w:tcPr>
            <w:tcW w:w="3369" w:type="dxa"/>
            <w:gridSpan w:val="2"/>
            <w:shd w:val="clear" w:color="auto" w:fill="F2F2F2"/>
            <w:vAlign w:val="center"/>
          </w:tcPr>
          <w:p w:rsidR="002D2002" w:rsidRDefault="002D2002" w:rsidP="009853F5">
            <w:pPr>
              <w:spacing w:after="0" w:line="240" w:lineRule="auto"/>
              <w:jc w:val="center"/>
            </w:pPr>
            <w:r>
              <w:t>Partea grafică, desene</w:t>
            </w:r>
          </w:p>
        </w:tc>
        <w:tc>
          <w:tcPr>
            <w:tcW w:w="1596" w:type="dxa"/>
            <w:tcBorders>
              <w:top w:val="dotted" w:sz="4" w:space="0" w:color="000000"/>
              <w:bottom w:val="dotted" w:sz="4" w:space="0" w:color="000000"/>
              <w:right w:val="dotted" w:sz="4" w:space="0" w:color="000000"/>
            </w:tcBorders>
            <w:vAlign w:val="center"/>
          </w:tcPr>
          <w:p w:rsidR="002D2002" w:rsidRDefault="002D2002" w:rsidP="009853F5">
            <w:pPr>
              <w:spacing w:after="0" w:line="240" w:lineRule="auto"/>
              <w:jc w:val="center"/>
            </w:pPr>
            <w:r>
              <w:t xml:space="preserve">Insuficientă </w:t>
            </w:r>
          </w:p>
          <w:p w:rsidR="002D2002" w:rsidRDefault="002D2002" w:rsidP="009853F5">
            <w:pPr>
              <w:spacing w:after="0" w:line="240" w:lineRule="auto"/>
              <w:jc w:val="center"/>
            </w:pPr>
            <w:r>
              <w:rPr>
                <w:sz w:val="32"/>
                <w:szCs w:val="32"/>
              </w:rPr>
              <w:t>□</w:t>
            </w:r>
          </w:p>
        </w:tc>
        <w:tc>
          <w:tcPr>
            <w:tcW w:w="1450" w:type="dxa"/>
            <w:tcBorders>
              <w:top w:val="dotted" w:sz="4" w:space="0" w:color="000000"/>
              <w:left w:val="dotted" w:sz="4" w:space="0" w:color="000000"/>
              <w:bottom w:val="dotted" w:sz="4" w:space="0" w:color="000000"/>
              <w:right w:val="dotted" w:sz="4" w:space="0" w:color="000000"/>
            </w:tcBorders>
            <w:vAlign w:val="center"/>
          </w:tcPr>
          <w:p w:rsidR="002D2002" w:rsidRDefault="002D2002" w:rsidP="009853F5">
            <w:pPr>
              <w:spacing w:after="0" w:line="240" w:lineRule="auto"/>
              <w:jc w:val="center"/>
            </w:pPr>
            <w:r>
              <w:t>Satisfăcătoare</w:t>
            </w:r>
            <w:r>
              <w:rPr>
                <w:sz w:val="32"/>
                <w:szCs w:val="32"/>
              </w:rPr>
              <w:t xml:space="preserve"> □</w:t>
            </w:r>
          </w:p>
        </w:tc>
        <w:tc>
          <w:tcPr>
            <w:tcW w:w="1243" w:type="dxa"/>
            <w:tcBorders>
              <w:top w:val="dotted" w:sz="4" w:space="0" w:color="000000"/>
              <w:left w:val="dotted" w:sz="4" w:space="0" w:color="000000"/>
              <w:bottom w:val="dotted" w:sz="4" w:space="0" w:color="000000"/>
              <w:right w:val="dotted" w:sz="4" w:space="0" w:color="000000"/>
            </w:tcBorders>
            <w:vAlign w:val="center"/>
          </w:tcPr>
          <w:p w:rsidR="002D2002" w:rsidRDefault="002D2002" w:rsidP="009853F5">
            <w:pPr>
              <w:spacing w:after="0" w:line="240" w:lineRule="auto"/>
              <w:jc w:val="center"/>
            </w:pPr>
            <w:r>
              <w:t>Bună</w:t>
            </w:r>
          </w:p>
          <w:p w:rsidR="002D2002" w:rsidRDefault="002D2002" w:rsidP="009853F5">
            <w:pPr>
              <w:spacing w:after="0" w:line="240" w:lineRule="auto"/>
              <w:jc w:val="center"/>
            </w:pPr>
            <w:r>
              <w:t xml:space="preserve"> </w:t>
            </w:r>
            <w:r>
              <w:rPr>
                <w:sz w:val="32"/>
                <w:szCs w:val="32"/>
              </w:rPr>
              <w:t>□</w:t>
            </w:r>
          </w:p>
        </w:tc>
        <w:tc>
          <w:tcPr>
            <w:tcW w:w="1457" w:type="dxa"/>
            <w:tcBorders>
              <w:top w:val="dotted" w:sz="4" w:space="0" w:color="000000"/>
              <w:left w:val="dotted" w:sz="4" w:space="0" w:color="000000"/>
              <w:bottom w:val="dotted" w:sz="4" w:space="0" w:color="000000"/>
            </w:tcBorders>
            <w:vAlign w:val="center"/>
          </w:tcPr>
          <w:p w:rsidR="002D2002" w:rsidRDefault="002D2002" w:rsidP="009853F5">
            <w:pPr>
              <w:spacing w:after="0" w:line="240" w:lineRule="auto"/>
              <w:jc w:val="center"/>
            </w:pPr>
            <w:r>
              <w:t xml:space="preserve">Foarte bună  </w:t>
            </w:r>
          </w:p>
          <w:p w:rsidR="002D2002" w:rsidRDefault="002D2002" w:rsidP="009853F5">
            <w:pPr>
              <w:spacing w:after="0" w:line="240" w:lineRule="auto"/>
              <w:jc w:val="center"/>
            </w:pPr>
            <w:r>
              <w:rPr>
                <w:sz w:val="32"/>
                <w:szCs w:val="32"/>
              </w:rPr>
              <w:t>X</w:t>
            </w:r>
          </w:p>
        </w:tc>
      </w:tr>
      <w:tr w:rsidR="002D2002" w:rsidTr="009853F5">
        <w:tc>
          <w:tcPr>
            <w:tcW w:w="1145" w:type="dxa"/>
            <w:vMerge w:val="restart"/>
            <w:shd w:val="clear" w:color="auto" w:fill="F2F2F2"/>
            <w:vAlign w:val="center"/>
          </w:tcPr>
          <w:p w:rsidR="002D2002" w:rsidRDefault="002D2002" w:rsidP="009853F5">
            <w:pPr>
              <w:spacing w:after="0" w:line="240" w:lineRule="auto"/>
              <w:jc w:val="center"/>
            </w:pPr>
            <w:r>
              <w:t>Realizarea practică</w:t>
            </w:r>
          </w:p>
        </w:tc>
        <w:tc>
          <w:tcPr>
            <w:tcW w:w="2224" w:type="dxa"/>
            <w:shd w:val="clear" w:color="auto" w:fill="F2F2F2"/>
            <w:vAlign w:val="center"/>
          </w:tcPr>
          <w:p w:rsidR="002D2002" w:rsidRDefault="002D2002" w:rsidP="009853F5">
            <w:pPr>
              <w:spacing w:after="0" w:line="240" w:lineRule="auto"/>
              <w:jc w:val="center"/>
            </w:pPr>
            <w:r>
              <w:t>Contribuția autorului</w:t>
            </w:r>
          </w:p>
        </w:tc>
        <w:tc>
          <w:tcPr>
            <w:tcW w:w="1596" w:type="dxa"/>
            <w:tcBorders>
              <w:top w:val="dotted" w:sz="4" w:space="0" w:color="000000"/>
              <w:bottom w:val="dotted" w:sz="4" w:space="0" w:color="000000"/>
              <w:right w:val="dotted" w:sz="4" w:space="0" w:color="000000"/>
            </w:tcBorders>
            <w:vAlign w:val="center"/>
          </w:tcPr>
          <w:p w:rsidR="002D2002" w:rsidRDefault="002D2002" w:rsidP="009853F5">
            <w:pPr>
              <w:spacing w:after="0" w:line="240" w:lineRule="auto"/>
              <w:jc w:val="center"/>
            </w:pPr>
            <w:r>
              <w:t xml:space="preserve">Insuficientă </w:t>
            </w:r>
          </w:p>
          <w:p w:rsidR="002D2002" w:rsidRDefault="002D2002" w:rsidP="009853F5">
            <w:pPr>
              <w:spacing w:after="0" w:line="240" w:lineRule="auto"/>
              <w:jc w:val="center"/>
            </w:pPr>
            <w:r>
              <w:rPr>
                <w:sz w:val="32"/>
                <w:szCs w:val="32"/>
              </w:rPr>
              <w:t>□</w:t>
            </w:r>
          </w:p>
        </w:tc>
        <w:tc>
          <w:tcPr>
            <w:tcW w:w="1450" w:type="dxa"/>
            <w:tcBorders>
              <w:top w:val="dotted" w:sz="4" w:space="0" w:color="000000"/>
              <w:left w:val="dotted" w:sz="4" w:space="0" w:color="000000"/>
              <w:bottom w:val="dotted" w:sz="4" w:space="0" w:color="000000"/>
              <w:right w:val="dotted" w:sz="4" w:space="0" w:color="000000"/>
            </w:tcBorders>
            <w:vAlign w:val="center"/>
          </w:tcPr>
          <w:p w:rsidR="002D2002" w:rsidRDefault="002D2002" w:rsidP="009853F5">
            <w:pPr>
              <w:spacing w:after="0" w:line="240" w:lineRule="auto"/>
              <w:jc w:val="center"/>
            </w:pPr>
            <w:r>
              <w:t xml:space="preserve">Satisfăcătoare  </w:t>
            </w:r>
            <w:r>
              <w:rPr>
                <w:sz w:val="32"/>
                <w:szCs w:val="32"/>
              </w:rPr>
              <w:t>□</w:t>
            </w:r>
          </w:p>
        </w:tc>
        <w:tc>
          <w:tcPr>
            <w:tcW w:w="1243" w:type="dxa"/>
            <w:tcBorders>
              <w:top w:val="dotted" w:sz="4" w:space="0" w:color="000000"/>
              <w:left w:val="dotted" w:sz="4" w:space="0" w:color="000000"/>
              <w:bottom w:val="dotted" w:sz="4" w:space="0" w:color="000000"/>
              <w:right w:val="dotted" w:sz="4" w:space="0" w:color="000000"/>
            </w:tcBorders>
            <w:vAlign w:val="center"/>
          </w:tcPr>
          <w:p w:rsidR="002D2002" w:rsidRDefault="002D2002" w:rsidP="009853F5">
            <w:pPr>
              <w:spacing w:after="0" w:line="240" w:lineRule="auto"/>
              <w:jc w:val="center"/>
            </w:pPr>
            <w:r>
              <w:t>Mare</w:t>
            </w:r>
          </w:p>
          <w:p w:rsidR="002D2002" w:rsidRDefault="002D2002" w:rsidP="009853F5">
            <w:pPr>
              <w:spacing w:after="0" w:line="240" w:lineRule="auto"/>
              <w:jc w:val="center"/>
            </w:pPr>
            <w:r>
              <w:t xml:space="preserve"> </w:t>
            </w:r>
            <w:r>
              <w:rPr>
                <w:sz w:val="32"/>
                <w:szCs w:val="32"/>
              </w:rPr>
              <w:t>□</w:t>
            </w:r>
          </w:p>
        </w:tc>
        <w:tc>
          <w:tcPr>
            <w:tcW w:w="1457" w:type="dxa"/>
            <w:tcBorders>
              <w:top w:val="dotted" w:sz="4" w:space="0" w:color="000000"/>
              <w:left w:val="dotted" w:sz="4" w:space="0" w:color="000000"/>
              <w:bottom w:val="dotted" w:sz="4" w:space="0" w:color="000000"/>
            </w:tcBorders>
            <w:vAlign w:val="center"/>
          </w:tcPr>
          <w:p w:rsidR="002D2002" w:rsidRDefault="002D2002" w:rsidP="009853F5">
            <w:pPr>
              <w:spacing w:after="0" w:line="240" w:lineRule="auto"/>
              <w:jc w:val="center"/>
            </w:pPr>
            <w:r>
              <w:t xml:space="preserve">Foarte mare  </w:t>
            </w:r>
          </w:p>
          <w:p w:rsidR="002D2002" w:rsidRDefault="002D2002" w:rsidP="009853F5">
            <w:pPr>
              <w:spacing w:after="0" w:line="240" w:lineRule="auto"/>
              <w:jc w:val="center"/>
            </w:pPr>
            <w:r>
              <w:rPr>
                <w:sz w:val="32"/>
                <w:szCs w:val="32"/>
              </w:rPr>
              <w:t>X</w:t>
            </w:r>
          </w:p>
        </w:tc>
      </w:tr>
      <w:tr w:rsidR="002D2002" w:rsidTr="009853F5">
        <w:tc>
          <w:tcPr>
            <w:tcW w:w="1145" w:type="dxa"/>
            <w:vMerge/>
            <w:shd w:val="clear" w:color="auto" w:fill="F2F2F2"/>
            <w:vAlign w:val="center"/>
          </w:tcPr>
          <w:p w:rsidR="002D2002" w:rsidRDefault="002D2002" w:rsidP="009853F5">
            <w:pPr>
              <w:widowControl w:val="0"/>
              <w:pBdr>
                <w:top w:val="nil"/>
                <w:left w:val="nil"/>
                <w:bottom w:val="nil"/>
                <w:right w:val="nil"/>
                <w:between w:val="nil"/>
              </w:pBdr>
              <w:spacing w:after="0" w:line="276" w:lineRule="auto"/>
            </w:pPr>
          </w:p>
        </w:tc>
        <w:tc>
          <w:tcPr>
            <w:tcW w:w="2224" w:type="dxa"/>
            <w:shd w:val="clear" w:color="auto" w:fill="F2F2F2"/>
            <w:vAlign w:val="center"/>
          </w:tcPr>
          <w:p w:rsidR="002D2002" w:rsidRDefault="002D2002" w:rsidP="009853F5">
            <w:pPr>
              <w:spacing w:after="0" w:line="240" w:lineRule="auto"/>
              <w:jc w:val="center"/>
            </w:pPr>
            <w:r>
              <w:t>Complexitatea</w:t>
            </w:r>
          </w:p>
          <w:p w:rsidR="002D2002" w:rsidRDefault="002D2002" w:rsidP="009853F5">
            <w:pPr>
              <w:spacing w:after="0" w:line="240" w:lineRule="auto"/>
              <w:jc w:val="center"/>
            </w:pPr>
            <w:r>
              <w:t>temei</w:t>
            </w:r>
          </w:p>
        </w:tc>
        <w:tc>
          <w:tcPr>
            <w:tcW w:w="1596" w:type="dxa"/>
            <w:tcBorders>
              <w:top w:val="dotted" w:sz="4" w:space="0" w:color="000000"/>
              <w:bottom w:val="dotted" w:sz="4" w:space="0" w:color="000000"/>
              <w:right w:val="dotted" w:sz="4" w:space="0" w:color="000000"/>
            </w:tcBorders>
            <w:vAlign w:val="center"/>
          </w:tcPr>
          <w:p w:rsidR="002D2002" w:rsidRDefault="002D2002" w:rsidP="009853F5">
            <w:pPr>
              <w:spacing w:after="0" w:line="240" w:lineRule="auto"/>
              <w:jc w:val="center"/>
            </w:pPr>
            <w:r>
              <w:t xml:space="preserve">Simplă </w:t>
            </w:r>
          </w:p>
          <w:p w:rsidR="002D2002" w:rsidRDefault="002D2002" w:rsidP="009853F5">
            <w:pPr>
              <w:spacing w:after="0" w:line="240" w:lineRule="auto"/>
              <w:jc w:val="center"/>
            </w:pPr>
            <w:r>
              <w:rPr>
                <w:sz w:val="32"/>
                <w:szCs w:val="32"/>
              </w:rPr>
              <w:t>□</w:t>
            </w:r>
          </w:p>
        </w:tc>
        <w:tc>
          <w:tcPr>
            <w:tcW w:w="1450" w:type="dxa"/>
            <w:tcBorders>
              <w:top w:val="dotted" w:sz="4" w:space="0" w:color="000000"/>
              <w:left w:val="dotted" w:sz="4" w:space="0" w:color="000000"/>
              <w:bottom w:val="dotted" w:sz="4" w:space="0" w:color="000000"/>
              <w:right w:val="dotted" w:sz="4" w:space="0" w:color="000000"/>
            </w:tcBorders>
            <w:vAlign w:val="center"/>
          </w:tcPr>
          <w:p w:rsidR="002D2002" w:rsidRDefault="002D2002" w:rsidP="009853F5">
            <w:pPr>
              <w:spacing w:after="0" w:line="240" w:lineRule="auto"/>
              <w:jc w:val="center"/>
            </w:pPr>
            <w:r>
              <w:t>Medie</w:t>
            </w:r>
          </w:p>
          <w:p w:rsidR="002D2002" w:rsidRDefault="002D2002" w:rsidP="009853F5">
            <w:pPr>
              <w:spacing w:after="0" w:line="240" w:lineRule="auto"/>
              <w:jc w:val="center"/>
            </w:pPr>
            <w:r>
              <w:rPr>
                <w:sz w:val="32"/>
                <w:szCs w:val="32"/>
              </w:rPr>
              <w:t>□</w:t>
            </w:r>
          </w:p>
        </w:tc>
        <w:tc>
          <w:tcPr>
            <w:tcW w:w="1243" w:type="dxa"/>
            <w:tcBorders>
              <w:top w:val="dotted" w:sz="4" w:space="0" w:color="000000"/>
              <w:left w:val="dotted" w:sz="4" w:space="0" w:color="000000"/>
              <w:bottom w:val="dotted" w:sz="4" w:space="0" w:color="000000"/>
              <w:right w:val="dotted" w:sz="4" w:space="0" w:color="000000"/>
            </w:tcBorders>
            <w:vAlign w:val="center"/>
          </w:tcPr>
          <w:p w:rsidR="002D2002" w:rsidRDefault="002D2002" w:rsidP="009853F5">
            <w:pPr>
              <w:spacing w:after="0" w:line="240" w:lineRule="auto"/>
              <w:jc w:val="center"/>
            </w:pPr>
            <w:r>
              <w:t>Mare</w:t>
            </w:r>
          </w:p>
          <w:p w:rsidR="002D2002" w:rsidRDefault="002D2002" w:rsidP="009853F5">
            <w:pPr>
              <w:spacing w:after="0" w:line="240" w:lineRule="auto"/>
              <w:jc w:val="center"/>
            </w:pPr>
            <w:r>
              <w:t xml:space="preserve"> </w:t>
            </w:r>
            <w:r>
              <w:rPr>
                <w:sz w:val="32"/>
                <w:szCs w:val="32"/>
              </w:rPr>
              <w:t>□</w:t>
            </w:r>
          </w:p>
        </w:tc>
        <w:tc>
          <w:tcPr>
            <w:tcW w:w="1457" w:type="dxa"/>
            <w:tcBorders>
              <w:top w:val="dotted" w:sz="4" w:space="0" w:color="000000"/>
              <w:left w:val="dotted" w:sz="4" w:space="0" w:color="000000"/>
              <w:bottom w:val="dotted" w:sz="4" w:space="0" w:color="000000"/>
            </w:tcBorders>
            <w:vAlign w:val="center"/>
          </w:tcPr>
          <w:p w:rsidR="002D2002" w:rsidRDefault="002D2002" w:rsidP="009853F5">
            <w:pPr>
              <w:spacing w:after="0" w:line="240" w:lineRule="auto"/>
              <w:jc w:val="center"/>
            </w:pPr>
            <w:r>
              <w:t xml:space="preserve">Complexă  </w:t>
            </w:r>
          </w:p>
          <w:p w:rsidR="002D2002" w:rsidRDefault="002D2002" w:rsidP="009853F5">
            <w:pPr>
              <w:spacing w:after="0" w:line="240" w:lineRule="auto"/>
              <w:jc w:val="center"/>
            </w:pPr>
            <w:r>
              <w:rPr>
                <w:sz w:val="32"/>
                <w:szCs w:val="32"/>
              </w:rPr>
              <w:t>X</w:t>
            </w:r>
          </w:p>
        </w:tc>
      </w:tr>
      <w:tr w:rsidR="002D2002" w:rsidTr="009853F5">
        <w:tc>
          <w:tcPr>
            <w:tcW w:w="1145" w:type="dxa"/>
            <w:vMerge/>
            <w:shd w:val="clear" w:color="auto" w:fill="F2F2F2"/>
            <w:vAlign w:val="center"/>
          </w:tcPr>
          <w:p w:rsidR="002D2002" w:rsidRDefault="002D2002" w:rsidP="009853F5">
            <w:pPr>
              <w:widowControl w:val="0"/>
              <w:pBdr>
                <w:top w:val="nil"/>
                <w:left w:val="nil"/>
                <w:bottom w:val="nil"/>
                <w:right w:val="nil"/>
                <w:between w:val="nil"/>
              </w:pBdr>
              <w:spacing w:after="0" w:line="276" w:lineRule="auto"/>
            </w:pPr>
          </w:p>
        </w:tc>
        <w:tc>
          <w:tcPr>
            <w:tcW w:w="2224" w:type="dxa"/>
            <w:shd w:val="clear" w:color="auto" w:fill="F2F2F2"/>
            <w:vAlign w:val="center"/>
          </w:tcPr>
          <w:p w:rsidR="002D2002" w:rsidRDefault="002D2002" w:rsidP="009853F5">
            <w:pPr>
              <w:spacing w:after="0" w:line="240" w:lineRule="auto"/>
              <w:jc w:val="center"/>
            </w:pPr>
            <w:r>
              <w:t>Analiza cerințelor</w:t>
            </w:r>
          </w:p>
        </w:tc>
        <w:tc>
          <w:tcPr>
            <w:tcW w:w="1596" w:type="dxa"/>
            <w:tcBorders>
              <w:top w:val="dotted" w:sz="4" w:space="0" w:color="000000"/>
              <w:bottom w:val="dotted" w:sz="4" w:space="0" w:color="000000"/>
              <w:right w:val="dotted" w:sz="4" w:space="0" w:color="000000"/>
            </w:tcBorders>
            <w:vAlign w:val="center"/>
          </w:tcPr>
          <w:p w:rsidR="002D2002" w:rsidRDefault="002D2002" w:rsidP="009853F5">
            <w:pPr>
              <w:spacing w:after="0" w:line="240" w:lineRule="auto"/>
              <w:jc w:val="center"/>
            </w:pPr>
            <w:r>
              <w:t xml:space="preserve">Insuficient </w:t>
            </w:r>
          </w:p>
          <w:p w:rsidR="002D2002" w:rsidRDefault="002D2002" w:rsidP="009853F5">
            <w:pPr>
              <w:spacing w:after="0" w:line="240" w:lineRule="auto"/>
              <w:jc w:val="center"/>
            </w:pPr>
            <w:r>
              <w:rPr>
                <w:sz w:val="32"/>
                <w:szCs w:val="32"/>
              </w:rPr>
              <w:t>□</w:t>
            </w:r>
          </w:p>
        </w:tc>
        <w:tc>
          <w:tcPr>
            <w:tcW w:w="1450" w:type="dxa"/>
            <w:tcBorders>
              <w:top w:val="dotted" w:sz="4" w:space="0" w:color="000000"/>
              <w:left w:val="dotted" w:sz="4" w:space="0" w:color="000000"/>
              <w:bottom w:val="dotted" w:sz="4" w:space="0" w:color="000000"/>
              <w:right w:val="dotted" w:sz="4" w:space="0" w:color="000000"/>
            </w:tcBorders>
            <w:vAlign w:val="center"/>
          </w:tcPr>
          <w:p w:rsidR="002D2002" w:rsidRDefault="002D2002" w:rsidP="009853F5">
            <w:pPr>
              <w:spacing w:after="0" w:line="240" w:lineRule="auto"/>
              <w:jc w:val="center"/>
            </w:pPr>
            <w:r>
              <w:t xml:space="preserve">Satisfăcător  </w:t>
            </w:r>
            <w:r>
              <w:rPr>
                <w:sz w:val="32"/>
                <w:szCs w:val="32"/>
              </w:rPr>
              <w:t>□</w:t>
            </w:r>
          </w:p>
        </w:tc>
        <w:tc>
          <w:tcPr>
            <w:tcW w:w="1243" w:type="dxa"/>
            <w:tcBorders>
              <w:top w:val="dotted" w:sz="4" w:space="0" w:color="000000"/>
              <w:left w:val="dotted" w:sz="4" w:space="0" w:color="000000"/>
              <w:bottom w:val="dotted" w:sz="4" w:space="0" w:color="000000"/>
              <w:right w:val="dotted" w:sz="4" w:space="0" w:color="000000"/>
            </w:tcBorders>
            <w:vAlign w:val="center"/>
          </w:tcPr>
          <w:p w:rsidR="002D2002" w:rsidRDefault="002D2002" w:rsidP="009853F5">
            <w:pPr>
              <w:spacing w:after="0" w:line="240" w:lineRule="auto"/>
              <w:jc w:val="center"/>
            </w:pPr>
            <w:r>
              <w:t>Bine</w:t>
            </w:r>
          </w:p>
          <w:p w:rsidR="002D2002" w:rsidRDefault="002D2002" w:rsidP="009853F5">
            <w:pPr>
              <w:spacing w:after="0" w:line="240" w:lineRule="auto"/>
              <w:jc w:val="center"/>
            </w:pPr>
            <w:r>
              <w:t xml:space="preserve"> </w:t>
            </w:r>
            <w:r>
              <w:rPr>
                <w:sz w:val="32"/>
                <w:szCs w:val="32"/>
              </w:rPr>
              <w:t>□</w:t>
            </w:r>
          </w:p>
        </w:tc>
        <w:tc>
          <w:tcPr>
            <w:tcW w:w="1457" w:type="dxa"/>
            <w:tcBorders>
              <w:top w:val="dotted" w:sz="4" w:space="0" w:color="000000"/>
              <w:left w:val="dotted" w:sz="4" w:space="0" w:color="000000"/>
              <w:bottom w:val="dotted" w:sz="4" w:space="0" w:color="000000"/>
            </w:tcBorders>
            <w:vAlign w:val="center"/>
          </w:tcPr>
          <w:p w:rsidR="002D2002" w:rsidRDefault="002D2002" w:rsidP="009853F5">
            <w:pPr>
              <w:spacing w:after="0" w:line="240" w:lineRule="auto"/>
              <w:jc w:val="center"/>
            </w:pPr>
            <w:r>
              <w:t xml:space="preserve">Foarte bine  </w:t>
            </w:r>
          </w:p>
          <w:p w:rsidR="002D2002" w:rsidRDefault="002D2002" w:rsidP="009853F5">
            <w:pPr>
              <w:spacing w:after="0" w:line="240" w:lineRule="auto"/>
              <w:jc w:val="center"/>
            </w:pPr>
            <w:r>
              <w:rPr>
                <w:sz w:val="32"/>
                <w:szCs w:val="32"/>
              </w:rPr>
              <w:t>X</w:t>
            </w:r>
          </w:p>
        </w:tc>
      </w:tr>
      <w:tr w:rsidR="002D2002" w:rsidTr="009853F5">
        <w:tc>
          <w:tcPr>
            <w:tcW w:w="1145" w:type="dxa"/>
            <w:vMerge/>
            <w:shd w:val="clear" w:color="auto" w:fill="F2F2F2"/>
            <w:vAlign w:val="center"/>
          </w:tcPr>
          <w:p w:rsidR="002D2002" w:rsidRDefault="002D2002" w:rsidP="009853F5">
            <w:pPr>
              <w:widowControl w:val="0"/>
              <w:pBdr>
                <w:top w:val="nil"/>
                <w:left w:val="nil"/>
                <w:bottom w:val="nil"/>
                <w:right w:val="nil"/>
                <w:between w:val="nil"/>
              </w:pBdr>
              <w:spacing w:after="0" w:line="276" w:lineRule="auto"/>
            </w:pPr>
          </w:p>
        </w:tc>
        <w:tc>
          <w:tcPr>
            <w:tcW w:w="2224" w:type="dxa"/>
            <w:shd w:val="clear" w:color="auto" w:fill="F2F2F2"/>
            <w:vAlign w:val="center"/>
          </w:tcPr>
          <w:p w:rsidR="002D2002" w:rsidRDefault="002D2002" w:rsidP="009853F5">
            <w:pPr>
              <w:spacing w:after="0" w:line="240" w:lineRule="auto"/>
              <w:jc w:val="center"/>
            </w:pPr>
            <w:r>
              <w:t>Arhitectura</w:t>
            </w:r>
          </w:p>
        </w:tc>
        <w:tc>
          <w:tcPr>
            <w:tcW w:w="1596" w:type="dxa"/>
            <w:tcBorders>
              <w:top w:val="dotted" w:sz="4" w:space="0" w:color="000000"/>
              <w:bottom w:val="dotted" w:sz="4" w:space="0" w:color="000000"/>
              <w:right w:val="dotted" w:sz="4" w:space="0" w:color="000000"/>
            </w:tcBorders>
            <w:vAlign w:val="center"/>
          </w:tcPr>
          <w:p w:rsidR="002D2002" w:rsidRDefault="002D2002" w:rsidP="009853F5">
            <w:pPr>
              <w:spacing w:after="0" w:line="240" w:lineRule="auto"/>
              <w:jc w:val="center"/>
            </w:pPr>
            <w:r>
              <w:t xml:space="preserve">Simplă </w:t>
            </w:r>
          </w:p>
          <w:p w:rsidR="002D2002" w:rsidRDefault="002D2002" w:rsidP="009853F5">
            <w:pPr>
              <w:spacing w:after="0" w:line="240" w:lineRule="auto"/>
              <w:jc w:val="center"/>
            </w:pPr>
            <w:r>
              <w:rPr>
                <w:sz w:val="32"/>
                <w:szCs w:val="32"/>
              </w:rPr>
              <w:t>□</w:t>
            </w:r>
          </w:p>
        </w:tc>
        <w:tc>
          <w:tcPr>
            <w:tcW w:w="1450" w:type="dxa"/>
            <w:tcBorders>
              <w:top w:val="dotted" w:sz="4" w:space="0" w:color="000000"/>
              <w:left w:val="dotted" w:sz="4" w:space="0" w:color="000000"/>
              <w:bottom w:val="dotted" w:sz="4" w:space="0" w:color="000000"/>
              <w:right w:val="dotted" w:sz="4" w:space="0" w:color="000000"/>
            </w:tcBorders>
            <w:vAlign w:val="center"/>
          </w:tcPr>
          <w:p w:rsidR="002D2002" w:rsidRDefault="002D2002" w:rsidP="009853F5">
            <w:pPr>
              <w:spacing w:after="0" w:line="240" w:lineRule="auto"/>
              <w:jc w:val="center"/>
            </w:pPr>
            <w:r>
              <w:t>Medie</w:t>
            </w:r>
          </w:p>
          <w:p w:rsidR="002D2002" w:rsidRDefault="002D2002" w:rsidP="009853F5">
            <w:pPr>
              <w:spacing w:after="0" w:line="240" w:lineRule="auto"/>
              <w:jc w:val="center"/>
            </w:pPr>
            <w:r>
              <w:rPr>
                <w:sz w:val="32"/>
                <w:szCs w:val="32"/>
              </w:rPr>
              <w:t>□</w:t>
            </w:r>
          </w:p>
        </w:tc>
        <w:tc>
          <w:tcPr>
            <w:tcW w:w="1243" w:type="dxa"/>
            <w:tcBorders>
              <w:top w:val="dotted" w:sz="4" w:space="0" w:color="000000"/>
              <w:left w:val="dotted" w:sz="4" w:space="0" w:color="000000"/>
              <w:bottom w:val="dotted" w:sz="4" w:space="0" w:color="000000"/>
              <w:right w:val="dotted" w:sz="4" w:space="0" w:color="000000"/>
            </w:tcBorders>
            <w:vAlign w:val="center"/>
          </w:tcPr>
          <w:p w:rsidR="002D2002" w:rsidRDefault="002D2002" w:rsidP="009853F5">
            <w:pPr>
              <w:spacing w:after="0" w:line="240" w:lineRule="auto"/>
              <w:jc w:val="center"/>
            </w:pPr>
            <w:r>
              <w:t>Mare</w:t>
            </w:r>
          </w:p>
          <w:p w:rsidR="002D2002" w:rsidRDefault="002D2002" w:rsidP="009853F5">
            <w:pPr>
              <w:spacing w:after="0" w:line="240" w:lineRule="auto"/>
              <w:jc w:val="center"/>
            </w:pPr>
            <w:r>
              <w:t xml:space="preserve"> </w:t>
            </w:r>
            <w:r>
              <w:rPr>
                <w:sz w:val="32"/>
                <w:szCs w:val="32"/>
              </w:rPr>
              <w:t>□</w:t>
            </w:r>
          </w:p>
        </w:tc>
        <w:tc>
          <w:tcPr>
            <w:tcW w:w="1457" w:type="dxa"/>
            <w:tcBorders>
              <w:top w:val="dotted" w:sz="4" w:space="0" w:color="000000"/>
              <w:left w:val="dotted" w:sz="4" w:space="0" w:color="000000"/>
              <w:bottom w:val="dotted" w:sz="4" w:space="0" w:color="000000"/>
            </w:tcBorders>
            <w:vAlign w:val="center"/>
          </w:tcPr>
          <w:p w:rsidR="002D2002" w:rsidRDefault="002D2002" w:rsidP="009853F5">
            <w:pPr>
              <w:spacing w:after="0" w:line="240" w:lineRule="auto"/>
              <w:jc w:val="center"/>
            </w:pPr>
            <w:r>
              <w:t xml:space="preserve">Complexă  </w:t>
            </w:r>
          </w:p>
          <w:p w:rsidR="002D2002" w:rsidRPr="008022BB" w:rsidRDefault="002D2002" w:rsidP="009853F5">
            <w:pPr>
              <w:spacing w:after="0" w:line="240" w:lineRule="auto"/>
              <w:jc w:val="center"/>
              <w:rPr>
                <w:b/>
                <w:bCs/>
                <w:sz w:val="32"/>
                <w:szCs w:val="32"/>
              </w:rPr>
            </w:pPr>
            <w:r w:rsidRPr="008022BB">
              <w:rPr>
                <w:b/>
                <w:bCs/>
                <w:sz w:val="32"/>
                <w:szCs w:val="32"/>
              </w:rPr>
              <w:t xml:space="preserve">X </w:t>
            </w:r>
          </w:p>
        </w:tc>
      </w:tr>
      <w:tr w:rsidR="002D2002" w:rsidTr="009853F5">
        <w:tc>
          <w:tcPr>
            <w:tcW w:w="1145" w:type="dxa"/>
            <w:vMerge/>
            <w:shd w:val="clear" w:color="auto" w:fill="F2F2F2"/>
            <w:vAlign w:val="center"/>
          </w:tcPr>
          <w:p w:rsidR="002D2002" w:rsidRDefault="002D2002" w:rsidP="009853F5">
            <w:pPr>
              <w:widowControl w:val="0"/>
              <w:pBdr>
                <w:top w:val="nil"/>
                <w:left w:val="nil"/>
                <w:bottom w:val="nil"/>
                <w:right w:val="nil"/>
                <w:between w:val="nil"/>
              </w:pBdr>
              <w:spacing w:after="0" w:line="276" w:lineRule="auto"/>
            </w:pPr>
          </w:p>
        </w:tc>
        <w:tc>
          <w:tcPr>
            <w:tcW w:w="2224" w:type="dxa"/>
            <w:shd w:val="clear" w:color="auto" w:fill="F2F2F2"/>
            <w:vAlign w:val="center"/>
          </w:tcPr>
          <w:p w:rsidR="002D2002" w:rsidRDefault="002D2002" w:rsidP="009853F5">
            <w:pPr>
              <w:spacing w:after="0" w:line="240" w:lineRule="auto"/>
              <w:jc w:val="center"/>
            </w:pPr>
            <w:r>
              <w:t>Întocmirea specificațiilor funcționale</w:t>
            </w:r>
          </w:p>
        </w:tc>
        <w:tc>
          <w:tcPr>
            <w:tcW w:w="1596" w:type="dxa"/>
            <w:tcBorders>
              <w:top w:val="dotted" w:sz="4" w:space="0" w:color="000000"/>
              <w:bottom w:val="dotted" w:sz="4" w:space="0" w:color="000000"/>
              <w:right w:val="dotted" w:sz="4" w:space="0" w:color="000000"/>
            </w:tcBorders>
            <w:vAlign w:val="center"/>
          </w:tcPr>
          <w:p w:rsidR="002D2002" w:rsidRDefault="002D2002" w:rsidP="009853F5">
            <w:pPr>
              <w:spacing w:after="0" w:line="240" w:lineRule="auto"/>
              <w:jc w:val="center"/>
            </w:pPr>
            <w:r>
              <w:t xml:space="preserve">Insuficientă </w:t>
            </w:r>
          </w:p>
          <w:p w:rsidR="002D2002" w:rsidRDefault="002D2002" w:rsidP="009853F5">
            <w:pPr>
              <w:spacing w:after="0" w:line="240" w:lineRule="auto"/>
              <w:jc w:val="center"/>
            </w:pPr>
            <w:r>
              <w:rPr>
                <w:sz w:val="32"/>
                <w:szCs w:val="32"/>
              </w:rPr>
              <w:t>□</w:t>
            </w:r>
          </w:p>
        </w:tc>
        <w:tc>
          <w:tcPr>
            <w:tcW w:w="1450" w:type="dxa"/>
            <w:tcBorders>
              <w:top w:val="dotted" w:sz="4" w:space="0" w:color="000000"/>
              <w:left w:val="dotted" w:sz="4" w:space="0" w:color="000000"/>
              <w:bottom w:val="dotted" w:sz="4" w:space="0" w:color="000000"/>
              <w:right w:val="dotted" w:sz="4" w:space="0" w:color="000000"/>
            </w:tcBorders>
            <w:vAlign w:val="center"/>
          </w:tcPr>
          <w:p w:rsidR="002D2002" w:rsidRDefault="002D2002" w:rsidP="009853F5">
            <w:pPr>
              <w:spacing w:after="0" w:line="240" w:lineRule="auto"/>
              <w:jc w:val="center"/>
            </w:pPr>
            <w:r>
              <w:t xml:space="preserve">Satisfăcătoare  </w:t>
            </w:r>
            <w:r>
              <w:rPr>
                <w:sz w:val="32"/>
                <w:szCs w:val="32"/>
              </w:rPr>
              <w:t>□</w:t>
            </w:r>
          </w:p>
        </w:tc>
        <w:tc>
          <w:tcPr>
            <w:tcW w:w="1243" w:type="dxa"/>
            <w:tcBorders>
              <w:top w:val="dotted" w:sz="4" w:space="0" w:color="000000"/>
              <w:left w:val="dotted" w:sz="4" w:space="0" w:color="000000"/>
              <w:bottom w:val="dotted" w:sz="4" w:space="0" w:color="000000"/>
              <w:right w:val="dotted" w:sz="4" w:space="0" w:color="000000"/>
            </w:tcBorders>
            <w:vAlign w:val="center"/>
          </w:tcPr>
          <w:p w:rsidR="002D2002" w:rsidRDefault="002D2002" w:rsidP="009853F5">
            <w:pPr>
              <w:spacing w:after="0" w:line="240" w:lineRule="auto"/>
              <w:jc w:val="center"/>
            </w:pPr>
            <w:r>
              <w:t>Bună</w:t>
            </w:r>
          </w:p>
          <w:p w:rsidR="002D2002" w:rsidRDefault="002D2002" w:rsidP="009853F5">
            <w:pPr>
              <w:spacing w:after="0" w:line="240" w:lineRule="auto"/>
              <w:jc w:val="center"/>
            </w:pPr>
            <w:r>
              <w:t xml:space="preserve"> </w:t>
            </w:r>
            <w:r>
              <w:rPr>
                <w:sz w:val="32"/>
                <w:szCs w:val="32"/>
              </w:rPr>
              <w:t>□</w:t>
            </w:r>
          </w:p>
        </w:tc>
        <w:tc>
          <w:tcPr>
            <w:tcW w:w="1457" w:type="dxa"/>
            <w:tcBorders>
              <w:top w:val="dotted" w:sz="4" w:space="0" w:color="000000"/>
              <w:left w:val="dotted" w:sz="4" w:space="0" w:color="000000"/>
              <w:bottom w:val="dotted" w:sz="4" w:space="0" w:color="000000"/>
            </w:tcBorders>
            <w:vAlign w:val="center"/>
          </w:tcPr>
          <w:p w:rsidR="002D2002" w:rsidRDefault="002D2002" w:rsidP="009853F5">
            <w:pPr>
              <w:spacing w:after="0" w:line="240" w:lineRule="auto"/>
              <w:jc w:val="center"/>
            </w:pPr>
            <w:r>
              <w:t xml:space="preserve">Foarte bună  </w:t>
            </w:r>
          </w:p>
          <w:p w:rsidR="002D2002" w:rsidRDefault="002D2002" w:rsidP="009853F5">
            <w:pPr>
              <w:spacing w:after="0" w:line="240" w:lineRule="auto"/>
              <w:jc w:val="center"/>
            </w:pPr>
            <w:r>
              <w:rPr>
                <w:sz w:val="32"/>
                <w:szCs w:val="32"/>
              </w:rPr>
              <w:t>X</w:t>
            </w:r>
          </w:p>
        </w:tc>
      </w:tr>
      <w:tr w:rsidR="002D2002" w:rsidTr="009853F5">
        <w:tc>
          <w:tcPr>
            <w:tcW w:w="1145" w:type="dxa"/>
            <w:vMerge/>
            <w:shd w:val="clear" w:color="auto" w:fill="F2F2F2"/>
            <w:vAlign w:val="center"/>
          </w:tcPr>
          <w:p w:rsidR="002D2002" w:rsidRDefault="002D2002" w:rsidP="009853F5">
            <w:pPr>
              <w:widowControl w:val="0"/>
              <w:pBdr>
                <w:top w:val="nil"/>
                <w:left w:val="nil"/>
                <w:bottom w:val="nil"/>
                <w:right w:val="nil"/>
                <w:between w:val="nil"/>
              </w:pBdr>
              <w:spacing w:after="0" w:line="276" w:lineRule="auto"/>
            </w:pPr>
          </w:p>
        </w:tc>
        <w:tc>
          <w:tcPr>
            <w:tcW w:w="2224" w:type="dxa"/>
            <w:shd w:val="clear" w:color="auto" w:fill="F2F2F2"/>
            <w:vAlign w:val="center"/>
          </w:tcPr>
          <w:p w:rsidR="002D2002" w:rsidRDefault="002D2002" w:rsidP="009853F5">
            <w:pPr>
              <w:spacing w:after="0" w:line="240" w:lineRule="auto"/>
              <w:jc w:val="center"/>
            </w:pPr>
            <w:r>
              <w:t>Implementarea</w:t>
            </w:r>
          </w:p>
        </w:tc>
        <w:tc>
          <w:tcPr>
            <w:tcW w:w="1596" w:type="dxa"/>
            <w:tcBorders>
              <w:top w:val="dotted" w:sz="4" w:space="0" w:color="000000"/>
              <w:bottom w:val="dotted" w:sz="4" w:space="0" w:color="000000"/>
              <w:right w:val="dotted" w:sz="4" w:space="0" w:color="000000"/>
            </w:tcBorders>
            <w:vAlign w:val="center"/>
          </w:tcPr>
          <w:p w:rsidR="002D2002" w:rsidRDefault="002D2002" w:rsidP="009853F5">
            <w:pPr>
              <w:spacing w:after="0" w:line="240" w:lineRule="auto"/>
              <w:jc w:val="center"/>
            </w:pPr>
            <w:r>
              <w:t xml:space="preserve">Insuficientă </w:t>
            </w:r>
          </w:p>
          <w:p w:rsidR="002D2002" w:rsidRDefault="002D2002" w:rsidP="009853F5">
            <w:pPr>
              <w:spacing w:after="0" w:line="240" w:lineRule="auto"/>
              <w:jc w:val="center"/>
            </w:pPr>
            <w:r>
              <w:rPr>
                <w:sz w:val="32"/>
                <w:szCs w:val="32"/>
              </w:rPr>
              <w:t>□</w:t>
            </w:r>
          </w:p>
        </w:tc>
        <w:tc>
          <w:tcPr>
            <w:tcW w:w="1450" w:type="dxa"/>
            <w:tcBorders>
              <w:top w:val="dotted" w:sz="4" w:space="0" w:color="000000"/>
              <w:left w:val="dotted" w:sz="4" w:space="0" w:color="000000"/>
              <w:bottom w:val="dotted" w:sz="4" w:space="0" w:color="000000"/>
              <w:right w:val="dotted" w:sz="4" w:space="0" w:color="000000"/>
            </w:tcBorders>
            <w:vAlign w:val="center"/>
          </w:tcPr>
          <w:p w:rsidR="002D2002" w:rsidRDefault="002D2002" w:rsidP="009853F5">
            <w:pPr>
              <w:spacing w:after="0" w:line="240" w:lineRule="auto"/>
              <w:jc w:val="center"/>
            </w:pPr>
            <w:r>
              <w:t xml:space="preserve">Satisfăcătoare  </w:t>
            </w:r>
            <w:r>
              <w:rPr>
                <w:sz w:val="32"/>
                <w:szCs w:val="32"/>
              </w:rPr>
              <w:t>□</w:t>
            </w:r>
          </w:p>
        </w:tc>
        <w:tc>
          <w:tcPr>
            <w:tcW w:w="1243" w:type="dxa"/>
            <w:tcBorders>
              <w:top w:val="dotted" w:sz="4" w:space="0" w:color="000000"/>
              <w:left w:val="dotted" w:sz="4" w:space="0" w:color="000000"/>
              <w:bottom w:val="dotted" w:sz="4" w:space="0" w:color="000000"/>
              <w:right w:val="dotted" w:sz="4" w:space="0" w:color="000000"/>
            </w:tcBorders>
            <w:vAlign w:val="center"/>
          </w:tcPr>
          <w:p w:rsidR="002D2002" w:rsidRDefault="002D2002" w:rsidP="009853F5">
            <w:pPr>
              <w:spacing w:after="0" w:line="240" w:lineRule="auto"/>
              <w:jc w:val="center"/>
            </w:pPr>
            <w:r>
              <w:t>Bună</w:t>
            </w:r>
          </w:p>
          <w:p w:rsidR="002D2002" w:rsidRDefault="002D2002" w:rsidP="009853F5">
            <w:pPr>
              <w:spacing w:after="0" w:line="240" w:lineRule="auto"/>
              <w:jc w:val="center"/>
            </w:pPr>
            <w:r>
              <w:t xml:space="preserve"> </w:t>
            </w:r>
            <w:r>
              <w:rPr>
                <w:sz w:val="32"/>
                <w:szCs w:val="32"/>
              </w:rPr>
              <w:t>□</w:t>
            </w:r>
          </w:p>
        </w:tc>
        <w:tc>
          <w:tcPr>
            <w:tcW w:w="1457" w:type="dxa"/>
            <w:tcBorders>
              <w:top w:val="dotted" w:sz="4" w:space="0" w:color="000000"/>
              <w:left w:val="dotted" w:sz="4" w:space="0" w:color="000000"/>
              <w:bottom w:val="dotted" w:sz="4" w:space="0" w:color="000000"/>
            </w:tcBorders>
            <w:vAlign w:val="center"/>
          </w:tcPr>
          <w:p w:rsidR="002D2002" w:rsidRDefault="002D2002" w:rsidP="009853F5">
            <w:pPr>
              <w:spacing w:after="0" w:line="240" w:lineRule="auto"/>
              <w:jc w:val="center"/>
            </w:pPr>
            <w:r>
              <w:t xml:space="preserve">Foarte bună  </w:t>
            </w:r>
          </w:p>
          <w:p w:rsidR="002D2002" w:rsidRDefault="002D2002" w:rsidP="009853F5">
            <w:pPr>
              <w:spacing w:after="0" w:line="240" w:lineRule="auto"/>
              <w:jc w:val="center"/>
            </w:pPr>
            <w:r>
              <w:rPr>
                <w:sz w:val="32"/>
                <w:szCs w:val="32"/>
              </w:rPr>
              <w:t xml:space="preserve">X </w:t>
            </w:r>
          </w:p>
        </w:tc>
      </w:tr>
      <w:tr w:rsidR="002D2002" w:rsidTr="009853F5">
        <w:tc>
          <w:tcPr>
            <w:tcW w:w="1145" w:type="dxa"/>
            <w:vMerge/>
            <w:shd w:val="clear" w:color="auto" w:fill="F2F2F2"/>
            <w:vAlign w:val="center"/>
          </w:tcPr>
          <w:p w:rsidR="002D2002" w:rsidRDefault="002D2002" w:rsidP="009853F5">
            <w:pPr>
              <w:widowControl w:val="0"/>
              <w:pBdr>
                <w:top w:val="nil"/>
                <w:left w:val="nil"/>
                <w:bottom w:val="nil"/>
                <w:right w:val="nil"/>
                <w:between w:val="nil"/>
              </w:pBdr>
              <w:spacing w:after="0" w:line="276" w:lineRule="auto"/>
            </w:pPr>
          </w:p>
        </w:tc>
        <w:tc>
          <w:tcPr>
            <w:tcW w:w="2224" w:type="dxa"/>
            <w:shd w:val="clear" w:color="auto" w:fill="F2F2F2"/>
            <w:vAlign w:val="center"/>
          </w:tcPr>
          <w:p w:rsidR="002D2002" w:rsidRDefault="002D2002" w:rsidP="009853F5">
            <w:pPr>
              <w:spacing w:after="0" w:line="240" w:lineRule="auto"/>
              <w:jc w:val="center"/>
            </w:pPr>
            <w:r>
              <w:t>Testarea</w:t>
            </w:r>
          </w:p>
        </w:tc>
        <w:tc>
          <w:tcPr>
            <w:tcW w:w="1596" w:type="dxa"/>
            <w:tcBorders>
              <w:top w:val="dotted" w:sz="4" w:space="0" w:color="000000"/>
              <w:bottom w:val="dotted" w:sz="4" w:space="0" w:color="000000"/>
              <w:right w:val="dotted" w:sz="4" w:space="0" w:color="000000"/>
            </w:tcBorders>
            <w:vAlign w:val="center"/>
          </w:tcPr>
          <w:p w:rsidR="002D2002" w:rsidRDefault="002D2002" w:rsidP="009853F5">
            <w:pPr>
              <w:spacing w:after="0" w:line="240" w:lineRule="auto"/>
              <w:jc w:val="center"/>
            </w:pPr>
            <w:r>
              <w:t xml:space="preserve">Insuficientă </w:t>
            </w:r>
          </w:p>
          <w:p w:rsidR="002D2002" w:rsidRDefault="002D2002" w:rsidP="009853F5">
            <w:pPr>
              <w:spacing w:after="0" w:line="240" w:lineRule="auto"/>
              <w:jc w:val="center"/>
            </w:pPr>
            <w:r>
              <w:rPr>
                <w:sz w:val="32"/>
                <w:szCs w:val="32"/>
              </w:rPr>
              <w:t>□</w:t>
            </w:r>
          </w:p>
        </w:tc>
        <w:tc>
          <w:tcPr>
            <w:tcW w:w="1450" w:type="dxa"/>
            <w:tcBorders>
              <w:top w:val="dotted" w:sz="4" w:space="0" w:color="000000"/>
              <w:left w:val="dotted" w:sz="4" w:space="0" w:color="000000"/>
              <w:bottom w:val="dotted" w:sz="4" w:space="0" w:color="000000"/>
              <w:right w:val="dotted" w:sz="4" w:space="0" w:color="000000"/>
            </w:tcBorders>
            <w:vAlign w:val="center"/>
          </w:tcPr>
          <w:p w:rsidR="002D2002" w:rsidRDefault="002D2002" w:rsidP="009853F5">
            <w:pPr>
              <w:spacing w:after="0" w:line="240" w:lineRule="auto"/>
              <w:jc w:val="center"/>
            </w:pPr>
            <w:r>
              <w:t xml:space="preserve">Satisfăcătoare  </w:t>
            </w:r>
            <w:r>
              <w:rPr>
                <w:sz w:val="32"/>
                <w:szCs w:val="32"/>
              </w:rPr>
              <w:t>□</w:t>
            </w:r>
          </w:p>
        </w:tc>
        <w:tc>
          <w:tcPr>
            <w:tcW w:w="1243" w:type="dxa"/>
            <w:tcBorders>
              <w:top w:val="dotted" w:sz="4" w:space="0" w:color="000000"/>
              <w:left w:val="dotted" w:sz="4" w:space="0" w:color="000000"/>
              <w:bottom w:val="dotted" w:sz="4" w:space="0" w:color="000000"/>
              <w:right w:val="dotted" w:sz="4" w:space="0" w:color="000000"/>
            </w:tcBorders>
            <w:vAlign w:val="center"/>
          </w:tcPr>
          <w:p w:rsidR="002D2002" w:rsidRDefault="002D2002" w:rsidP="009853F5">
            <w:pPr>
              <w:spacing w:after="0" w:line="240" w:lineRule="auto"/>
              <w:jc w:val="center"/>
            </w:pPr>
            <w:r>
              <w:t>Bună</w:t>
            </w:r>
          </w:p>
          <w:p w:rsidR="002D2002" w:rsidRDefault="002D2002" w:rsidP="009853F5">
            <w:pPr>
              <w:spacing w:after="0" w:line="240" w:lineRule="auto"/>
              <w:jc w:val="center"/>
            </w:pPr>
            <w:r>
              <w:t xml:space="preserve"> </w:t>
            </w:r>
            <w:r>
              <w:rPr>
                <w:sz w:val="32"/>
                <w:szCs w:val="32"/>
              </w:rPr>
              <w:t>□</w:t>
            </w:r>
          </w:p>
        </w:tc>
        <w:tc>
          <w:tcPr>
            <w:tcW w:w="1457" w:type="dxa"/>
            <w:tcBorders>
              <w:top w:val="dotted" w:sz="4" w:space="0" w:color="000000"/>
              <w:left w:val="dotted" w:sz="4" w:space="0" w:color="000000"/>
              <w:bottom w:val="dotted" w:sz="4" w:space="0" w:color="000000"/>
            </w:tcBorders>
            <w:vAlign w:val="center"/>
          </w:tcPr>
          <w:p w:rsidR="002D2002" w:rsidRDefault="002D2002" w:rsidP="009853F5">
            <w:pPr>
              <w:spacing w:after="0" w:line="240" w:lineRule="auto"/>
              <w:jc w:val="center"/>
            </w:pPr>
            <w:r>
              <w:t xml:space="preserve">Foarte bună  </w:t>
            </w:r>
          </w:p>
          <w:p w:rsidR="002D2002" w:rsidRDefault="002D2002" w:rsidP="009853F5">
            <w:pPr>
              <w:spacing w:after="0" w:line="240" w:lineRule="auto"/>
              <w:jc w:val="center"/>
            </w:pPr>
            <w:r>
              <w:rPr>
                <w:sz w:val="32"/>
                <w:szCs w:val="32"/>
              </w:rPr>
              <w:t xml:space="preserve">X </w:t>
            </w:r>
          </w:p>
        </w:tc>
      </w:tr>
      <w:tr w:rsidR="002D2002" w:rsidTr="009853F5">
        <w:tc>
          <w:tcPr>
            <w:tcW w:w="1145" w:type="dxa"/>
            <w:vMerge/>
            <w:shd w:val="clear" w:color="auto" w:fill="F2F2F2"/>
            <w:vAlign w:val="center"/>
          </w:tcPr>
          <w:p w:rsidR="002D2002" w:rsidRDefault="002D2002" w:rsidP="009853F5">
            <w:pPr>
              <w:widowControl w:val="0"/>
              <w:pBdr>
                <w:top w:val="nil"/>
                <w:left w:val="nil"/>
                <w:bottom w:val="nil"/>
                <w:right w:val="nil"/>
                <w:between w:val="nil"/>
              </w:pBdr>
              <w:spacing w:after="0" w:line="276" w:lineRule="auto"/>
            </w:pPr>
          </w:p>
        </w:tc>
        <w:tc>
          <w:tcPr>
            <w:tcW w:w="2224" w:type="dxa"/>
            <w:shd w:val="clear" w:color="auto" w:fill="F2F2F2"/>
            <w:vAlign w:val="center"/>
          </w:tcPr>
          <w:p w:rsidR="002D2002" w:rsidRDefault="002D2002" w:rsidP="009853F5">
            <w:pPr>
              <w:spacing w:after="0" w:line="240" w:lineRule="auto"/>
              <w:jc w:val="center"/>
            </w:pPr>
            <w:r>
              <w:t>Funcționarea</w:t>
            </w:r>
          </w:p>
        </w:tc>
        <w:tc>
          <w:tcPr>
            <w:tcW w:w="1596" w:type="dxa"/>
            <w:tcBorders>
              <w:top w:val="dotted" w:sz="4" w:space="0" w:color="000000"/>
              <w:bottom w:val="dotted" w:sz="4" w:space="0" w:color="000000"/>
              <w:right w:val="dotted" w:sz="4" w:space="0" w:color="000000"/>
            </w:tcBorders>
            <w:vAlign w:val="center"/>
          </w:tcPr>
          <w:p w:rsidR="002D2002" w:rsidRDefault="002D2002" w:rsidP="009853F5">
            <w:pPr>
              <w:spacing w:after="0" w:line="240" w:lineRule="auto"/>
              <w:jc w:val="center"/>
            </w:pPr>
            <w:r>
              <w:t xml:space="preserve">Da </w:t>
            </w:r>
          </w:p>
          <w:p w:rsidR="002D2002" w:rsidRDefault="002D2002" w:rsidP="009853F5">
            <w:pPr>
              <w:spacing w:after="0" w:line="240" w:lineRule="auto"/>
              <w:jc w:val="center"/>
            </w:pPr>
            <w:r>
              <w:rPr>
                <w:sz w:val="32"/>
                <w:szCs w:val="32"/>
              </w:rPr>
              <w:t xml:space="preserve">X </w:t>
            </w:r>
          </w:p>
        </w:tc>
        <w:tc>
          <w:tcPr>
            <w:tcW w:w="1450" w:type="dxa"/>
            <w:tcBorders>
              <w:top w:val="dotted" w:sz="4" w:space="0" w:color="000000"/>
              <w:left w:val="dotted" w:sz="4" w:space="0" w:color="000000"/>
              <w:bottom w:val="dotted" w:sz="4" w:space="0" w:color="000000"/>
              <w:right w:val="dotted" w:sz="4" w:space="0" w:color="000000"/>
            </w:tcBorders>
            <w:vAlign w:val="center"/>
          </w:tcPr>
          <w:p w:rsidR="002D2002" w:rsidRDefault="002D2002" w:rsidP="009853F5">
            <w:pPr>
              <w:spacing w:after="0" w:line="240" w:lineRule="auto"/>
              <w:jc w:val="center"/>
            </w:pPr>
            <w:r>
              <w:t xml:space="preserve">Parțială </w:t>
            </w:r>
          </w:p>
          <w:p w:rsidR="002D2002" w:rsidRDefault="002D2002" w:rsidP="009853F5">
            <w:pPr>
              <w:spacing w:after="0" w:line="240" w:lineRule="auto"/>
              <w:jc w:val="center"/>
            </w:pPr>
            <w:r>
              <w:rPr>
                <w:sz w:val="32"/>
                <w:szCs w:val="32"/>
              </w:rPr>
              <w:t>□</w:t>
            </w:r>
          </w:p>
        </w:tc>
        <w:tc>
          <w:tcPr>
            <w:tcW w:w="2700" w:type="dxa"/>
            <w:gridSpan w:val="2"/>
            <w:tcBorders>
              <w:top w:val="dotted" w:sz="4" w:space="0" w:color="000000"/>
              <w:left w:val="dotted" w:sz="4" w:space="0" w:color="000000"/>
              <w:bottom w:val="dotted" w:sz="4" w:space="0" w:color="000000"/>
            </w:tcBorders>
            <w:vAlign w:val="center"/>
          </w:tcPr>
          <w:p w:rsidR="002D2002" w:rsidRDefault="002D2002" w:rsidP="009853F5">
            <w:pPr>
              <w:spacing w:after="0" w:line="240" w:lineRule="auto"/>
              <w:jc w:val="center"/>
            </w:pPr>
            <w:r>
              <w:t>Nu</w:t>
            </w:r>
          </w:p>
          <w:p w:rsidR="002D2002" w:rsidRDefault="002D2002" w:rsidP="009853F5">
            <w:pPr>
              <w:spacing w:after="0" w:line="240" w:lineRule="auto"/>
              <w:jc w:val="center"/>
            </w:pPr>
            <w:r>
              <w:t xml:space="preserve"> </w:t>
            </w:r>
            <w:r>
              <w:rPr>
                <w:sz w:val="32"/>
                <w:szCs w:val="32"/>
              </w:rPr>
              <w:t>□</w:t>
            </w:r>
          </w:p>
        </w:tc>
      </w:tr>
      <w:tr w:rsidR="002D2002" w:rsidTr="009853F5">
        <w:tc>
          <w:tcPr>
            <w:tcW w:w="3369" w:type="dxa"/>
            <w:gridSpan w:val="2"/>
            <w:shd w:val="clear" w:color="auto" w:fill="F2F2F2"/>
            <w:vAlign w:val="center"/>
          </w:tcPr>
          <w:p w:rsidR="002D2002" w:rsidRDefault="002D2002" w:rsidP="009853F5">
            <w:pPr>
              <w:spacing w:after="0" w:line="240" w:lineRule="auto"/>
              <w:jc w:val="center"/>
            </w:pPr>
            <w:r>
              <w:t>Rezultate experimentale</w:t>
            </w:r>
          </w:p>
        </w:tc>
        <w:tc>
          <w:tcPr>
            <w:tcW w:w="3046" w:type="dxa"/>
            <w:gridSpan w:val="2"/>
            <w:tcBorders>
              <w:top w:val="dotted" w:sz="4" w:space="0" w:color="000000"/>
              <w:bottom w:val="dotted" w:sz="4" w:space="0" w:color="000000"/>
              <w:right w:val="dotted" w:sz="4" w:space="0" w:color="000000"/>
            </w:tcBorders>
            <w:vAlign w:val="center"/>
          </w:tcPr>
          <w:p w:rsidR="002D2002" w:rsidRDefault="002D2002" w:rsidP="009853F5">
            <w:pPr>
              <w:spacing w:after="0" w:line="240" w:lineRule="auto"/>
              <w:jc w:val="center"/>
            </w:pPr>
            <w:r>
              <w:t xml:space="preserve">Experiment propriu </w:t>
            </w:r>
          </w:p>
          <w:p w:rsidR="002D2002" w:rsidRPr="008022BB" w:rsidRDefault="002D2002" w:rsidP="009853F5">
            <w:pPr>
              <w:spacing w:after="0" w:line="240" w:lineRule="auto"/>
              <w:jc w:val="center"/>
              <w:rPr>
                <w:b/>
                <w:bCs/>
              </w:rPr>
            </w:pPr>
            <w:r w:rsidRPr="008022BB">
              <w:rPr>
                <w:b/>
                <w:bCs/>
              </w:rPr>
              <w:t xml:space="preserve">X </w:t>
            </w:r>
          </w:p>
        </w:tc>
        <w:tc>
          <w:tcPr>
            <w:tcW w:w="2700" w:type="dxa"/>
            <w:gridSpan w:val="2"/>
            <w:tcBorders>
              <w:top w:val="dotted" w:sz="4" w:space="0" w:color="000000"/>
              <w:left w:val="dotted" w:sz="4" w:space="0" w:color="000000"/>
              <w:bottom w:val="dotted" w:sz="4" w:space="0" w:color="000000"/>
            </w:tcBorders>
            <w:vAlign w:val="center"/>
          </w:tcPr>
          <w:p w:rsidR="002D2002" w:rsidRDefault="002D2002" w:rsidP="009853F5">
            <w:pPr>
              <w:spacing w:after="0" w:line="240" w:lineRule="auto"/>
              <w:jc w:val="center"/>
            </w:pPr>
            <w:r>
              <w:t xml:space="preserve">Preluare din bibliografie </w:t>
            </w:r>
          </w:p>
          <w:p w:rsidR="002D2002" w:rsidRDefault="002D2002" w:rsidP="009853F5">
            <w:pPr>
              <w:spacing w:after="0" w:line="240" w:lineRule="auto"/>
              <w:jc w:val="center"/>
            </w:pPr>
            <w:r>
              <w:rPr>
                <w:sz w:val="32"/>
                <w:szCs w:val="32"/>
              </w:rPr>
              <w:t>□</w:t>
            </w:r>
          </w:p>
        </w:tc>
      </w:tr>
      <w:tr w:rsidR="002D2002" w:rsidTr="009853F5">
        <w:tc>
          <w:tcPr>
            <w:tcW w:w="3369" w:type="dxa"/>
            <w:gridSpan w:val="2"/>
            <w:shd w:val="clear" w:color="auto" w:fill="F2F2F2"/>
            <w:vAlign w:val="center"/>
          </w:tcPr>
          <w:p w:rsidR="002D2002" w:rsidRDefault="002D2002" w:rsidP="009853F5">
            <w:pPr>
              <w:spacing w:after="0" w:line="240" w:lineRule="auto"/>
              <w:jc w:val="center"/>
            </w:pPr>
            <w:r>
              <w:t>Bibliografie</w:t>
            </w:r>
          </w:p>
        </w:tc>
        <w:tc>
          <w:tcPr>
            <w:tcW w:w="1596" w:type="dxa"/>
            <w:tcBorders>
              <w:top w:val="dotted" w:sz="4" w:space="0" w:color="000000"/>
              <w:bottom w:val="dotted" w:sz="4" w:space="0" w:color="000000"/>
              <w:right w:val="dotted" w:sz="4" w:space="0" w:color="000000"/>
            </w:tcBorders>
            <w:vAlign w:val="center"/>
          </w:tcPr>
          <w:p w:rsidR="002D2002" w:rsidRDefault="002D2002" w:rsidP="009853F5">
            <w:pPr>
              <w:spacing w:after="0" w:line="240" w:lineRule="auto"/>
              <w:jc w:val="center"/>
            </w:pPr>
            <w:r>
              <w:t>Cărți</w:t>
            </w:r>
          </w:p>
          <w:p w:rsidR="002D2002" w:rsidRDefault="002D2002" w:rsidP="009853F5">
            <w:pPr>
              <w:spacing w:after="0" w:line="240" w:lineRule="auto"/>
              <w:jc w:val="center"/>
            </w:pPr>
            <w:r>
              <w:t>x</w:t>
            </w:r>
          </w:p>
        </w:tc>
        <w:tc>
          <w:tcPr>
            <w:tcW w:w="1450" w:type="dxa"/>
            <w:tcBorders>
              <w:top w:val="dotted" w:sz="4" w:space="0" w:color="000000"/>
              <w:left w:val="dotted" w:sz="4" w:space="0" w:color="000000"/>
              <w:bottom w:val="dotted" w:sz="4" w:space="0" w:color="000000"/>
              <w:right w:val="dotted" w:sz="4" w:space="0" w:color="000000"/>
            </w:tcBorders>
            <w:vAlign w:val="center"/>
          </w:tcPr>
          <w:p w:rsidR="002D2002" w:rsidRDefault="002D2002" w:rsidP="009853F5">
            <w:pPr>
              <w:spacing w:after="0" w:line="240" w:lineRule="auto"/>
              <w:jc w:val="center"/>
            </w:pPr>
            <w:r>
              <w:t>Reviste</w:t>
            </w:r>
          </w:p>
          <w:p w:rsidR="002D2002" w:rsidRDefault="002D2002" w:rsidP="009853F5">
            <w:pPr>
              <w:spacing w:after="0" w:line="240" w:lineRule="auto"/>
              <w:jc w:val="center"/>
            </w:pPr>
            <w:r>
              <w:t>x</w:t>
            </w:r>
          </w:p>
        </w:tc>
        <w:tc>
          <w:tcPr>
            <w:tcW w:w="1243" w:type="dxa"/>
            <w:tcBorders>
              <w:top w:val="dotted" w:sz="4" w:space="0" w:color="000000"/>
              <w:left w:val="dotted" w:sz="4" w:space="0" w:color="000000"/>
              <w:bottom w:val="dotted" w:sz="4" w:space="0" w:color="000000"/>
              <w:right w:val="dotted" w:sz="4" w:space="0" w:color="000000"/>
            </w:tcBorders>
            <w:vAlign w:val="center"/>
          </w:tcPr>
          <w:p w:rsidR="002D2002" w:rsidRDefault="002D2002" w:rsidP="009853F5">
            <w:pPr>
              <w:spacing w:after="0" w:line="240" w:lineRule="auto"/>
              <w:jc w:val="center"/>
            </w:pPr>
            <w:r>
              <w:t>Articole</w:t>
            </w:r>
          </w:p>
          <w:p w:rsidR="002D2002" w:rsidRDefault="002D2002" w:rsidP="009853F5">
            <w:pPr>
              <w:spacing w:after="0" w:line="240" w:lineRule="auto"/>
              <w:jc w:val="center"/>
            </w:pPr>
            <w:r>
              <w:t>x</w:t>
            </w:r>
          </w:p>
        </w:tc>
        <w:tc>
          <w:tcPr>
            <w:tcW w:w="1457" w:type="dxa"/>
            <w:tcBorders>
              <w:top w:val="dotted" w:sz="4" w:space="0" w:color="000000"/>
              <w:left w:val="dotted" w:sz="4" w:space="0" w:color="000000"/>
              <w:bottom w:val="dotted" w:sz="4" w:space="0" w:color="000000"/>
            </w:tcBorders>
            <w:vAlign w:val="center"/>
          </w:tcPr>
          <w:p w:rsidR="002D2002" w:rsidRDefault="002D2002" w:rsidP="009853F5">
            <w:pPr>
              <w:spacing w:after="0" w:line="240" w:lineRule="auto"/>
              <w:jc w:val="center"/>
            </w:pPr>
            <w:r>
              <w:t>Referințe web</w:t>
            </w:r>
          </w:p>
          <w:p w:rsidR="002D2002" w:rsidRDefault="002D2002" w:rsidP="009853F5">
            <w:pPr>
              <w:spacing w:after="0" w:line="240" w:lineRule="auto"/>
              <w:jc w:val="center"/>
            </w:pPr>
            <w:r>
              <w:t>x</w:t>
            </w:r>
          </w:p>
        </w:tc>
      </w:tr>
      <w:tr w:rsidR="002D2002" w:rsidTr="009853F5">
        <w:tc>
          <w:tcPr>
            <w:tcW w:w="3369" w:type="dxa"/>
            <w:gridSpan w:val="2"/>
            <w:shd w:val="clear" w:color="auto" w:fill="F2F2F2"/>
            <w:vAlign w:val="center"/>
          </w:tcPr>
          <w:p w:rsidR="002D2002" w:rsidRDefault="002D2002" w:rsidP="009853F5">
            <w:pPr>
              <w:spacing w:after="0" w:line="240" w:lineRule="auto"/>
              <w:jc w:val="center"/>
            </w:pPr>
          </w:p>
          <w:p w:rsidR="002D2002" w:rsidRDefault="002D2002" w:rsidP="009853F5">
            <w:pPr>
              <w:spacing w:after="0" w:line="240" w:lineRule="auto"/>
              <w:jc w:val="center"/>
            </w:pPr>
            <w:r>
              <w:t xml:space="preserve">Comentarii </w:t>
            </w:r>
          </w:p>
          <w:p w:rsidR="002D2002" w:rsidRDefault="002D2002" w:rsidP="009853F5">
            <w:pPr>
              <w:spacing w:after="0" w:line="240" w:lineRule="auto"/>
              <w:jc w:val="center"/>
            </w:pPr>
            <w:r>
              <w:t xml:space="preserve">și </w:t>
            </w:r>
          </w:p>
          <w:p w:rsidR="002D2002" w:rsidRDefault="002D2002" w:rsidP="009853F5">
            <w:pPr>
              <w:spacing w:after="0" w:line="240" w:lineRule="auto"/>
              <w:jc w:val="center"/>
            </w:pPr>
            <w:r>
              <w:t>observații</w:t>
            </w:r>
          </w:p>
          <w:p w:rsidR="002D2002" w:rsidRDefault="002D2002" w:rsidP="009853F5">
            <w:pPr>
              <w:spacing w:after="0" w:line="240" w:lineRule="auto"/>
              <w:jc w:val="center"/>
            </w:pPr>
          </w:p>
        </w:tc>
        <w:tc>
          <w:tcPr>
            <w:tcW w:w="5746" w:type="dxa"/>
            <w:gridSpan w:val="4"/>
            <w:tcBorders>
              <w:top w:val="dotted" w:sz="4" w:space="0" w:color="000000"/>
            </w:tcBorders>
            <w:vAlign w:val="center"/>
          </w:tcPr>
          <w:p w:rsidR="002D2002" w:rsidRDefault="002D2002" w:rsidP="009853F5">
            <w:pPr>
              <w:spacing w:after="0" w:line="240" w:lineRule="auto"/>
              <w:jc w:val="center"/>
            </w:pPr>
          </w:p>
        </w:tc>
      </w:tr>
    </w:tbl>
    <w:p w:rsidR="002D2002" w:rsidRDefault="002D2002" w:rsidP="002D2002">
      <w:pPr>
        <w:jc w:val="both"/>
      </w:pPr>
      <w:r>
        <w:t xml:space="preserve"> </w:t>
      </w:r>
    </w:p>
    <w:p w:rsidR="002D2002" w:rsidRDefault="002D2002" w:rsidP="002D2002">
      <w:pPr>
        <w:jc w:val="both"/>
      </w:pPr>
    </w:p>
    <w:p w:rsidR="002D2002" w:rsidRDefault="002D2002" w:rsidP="002D2002">
      <w:pPr>
        <w:ind w:left="360"/>
        <w:jc w:val="both"/>
      </w:pPr>
      <w:r>
        <w:t>În concluzie, se propune:</w:t>
      </w:r>
    </w:p>
    <w:p w:rsidR="002D2002" w:rsidRDefault="002D2002" w:rsidP="002D2002">
      <w:pPr>
        <w:ind w:left="360"/>
        <w:jc w:val="both"/>
      </w:pPr>
    </w:p>
    <w:tbl>
      <w:tblPr>
        <w:tblW w:w="8883"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39"/>
        <w:gridCol w:w="4444"/>
      </w:tblGrid>
      <w:tr w:rsidR="002D2002" w:rsidTr="009853F5">
        <w:tc>
          <w:tcPr>
            <w:tcW w:w="4439" w:type="dxa"/>
            <w:vAlign w:val="center"/>
          </w:tcPr>
          <w:p w:rsidR="002D2002" w:rsidRDefault="002D2002" w:rsidP="009853F5">
            <w:pPr>
              <w:spacing w:after="0" w:line="240" w:lineRule="auto"/>
              <w:jc w:val="center"/>
            </w:pPr>
            <w:r>
              <w:t xml:space="preserve">ADMITEREA PROIECTULUI     </w:t>
            </w:r>
          </w:p>
          <w:p w:rsidR="002D2002" w:rsidRDefault="002D2002" w:rsidP="009853F5">
            <w:pPr>
              <w:spacing w:after="0" w:line="240" w:lineRule="auto"/>
              <w:jc w:val="center"/>
              <w:rPr>
                <w:sz w:val="32"/>
                <w:szCs w:val="32"/>
              </w:rPr>
            </w:pPr>
            <w:r>
              <w:rPr>
                <w:sz w:val="32"/>
                <w:szCs w:val="32"/>
              </w:rPr>
              <w:t>x</w:t>
            </w:r>
          </w:p>
        </w:tc>
        <w:tc>
          <w:tcPr>
            <w:tcW w:w="4444" w:type="dxa"/>
            <w:vAlign w:val="center"/>
          </w:tcPr>
          <w:p w:rsidR="002D2002" w:rsidRDefault="002D2002" w:rsidP="009853F5">
            <w:pPr>
              <w:spacing w:after="0" w:line="240" w:lineRule="auto"/>
              <w:jc w:val="center"/>
            </w:pPr>
            <w:r>
              <w:t xml:space="preserve">RESPINGEREA PROIECTULUI     </w:t>
            </w:r>
          </w:p>
          <w:p w:rsidR="002D2002" w:rsidRDefault="002D2002" w:rsidP="009853F5">
            <w:pPr>
              <w:spacing w:after="0" w:line="240" w:lineRule="auto"/>
              <w:jc w:val="center"/>
            </w:pPr>
            <w:r>
              <w:rPr>
                <w:sz w:val="32"/>
                <w:szCs w:val="32"/>
              </w:rPr>
              <w:t>□</w:t>
            </w:r>
          </w:p>
        </w:tc>
      </w:tr>
    </w:tbl>
    <w:p w:rsidR="002D2002" w:rsidRDefault="002D2002" w:rsidP="002D2002">
      <w:pPr>
        <w:ind w:left="360"/>
        <w:jc w:val="both"/>
      </w:pPr>
    </w:p>
    <w:p w:rsidR="002D2002" w:rsidRDefault="002D2002" w:rsidP="002D2002">
      <w:pPr>
        <w:ind w:left="360"/>
        <w:jc w:val="both"/>
      </w:pPr>
      <w:r>
        <w:t>Data,                                                                                           Semnătura conducătorului științific,</w:t>
      </w:r>
    </w:p>
    <w:p w:rsidR="002D2002" w:rsidRDefault="002D2002" w:rsidP="002D2002">
      <w:pPr>
        <w:ind w:left="360"/>
        <w:jc w:val="both"/>
      </w:pPr>
      <w:r>
        <w:t>20.06.2020</w:t>
      </w:r>
      <w:r>
        <w:tab/>
      </w:r>
      <w:r>
        <w:tab/>
      </w:r>
      <w:r>
        <w:tab/>
      </w:r>
      <w:r>
        <w:tab/>
      </w:r>
      <w:r>
        <w:tab/>
      </w:r>
      <w:r>
        <w:tab/>
      </w:r>
      <w:r>
        <w:tab/>
        <w:t>conf. dr. ing. Cristian Mihaescu</w:t>
      </w:r>
    </w:p>
    <w:p w:rsidR="002D2002" w:rsidRDefault="002D2002" w:rsidP="002D2002">
      <w:pPr>
        <w:ind w:left="360"/>
        <w:jc w:val="both"/>
      </w:pPr>
      <w:r>
        <w:tab/>
      </w:r>
      <w:r>
        <w:tab/>
      </w:r>
      <w:r>
        <w:tab/>
      </w:r>
      <w:r>
        <w:tab/>
      </w:r>
      <w:r>
        <w:tab/>
      </w:r>
      <w:r>
        <w:tab/>
      </w:r>
      <w:r>
        <w:tab/>
      </w:r>
      <w:r>
        <w:tab/>
      </w:r>
      <w:r>
        <w:tab/>
      </w:r>
      <w:r>
        <w:rPr>
          <w:noProof/>
          <w:lang w:val="en-US" w:eastAsia="en-US"/>
        </w:rPr>
        <w:drawing>
          <wp:inline distT="0" distB="0" distL="0" distR="0" wp14:anchorId="4B1000C7" wp14:editId="3FFAAA56">
            <wp:extent cx="1143000" cy="803088"/>
            <wp:effectExtent l="0" t="0" r="0" b="0"/>
            <wp:docPr id="16" name="Picture 16" descr="A close up of a han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mnaturaMihaescu - Copy.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84310" cy="832113"/>
                    </a:xfrm>
                    <a:prstGeom prst="rect">
                      <a:avLst/>
                    </a:prstGeom>
                  </pic:spPr>
                </pic:pic>
              </a:graphicData>
            </a:graphic>
          </wp:inline>
        </w:drawing>
      </w:r>
    </w:p>
    <w:p w:rsidR="002D2002" w:rsidRDefault="002D2002" w:rsidP="002D2002"/>
    <w:p w:rsidR="004E3B92" w:rsidRPr="007E4842" w:rsidRDefault="004E3B92">
      <w:pPr>
        <w:pageBreakBefore/>
        <w:jc w:val="center"/>
      </w:pPr>
      <w:r w:rsidRPr="007E4842">
        <w:rPr>
          <w:b/>
          <w:sz w:val="32"/>
          <w:szCs w:val="32"/>
        </w:rPr>
        <w:lastRenderedPageBreak/>
        <w:t>REZUMATUL PROIECTULUI</w:t>
      </w:r>
    </w:p>
    <w:p w:rsidR="004E3B92" w:rsidRPr="007E4842" w:rsidRDefault="004E3B92" w:rsidP="00580A0F">
      <w:pPr>
        <w:jc w:val="both"/>
      </w:pPr>
      <w:r w:rsidRPr="007E4842">
        <w:t>Proiectul are ca scop dezvoltarea unor</w:t>
      </w:r>
      <w:r w:rsidR="00A44A5C">
        <w:t xml:space="preserve"> diferite</w:t>
      </w:r>
      <w:r w:rsidRPr="007E4842">
        <w:t xml:space="preserve"> modele de machine learning</w:t>
      </w:r>
      <w:r w:rsidR="00A44A5C">
        <w:t xml:space="preserve">, </w:t>
      </w:r>
      <w:r w:rsidR="007E4842" w:rsidRPr="007E4842">
        <w:t>și cercetarea eficienței acestora în cazul detectării similarităț</w:t>
      </w:r>
      <w:r w:rsidRPr="007E4842">
        <w:t>ii în text respectiv a plagiatului. Toate aceste modele s</w:t>
      </w:r>
      <w:r w:rsidR="00C237F3">
        <w:t>unt bazate pe un dataset comun</w:t>
      </w:r>
      <w:r w:rsidRPr="007E4842">
        <w:t xml:space="preserve"> de validare, pentru a pune în lumina diferența dintre acestea în cadrul scopului proiectului. Aceste modele vor fi comparate intre ele pentru  a oferi o retrospectiva din punctul de vedere al performantei. Bineînțeles, aceste modele sunt independente unul </w:t>
      </w:r>
      <w:r w:rsidR="00A940D4">
        <w:t>fata de celălalt, iar implement</w:t>
      </w:r>
      <w:r w:rsidR="00A940D4" w:rsidRPr="007E4842">
        <w:t>ările</w:t>
      </w:r>
      <w:r w:rsidRPr="007E4842">
        <w:t xml:space="preserve"> sunt realizate folosind diferite metode pentru procesarea limbajului natural. Textul va trece prin o etapa de pre-procesare, în care acesta va fi convertit în vectori, stagiu în care acesta va fi în o stare optima pentru integrarea în modele. De acolo, vor intervine clasicele metode de calculare a </w:t>
      </w:r>
      <w:r w:rsidR="00A940D4" w:rsidRPr="007E4842">
        <w:t>similarității</w:t>
      </w:r>
      <w:r w:rsidRPr="007E4842">
        <w:t xml:space="preserve"> textului folosind metoda </w:t>
      </w:r>
      <w:r w:rsidR="00A940D4" w:rsidRPr="007E4842">
        <w:t>similarității</w:t>
      </w:r>
      <w:r w:rsidRPr="007E4842">
        <w:t xml:space="preserve"> cosinus intre doi vectori, unde vectorii noștri vor fi chiar textele </w:t>
      </w:r>
      <w:r w:rsidR="00A940D4" w:rsidRPr="007E4842">
        <w:t>convertite</w:t>
      </w:r>
      <w:r w:rsidRPr="007E4842">
        <w:t xml:space="preserve"> în urma pre-</w:t>
      </w:r>
      <w:r w:rsidR="00A940D4" w:rsidRPr="007E4842">
        <w:t>procesării</w:t>
      </w:r>
      <w:r w:rsidRPr="007E4842">
        <w:t>.</w:t>
      </w:r>
    </w:p>
    <w:p w:rsidR="004E3B92" w:rsidRPr="007E4842" w:rsidRDefault="004E3B92" w:rsidP="00580A0F">
      <w:pPr>
        <w:jc w:val="both"/>
      </w:pPr>
      <w:r w:rsidRPr="007E4842">
        <w:t>Procesarea limbajului natural este una dintre componentele cheie din Int</w:t>
      </w:r>
      <w:r w:rsidR="00C237F3">
        <w:t>eligenta Artificiala, care oferă</w:t>
      </w:r>
      <w:r w:rsidRPr="007E4842">
        <w:t xml:space="preserve"> abilitatea de a face o mașina sa recunoască limbajul uman. Aceasta tehnica ajuta mașinile sa înțeleagă și sa </w:t>
      </w:r>
      <w:r w:rsidR="00A940D4" w:rsidRPr="007E4842">
        <w:t>extragă</w:t>
      </w:r>
      <w:r w:rsidRPr="007E4842">
        <w:t xml:space="preserve"> diferite pasaje din o data de tip text prin aplicarea diferitelor tehnici cum ar fi, similaritatea textului, </w:t>
      </w:r>
      <w:r w:rsidR="00A940D4" w:rsidRPr="007E4842">
        <w:t>regăsirea</w:t>
      </w:r>
      <w:r w:rsidRPr="007E4842">
        <w:t xml:space="preserve"> </w:t>
      </w:r>
      <w:r w:rsidR="00A940D4" w:rsidRPr="007E4842">
        <w:t>informației</w:t>
      </w:r>
      <w:r w:rsidRPr="007E4842">
        <w:t xml:space="preserve">, clasificarea documentelor, extragerea </w:t>
      </w:r>
      <w:r w:rsidR="00A940D4" w:rsidRPr="007E4842">
        <w:t>entităților</w:t>
      </w:r>
      <w:r w:rsidRPr="007E4842">
        <w:t xml:space="preserve"> și în un final, clustering. Similaritatea text este una dintre tehnicele </w:t>
      </w:r>
      <w:r w:rsidR="00A940D4" w:rsidRPr="007E4842">
        <w:t>esențiale</w:t>
      </w:r>
      <w:r w:rsidRPr="007E4842">
        <w:t xml:space="preserve"> de NLP care este folosită pentru a găsi cât de apropiate sunt doua bucăți de text atât din punct de vedere sintactic, cât și semantic. </w:t>
      </w:r>
    </w:p>
    <w:p w:rsidR="004E3B92" w:rsidRPr="007E4842" w:rsidRDefault="004E3B92" w:rsidP="00580A0F">
      <w:pPr>
        <w:jc w:val="both"/>
      </w:pPr>
      <w:r w:rsidRPr="007E4842">
        <w:t>Modelele sunt implementate după o metodologie clasica:</w:t>
      </w:r>
    </w:p>
    <w:p w:rsidR="004E3B92" w:rsidRPr="007E4842" w:rsidRDefault="004E3B92" w:rsidP="00CB6B15">
      <w:pPr>
        <w:numPr>
          <w:ilvl w:val="0"/>
          <w:numId w:val="5"/>
        </w:numPr>
        <w:jc w:val="both"/>
      </w:pPr>
      <w:r w:rsidRPr="007E4842">
        <w:t>Pre-procesarea textului</w:t>
      </w:r>
    </w:p>
    <w:p w:rsidR="004E3B92" w:rsidRPr="007E4842" w:rsidRDefault="004E3B92" w:rsidP="00CB6B15">
      <w:pPr>
        <w:numPr>
          <w:ilvl w:val="0"/>
          <w:numId w:val="5"/>
        </w:numPr>
        <w:jc w:val="both"/>
      </w:pPr>
      <w:r w:rsidRPr="007E4842">
        <w:t>Extragerea caracteristicilor</w:t>
      </w:r>
    </w:p>
    <w:p w:rsidR="004E3B92" w:rsidRPr="007E4842" w:rsidRDefault="004E3B92" w:rsidP="00CB6B15">
      <w:pPr>
        <w:numPr>
          <w:ilvl w:val="0"/>
          <w:numId w:val="5"/>
        </w:numPr>
        <w:jc w:val="both"/>
      </w:pPr>
      <w:r w:rsidRPr="007E4842">
        <w:t xml:space="preserve">Similaritatea vectorilor </w:t>
      </w:r>
      <w:r w:rsidR="00A940D4" w:rsidRPr="007E4842">
        <w:t>obținuți</w:t>
      </w:r>
    </w:p>
    <w:p w:rsidR="004E3B92" w:rsidRPr="007E4842" w:rsidRDefault="004E3B92" w:rsidP="00580A0F">
      <w:pPr>
        <w:jc w:val="both"/>
      </w:pPr>
      <w:r w:rsidRPr="007E4842">
        <w:t xml:space="preserve">Pentru ca soluția să fie oferita în un mod optim, am parcurs câteva cursuri de început și tutoriale legate atât de </w:t>
      </w:r>
      <w:r w:rsidR="00A940D4" w:rsidRPr="007E4842">
        <w:t>învățarea</w:t>
      </w:r>
      <w:r w:rsidRPr="007E4842">
        <w:t xml:space="preserve"> automata, cât și de procesarea limbajului natural. Unele metode pe care am dorit </w:t>
      </w:r>
      <w:r w:rsidR="00A940D4" w:rsidRPr="007E4842">
        <w:t>inițial</w:t>
      </w:r>
      <w:r w:rsidRPr="007E4842">
        <w:t xml:space="preserve"> să le implementez (cum ar fi k-means) în urma studiului s-au dovedit a fi ineficiente, drept pentru care implementarea acestora nu mi s-a părut necesara. Aceste metode au fost de asemenea implementate în limbajul Python, la fel ca și restul modelelor.</w:t>
      </w:r>
    </w:p>
    <w:p w:rsidR="004E3B92" w:rsidRPr="007E4842" w:rsidRDefault="004E3B92" w:rsidP="00580A0F">
      <w:pPr>
        <w:jc w:val="both"/>
      </w:pPr>
    </w:p>
    <w:p w:rsidR="004E3B92" w:rsidRPr="007E4842" w:rsidRDefault="004E3B92" w:rsidP="00580A0F">
      <w:pPr>
        <w:jc w:val="both"/>
      </w:pPr>
      <w:r w:rsidRPr="007E4842">
        <w:rPr>
          <w:b/>
          <w:i/>
        </w:rPr>
        <w:t>Termenii cheie</w:t>
      </w:r>
      <w:r w:rsidRPr="007E4842">
        <w:t xml:space="preserve">: BERT, Transformer, </w:t>
      </w:r>
      <w:r w:rsidR="00392B53">
        <w:t>GloVe</w:t>
      </w:r>
      <w:r w:rsidRPr="007E4842">
        <w:t>,</w:t>
      </w:r>
      <w:r w:rsidR="00392B53">
        <w:t xml:space="preserve"> TF-IDF, </w:t>
      </w:r>
      <w:r w:rsidRPr="007E4842">
        <w:t xml:space="preserve"> Machine Learni</w:t>
      </w:r>
      <w:r w:rsidR="00392B53">
        <w:t xml:space="preserve">ng, Python, Word Embeddings, Similaritate Cosinus. </w:t>
      </w:r>
    </w:p>
    <w:p w:rsidR="004E3B92" w:rsidRPr="007E4842" w:rsidRDefault="004E3B92">
      <w:pPr>
        <w:pageBreakBefore/>
        <w:jc w:val="center"/>
      </w:pPr>
      <w:r w:rsidRPr="007E4842">
        <w:rPr>
          <w:b/>
          <w:sz w:val="32"/>
          <w:szCs w:val="32"/>
        </w:rPr>
        <w:lastRenderedPageBreak/>
        <w:t>MULȚUMIRI</w:t>
      </w:r>
    </w:p>
    <w:p w:rsidR="004E3B92" w:rsidRDefault="004E3B92">
      <w:pPr>
        <w:jc w:val="both"/>
      </w:pPr>
      <w:r w:rsidRPr="007E4842">
        <w:t xml:space="preserve">Mulțumesc pe aceasta cale </w:t>
      </w:r>
      <w:r w:rsidR="00A940D4" w:rsidRPr="007E4842">
        <w:t>conducătorului</w:t>
      </w:r>
      <w:r w:rsidRPr="007E4842">
        <w:t xml:space="preserve"> </w:t>
      </w:r>
      <w:r w:rsidR="00A940D4" w:rsidRPr="007E4842">
        <w:t>științific</w:t>
      </w:r>
      <w:r w:rsidRPr="007E4842">
        <w:t xml:space="preserve">, domnul Conf. Dr. Ing. Marian Cristian </w:t>
      </w:r>
      <w:r w:rsidR="00A940D4" w:rsidRPr="007E4842">
        <w:t>Mihăescu</w:t>
      </w:r>
      <w:r w:rsidRPr="007E4842">
        <w:t xml:space="preserve">, care m-a </w:t>
      </w:r>
      <w:r w:rsidR="00A940D4" w:rsidRPr="007E4842">
        <w:t>îndrumat</w:t>
      </w:r>
      <w:r w:rsidRPr="007E4842">
        <w:t xml:space="preserve"> pe toată durata </w:t>
      </w:r>
      <w:r w:rsidR="00A940D4" w:rsidRPr="007E4842">
        <w:t>realizării</w:t>
      </w:r>
      <w:r w:rsidRPr="007E4842">
        <w:t xml:space="preserve"> proiectului și care mi-a oferit sprijin </w:t>
      </w:r>
      <w:r w:rsidR="00A940D4" w:rsidRPr="007E4842">
        <w:t>informațional</w:t>
      </w:r>
      <w:r w:rsidRPr="007E4842">
        <w:t xml:space="preserve"> pentru a putea realiza cu succes acest proiect, cât și</w:t>
      </w:r>
      <w:r w:rsidR="009853F5">
        <w:t xml:space="preserve"> tuturor</w:t>
      </w:r>
      <w:r w:rsidRPr="007E4842">
        <w:t xml:space="preserve"> cadrelor didactice din aceasta facultate pentru toate </w:t>
      </w:r>
      <w:r w:rsidR="00A940D4" w:rsidRPr="007E4842">
        <w:t>cunoștințele</w:t>
      </w:r>
      <w:r w:rsidRPr="007E4842">
        <w:t xml:space="preserve"> acumulate în de-a lungul anilor</w:t>
      </w:r>
      <w:r w:rsidR="009853F5">
        <w:t>, cât și pentru faptul că și-au pus amprenta în dezvoltarea mea personală</w:t>
      </w:r>
      <w:r w:rsidRPr="007E4842">
        <w:t>.</w:t>
      </w:r>
    </w:p>
    <w:p w:rsidR="009853F5" w:rsidRPr="007E4842" w:rsidRDefault="009853F5">
      <w:pPr>
        <w:jc w:val="both"/>
      </w:pPr>
      <w:r>
        <w:t>De asemenea, aș dori să le mulțumesc tuturor persoanelor care m-au susținut și călăuzit pe parcursul elaborării lucrării de licență, de la profesori pentru îndrumare până la</w:t>
      </w:r>
      <w:r w:rsidR="006D1A5A">
        <w:t xml:space="preserve"> familie pentru suportul moral ș</w:t>
      </w:r>
      <w:r>
        <w:t>i sfaturile oferite.</w:t>
      </w:r>
    </w:p>
    <w:p w:rsidR="004E3B92" w:rsidRPr="007E4842" w:rsidRDefault="004E3B92">
      <w:pPr>
        <w:jc w:val="both"/>
      </w:pPr>
    </w:p>
    <w:p w:rsidR="004E3B92" w:rsidRPr="007E4842" w:rsidRDefault="004E3B92">
      <w:pPr>
        <w:jc w:val="both"/>
      </w:pPr>
    </w:p>
    <w:p w:rsidR="004E3B92" w:rsidRPr="007E4842" w:rsidRDefault="004E3B92">
      <w:pPr>
        <w:jc w:val="both"/>
      </w:pPr>
    </w:p>
    <w:p w:rsidR="004E3B92" w:rsidRPr="007E4842" w:rsidRDefault="004E3B92">
      <w:pPr>
        <w:jc w:val="both"/>
      </w:pPr>
    </w:p>
    <w:p w:rsidR="004E3B92" w:rsidRPr="007E4842" w:rsidRDefault="004E3B92">
      <w:pPr>
        <w:jc w:val="both"/>
      </w:pPr>
    </w:p>
    <w:p w:rsidR="004E3B92" w:rsidRPr="007E4842" w:rsidRDefault="004E3B92">
      <w:pPr>
        <w:pageBreakBefore/>
      </w:pPr>
      <w:r w:rsidRPr="007E4842">
        <w:rPr>
          <w:b/>
          <w:sz w:val="32"/>
          <w:szCs w:val="32"/>
        </w:rPr>
        <w:lastRenderedPageBreak/>
        <w:t>CUPRINSUL</w:t>
      </w:r>
      <w:r w:rsidRPr="007E4842">
        <w:fldChar w:fldCharType="begin"/>
      </w:r>
      <w:r w:rsidRPr="007E4842">
        <w:instrText xml:space="preserve"> XE "CUPRINSUL" </w:instrText>
      </w:r>
      <w:r w:rsidRPr="007E4842">
        <w:fldChar w:fldCharType="end"/>
      </w:r>
    </w:p>
    <w:p w:rsidR="009853F5" w:rsidRPr="009853F5" w:rsidRDefault="004E3B92">
      <w:pPr>
        <w:pStyle w:val="TOC1"/>
        <w:tabs>
          <w:tab w:val="left" w:pos="440"/>
          <w:tab w:val="right" w:leader="dot" w:pos="9016"/>
        </w:tabs>
        <w:rPr>
          <w:rFonts w:ascii="Times New Roman" w:eastAsiaTheme="minorEastAsia" w:hAnsi="Times New Roman" w:cs="Times New Roman"/>
          <w:b w:val="0"/>
          <w:bCs w:val="0"/>
          <w:caps w:val="0"/>
          <w:noProof/>
          <w:sz w:val="22"/>
          <w:szCs w:val="22"/>
          <w:lang w:val="en-US" w:eastAsia="en-US"/>
        </w:rPr>
      </w:pPr>
      <w:r w:rsidRPr="009853F5">
        <w:rPr>
          <w:rFonts w:ascii="Times New Roman" w:hAnsi="Times New Roman" w:cs="Times New Roman"/>
          <w:sz w:val="22"/>
          <w:szCs w:val="22"/>
        </w:rPr>
        <w:fldChar w:fldCharType="begin"/>
      </w:r>
      <w:r w:rsidRPr="009853F5">
        <w:rPr>
          <w:rFonts w:ascii="Times New Roman" w:hAnsi="Times New Roman" w:cs="Times New Roman"/>
          <w:sz w:val="22"/>
          <w:szCs w:val="22"/>
        </w:rPr>
        <w:instrText xml:space="preserve"> TOC \o "1-4" \h \z \u </w:instrText>
      </w:r>
      <w:r w:rsidRPr="009853F5">
        <w:rPr>
          <w:rFonts w:ascii="Times New Roman" w:hAnsi="Times New Roman" w:cs="Times New Roman"/>
          <w:sz w:val="22"/>
          <w:szCs w:val="22"/>
        </w:rPr>
        <w:fldChar w:fldCharType="separate"/>
      </w:r>
      <w:hyperlink w:anchor="_Toc43816607" w:history="1">
        <w:r w:rsidR="009853F5" w:rsidRPr="009853F5">
          <w:rPr>
            <w:rStyle w:val="Hyperlink"/>
            <w:rFonts w:ascii="Times New Roman" w:hAnsi="Times New Roman" w:cs="Times New Roman"/>
            <w:noProof/>
            <w:sz w:val="22"/>
            <w:szCs w:val="22"/>
          </w:rPr>
          <w:t>1</w:t>
        </w:r>
        <w:r w:rsidR="009853F5" w:rsidRPr="009853F5">
          <w:rPr>
            <w:rFonts w:ascii="Times New Roman" w:eastAsiaTheme="minorEastAsia" w:hAnsi="Times New Roman" w:cs="Times New Roman"/>
            <w:b w:val="0"/>
            <w:bCs w:val="0"/>
            <w:caps w:val="0"/>
            <w:noProof/>
            <w:sz w:val="22"/>
            <w:szCs w:val="22"/>
            <w:lang w:val="en-US" w:eastAsia="en-US"/>
          </w:rPr>
          <w:tab/>
        </w:r>
        <w:r w:rsidR="009853F5" w:rsidRPr="009853F5">
          <w:rPr>
            <w:rStyle w:val="Hyperlink"/>
            <w:rFonts w:ascii="Times New Roman" w:hAnsi="Times New Roman" w:cs="Times New Roman"/>
            <w:noProof/>
            <w:sz w:val="22"/>
            <w:szCs w:val="22"/>
          </w:rPr>
          <w:t>Introducere</w:t>
        </w:r>
        <w:r w:rsidR="009853F5" w:rsidRPr="009853F5">
          <w:rPr>
            <w:rFonts w:ascii="Times New Roman" w:hAnsi="Times New Roman" w:cs="Times New Roman"/>
            <w:noProof/>
            <w:webHidden/>
            <w:sz w:val="22"/>
            <w:szCs w:val="22"/>
          </w:rPr>
          <w:tab/>
        </w:r>
        <w:r w:rsidR="009853F5" w:rsidRPr="009853F5">
          <w:rPr>
            <w:rFonts w:ascii="Times New Roman" w:hAnsi="Times New Roman" w:cs="Times New Roman"/>
            <w:noProof/>
            <w:webHidden/>
            <w:sz w:val="22"/>
            <w:szCs w:val="22"/>
          </w:rPr>
          <w:fldChar w:fldCharType="begin"/>
        </w:r>
        <w:r w:rsidR="009853F5" w:rsidRPr="009853F5">
          <w:rPr>
            <w:rFonts w:ascii="Times New Roman" w:hAnsi="Times New Roman" w:cs="Times New Roman"/>
            <w:noProof/>
            <w:webHidden/>
            <w:sz w:val="22"/>
            <w:szCs w:val="22"/>
          </w:rPr>
          <w:instrText xml:space="preserve"> PAGEREF _Toc43816607 \h </w:instrText>
        </w:r>
        <w:r w:rsidR="009853F5" w:rsidRPr="009853F5">
          <w:rPr>
            <w:rFonts w:ascii="Times New Roman" w:hAnsi="Times New Roman" w:cs="Times New Roman"/>
            <w:noProof/>
            <w:webHidden/>
            <w:sz w:val="22"/>
            <w:szCs w:val="22"/>
          </w:rPr>
        </w:r>
        <w:r w:rsidR="009853F5" w:rsidRPr="009853F5">
          <w:rPr>
            <w:rFonts w:ascii="Times New Roman" w:hAnsi="Times New Roman" w:cs="Times New Roman"/>
            <w:noProof/>
            <w:webHidden/>
            <w:sz w:val="22"/>
            <w:szCs w:val="22"/>
          </w:rPr>
          <w:fldChar w:fldCharType="separate"/>
        </w:r>
        <w:r w:rsidR="00435EAC">
          <w:rPr>
            <w:rFonts w:ascii="Times New Roman" w:hAnsi="Times New Roman" w:cs="Times New Roman"/>
            <w:noProof/>
            <w:webHidden/>
            <w:sz w:val="22"/>
            <w:szCs w:val="22"/>
          </w:rPr>
          <w:t>1</w:t>
        </w:r>
        <w:r w:rsidR="009853F5" w:rsidRPr="009853F5">
          <w:rPr>
            <w:rFonts w:ascii="Times New Roman" w:hAnsi="Times New Roman" w:cs="Times New Roman"/>
            <w:noProof/>
            <w:webHidden/>
            <w:sz w:val="22"/>
            <w:szCs w:val="22"/>
          </w:rPr>
          <w:fldChar w:fldCharType="end"/>
        </w:r>
      </w:hyperlink>
    </w:p>
    <w:p w:rsidR="009853F5" w:rsidRPr="009853F5" w:rsidRDefault="00014684">
      <w:pPr>
        <w:pStyle w:val="TOC2"/>
        <w:tabs>
          <w:tab w:val="left" w:pos="880"/>
          <w:tab w:val="right" w:leader="dot" w:pos="9016"/>
        </w:tabs>
        <w:rPr>
          <w:rFonts w:ascii="Times New Roman" w:eastAsiaTheme="minorEastAsia" w:hAnsi="Times New Roman" w:cs="Times New Roman"/>
          <w:smallCaps w:val="0"/>
          <w:noProof/>
          <w:sz w:val="22"/>
          <w:szCs w:val="22"/>
          <w:lang w:val="en-US" w:eastAsia="en-US"/>
        </w:rPr>
      </w:pPr>
      <w:hyperlink w:anchor="_Toc43816608" w:history="1">
        <w:r w:rsidR="009853F5" w:rsidRPr="009853F5">
          <w:rPr>
            <w:rStyle w:val="Hyperlink"/>
            <w:rFonts w:ascii="Times New Roman" w:hAnsi="Times New Roman" w:cs="Times New Roman"/>
            <w:noProof/>
            <w:sz w:val="22"/>
            <w:szCs w:val="22"/>
          </w:rPr>
          <w:t>1.1</w:t>
        </w:r>
        <w:r w:rsidR="009853F5" w:rsidRPr="009853F5">
          <w:rPr>
            <w:rFonts w:ascii="Times New Roman" w:eastAsiaTheme="minorEastAsia" w:hAnsi="Times New Roman" w:cs="Times New Roman"/>
            <w:smallCaps w:val="0"/>
            <w:noProof/>
            <w:sz w:val="22"/>
            <w:szCs w:val="22"/>
            <w:lang w:val="en-US" w:eastAsia="en-US"/>
          </w:rPr>
          <w:tab/>
        </w:r>
        <w:r w:rsidR="009853F5" w:rsidRPr="009853F5">
          <w:rPr>
            <w:rStyle w:val="Hyperlink"/>
            <w:rFonts w:ascii="Times New Roman" w:hAnsi="Times New Roman" w:cs="Times New Roman"/>
            <w:noProof/>
            <w:sz w:val="22"/>
            <w:szCs w:val="22"/>
          </w:rPr>
          <w:t>Scopul</w:t>
        </w:r>
        <w:r w:rsidR="009853F5" w:rsidRPr="009853F5">
          <w:rPr>
            <w:rFonts w:ascii="Times New Roman" w:hAnsi="Times New Roman" w:cs="Times New Roman"/>
            <w:noProof/>
            <w:webHidden/>
            <w:sz w:val="22"/>
            <w:szCs w:val="22"/>
          </w:rPr>
          <w:tab/>
        </w:r>
        <w:r w:rsidR="009853F5" w:rsidRPr="009853F5">
          <w:rPr>
            <w:rFonts w:ascii="Times New Roman" w:hAnsi="Times New Roman" w:cs="Times New Roman"/>
            <w:noProof/>
            <w:webHidden/>
            <w:sz w:val="22"/>
            <w:szCs w:val="22"/>
          </w:rPr>
          <w:fldChar w:fldCharType="begin"/>
        </w:r>
        <w:r w:rsidR="009853F5" w:rsidRPr="009853F5">
          <w:rPr>
            <w:rFonts w:ascii="Times New Roman" w:hAnsi="Times New Roman" w:cs="Times New Roman"/>
            <w:noProof/>
            <w:webHidden/>
            <w:sz w:val="22"/>
            <w:szCs w:val="22"/>
          </w:rPr>
          <w:instrText xml:space="preserve"> PAGEREF _Toc43816608 \h </w:instrText>
        </w:r>
        <w:r w:rsidR="009853F5" w:rsidRPr="009853F5">
          <w:rPr>
            <w:rFonts w:ascii="Times New Roman" w:hAnsi="Times New Roman" w:cs="Times New Roman"/>
            <w:noProof/>
            <w:webHidden/>
            <w:sz w:val="22"/>
            <w:szCs w:val="22"/>
          </w:rPr>
        </w:r>
        <w:r w:rsidR="009853F5" w:rsidRPr="009853F5">
          <w:rPr>
            <w:rFonts w:ascii="Times New Roman" w:hAnsi="Times New Roman" w:cs="Times New Roman"/>
            <w:noProof/>
            <w:webHidden/>
            <w:sz w:val="22"/>
            <w:szCs w:val="22"/>
          </w:rPr>
          <w:fldChar w:fldCharType="separate"/>
        </w:r>
        <w:r w:rsidR="00435EAC">
          <w:rPr>
            <w:rFonts w:ascii="Times New Roman" w:hAnsi="Times New Roman" w:cs="Times New Roman"/>
            <w:noProof/>
            <w:webHidden/>
            <w:sz w:val="22"/>
            <w:szCs w:val="22"/>
          </w:rPr>
          <w:t>1</w:t>
        </w:r>
        <w:r w:rsidR="009853F5" w:rsidRPr="009853F5">
          <w:rPr>
            <w:rFonts w:ascii="Times New Roman" w:hAnsi="Times New Roman" w:cs="Times New Roman"/>
            <w:noProof/>
            <w:webHidden/>
            <w:sz w:val="22"/>
            <w:szCs w:val="22"/>
          </w:rPr>
          <w:fldChar w:fldCharType="end"/>
        </w:r>
      </w:hyperlink>
    </w:p>
    <w:p w:rsidR="009853F5" w:rsidRPr="009853F5" w:rsidRDefault="00014684">
      <w:pPr>
        <w:pStyle w:val="TOC2"/>
        <w:tabs>
          <w:tab w:val="left" w:pos="880"/>
          <w:tab w:val="right" w:leader="dot" w:pos="9016"/>
        </w:tabs>
        <w:rPr>
          <w:rFonts w:ascii="Times New Roman" w:eastAsiaTheme="minorEastAsia" w:hAnsi="Times New Roman" w:cs="Times New Roman"/>
          <w:smallCaps w:val="0"/>
          <w:noProof/>
          <w:sz w:val="22"/>
          <w:szCs w:val="22"/>
          <w:lang w:val="en-US" w:eastAsia="en-US"/>
        </w:rPr>
      </w:pPr>
      <w:hyperlink w:anchor="_Toc43816609" w:history="1">
        <w:r w:rsidR="009853F5" w:rsidRPr="009853F5">
          <w:rPr>
            <w:rStyle w:val="Hyperlink"/>
            <w:rFonts w:ascii="Times New Roman" w:hAnsi="Times New Roman" w:cs="Times New Roman"/>
            <w:noProof/>
            <w:sz w:val="22"/>
            <w:szCs w:val="22"/>
          </w:rPr>
          <w:t>1.2</w:t>
        </w:r>
        <w:r w:rsidR="009853F5" w:rsidRPr="009853F5">
          <w:rPr>
            <w:rFonts w:ascii="Times New Roman" w:eastAsiaTheme="minorEastAsia" w:hAnsi="Times New Roman" w:cs="Times New Roman"/>
            <w:smallCaps w:val="0"/>
            <w:noProof/>
            <w:sz w:val="22"/>
            <w:szCs w:val="22"/>
            <w:lang w:val="en-US" w:eastAsia="en-US"/>
          </w:rPr>
          <w:tab/>
        </w:r>
        <w:r w:rsidR="009853F5" w:rsidRPr="009853F5">
          <w:rPr>
            <w:rStyle w:val="Hyperlink"/>
            <w:rFonts w:ascii="Times New Roman" w:hAnsi="Times New Roman" w:cs="Times New Roman"/>
            <w:noProof/>
            <w:sz w:val="22"/>
            <w:szCs w:val="22"/>
          </w:rPr>
          <w:t>Motivația</w:t>
        </w:r>
        <w:r w:rsidR="009853F5" w:rsidRPr="009853F5">
          <w:rPr>
            <w:rFonts w:ascii="Times New Roman" w:hAnsi="Times New Roman" w:cs="Times New Roman"/>
            <w:noProof/>
            <w:webHidden/>
            <w:sz w:val="22"/>
            <w:szCs w:val="22"/>
          </w:rPr>
          <w:tab/>
        </w:r>
        <w:r w:rsidR="009853F5" w:rsidRPr="009853F5">
          <w:rPr>
            <w:rFonts w:ascii="Times New Roman" w:hAnsi="Times New Roman" w:cs="Times New Roman"/>
            <w:noProof/>
            <w:webHidden/>
            <w:sz w:val="22"/>
            <w:szCs w:val="22"/>
          </w:rPr>
          <w:fldChar w:fldCharType="begin"/>
        </w:r>
        <w:r w:rsidR="009853F5" w:rsidRPr="009853F5">
          <w:rPr>
            <w:rFonts w:ascii="Times New Roman" w:hAnsi="Times New Roman" w:cs="Times New Roman"/>
            <w:noProof/>
            <w:webHidden/>
            <w:sz w:val="22"/>
            <w:szCs w:val="22"/>
          </w:rPr>
          <w:instrText xml:space="preserve"> PAGEREF _Toc43816609 \h </w:instrText>
        </w:r>
        <w:r w:rsidR="009853F5" w:rsidRPr="009853F5">
          <w:rPr>
            <w:rFonts w:ascii="Times New Roman" w:hAnsi="Times New Roman" w:cs="Times New Roman"/>
            <w:noProof/>
            <w:webHidden/>
            <w:sz w:val="22"/>
            <w:szCs w:val="22"/>
          </w:rPr>
        </w:r>
        <w:r w:rsidR="009853F5" w:rsidRPr="009853F5">
          <w:rPr>
            <w:rFonts w:ascii="Times New Roman" w:hAnsi="Times New Roman" w:cs="Times New Roman"/>
            <w:noProof/>
            <w:webHidden/>
            <w:sz w:val="22"/>
            <w:szCs w:val="22"/>
          </w:rPr>
          <w:fldChar w:fldCharType="separate"/>
        </w:r>
        <w:r w:rsidR="00435EAC">
          <w:rPr>
            <w:rFonts w:ascii="Times New Roman" w:hAnsi="Times New Roman" w:cs="Times New Roman"/>
            <w:noProof/>
            <w:webHidden/>
            <w:sz w:val="22"/>
            <w:szCs w:val="22"/>
          </w:rPr>
          <w:t>1</w:t>
        </w:r>
        <w:r w:rsidR="009853F5" w:rsidRPr="009853F5">
          <w:rPr>
            <w:rFonts w:ascii="Times New Roman" w:hAnsi="Times New Roman" w:cs="Times New Roman"/>
            <w:noProof/>
            <w:webHidden/>
            <w:sz w:val="22"/>
            <w:szCs w:val="22"/>
          </w:rPr>
          <w:fldChar w:fldCharType="end"/>
        </w:r>
      </w:hyperlink>
    </w:p>
    <w:p w:rsidR="009853F5" w:rsidRPr="009853F5" w:rsidRDefault="00014684">
      <w:pPr>
        <w:pStyle w:val="TOC2"/>
        <w:tabs>
          <w:tab w:val="left" w:pos="880"/>
          <w:tab w:val="right" w:leader="dot" w:pos="9016"/>
        </w:tabs>
        <w:rPr>
          <w:rFonts w:ascii="Times New Roman" w:eastAsiaTheme="minorEastAsia" w:hAnsi="Times New Roman" w:cs="Times New Roman"/>
          <w:smallCaps w:val="0"/>
          <w:noProof/>
          <w:sz w:val="22"/>
          <w:szCs w:val="22"/>
          <w:lang w:val="en-US" w:eastAsia="en-US"/>
        </w:rPr>
      </w:pPr>
      <w:hyperlink w:anchor="_Toc43816610" w:history="1">
        <w:r w:rsidR="009853F5" w:rsidRPr="009853F5">
          <w:rPr>
            <w:rStyle w:val="Hyperlink"/>
            <w:rFonts w:ascii="Times New Roman" w:hAnsi="Times New Roman" w:cs="Times New Roman"/>
            <w:noProof/>
            <w:sz w:val="22"/>
            <w:szCs w:val="22"/>
          </w:rPr>
          <w:t>1.3</w:t>
        </w:r>
        <w:r w:rsidR="009853F5" w:rsidRPr="009853F5">
          <w:rPr>
            <w:rFonts w:ascii="Times New Roman" w:eastAsiaTheme="minorEastAsia" w:hAnsi="Times New Roman" w:cs="Times New Roman"/>
            <w:smallCaps w:val="0"/>
            <w:noProof/>
            <w:sz w:val="22"/>
            <w:szCs w:val="22"/>
            <w:lang w:val="en-US" w:eastAsia="en-US"/>
          </w:rPr>
          <w:tab/>
        </w:r>
        <w:r w:rsidR="009853F5" w:rsidRPr="009853F5">
          <w:rPr>
            <w:rStyle w:val="Hyperlink"/>
            <w:rFonts w:ascii="Times New Roman" w:hAnsi="Times New Roman" w:cs="Times New Roman"/>
            <w:noProof/>
            <w:sz w:val="22"/>
            <w:szCs w:val="22"/>
          </w:rPr>
          <w:t>Obiective</w:t>
        </w:r>
        <w:r w:rsidR="009853F5" w:rsidRPr="009853F5">
          <w:rPr>
            <w:rFonts w:ascii="Times New Roman" w:hAnsi="Times New Roman" w:cs="Times New Roman"/>
            <w:noProof/>
            <w:webHidden/>
            <w:sz w:val="22"/>
            <w:szCs w:val="22"/>
          </w:rPr>
          <w:tab/>
        </w:r>
        <w:r w:rsidR="009853F5" w:rsidRPr="009853F5">
          <w:rPr>
            <w:rFonts w:ascii="Times New Roman" w:hAnsi="Times New Roman" w:cs="Times New Roman"/>
            <w:noProof/>
            <w:webHidden/>
            <w:sz w:val="22"/>
            <w:szCs w:val="22"/>
          </w:rPr>
          <w:fldChar w:fldCharType="begin"/>
        </w:r>
        <w:r w:rsidR="009853F5" w:rsidRPr="009853F5">
          <w:rPr>
            <w:rFonts w:ascii="Times New Roman" w:hAnsi="Times New Roman" w:cs="Times New Roman"/>
            <w:noProof/>
            <w:webHidden/>
            <w:sz w:val="22"/>
            <w:szCs w:val="22"/>
          </w:rPr>
          <w:instrText xml:space="preserve"> PAGEREF _Toc43816610 \h </w:instrText>
        </w:r>
        <w:r w:rsidR="009853F5" w:rsidRPr="009853F5">
          <w:rPr>
            <w:rFonts w:ascii="Times New Roman" w:hAnsi="Times New Roman" w:cs="Times New Roman"/>
            <w:noProof/>
            <w:webHidden/>
            <w:sz w:val="22"/>
            <w:szCs w:val="22"/>
          </w:rPr>
        </w:r>
        <w:r w:rsidR="009853F5" w:rsidRPr="009853F5">
          <w:rPr>
            <w:rFonts w:ascii="Times New Roman" w:hAnsi="Times New Roman" w:cs="Times New Roman"/>
            <w:noProof/>
            <w:webHidden/>
            <w:sz w:val="22"/>
            <w:szCs w:val="22"/>
          </w:rPr>
          <w:fldChar w:fldCharType="separate"/>
        </w:r>
        <w:r w:rsidR="00435EAC">
          <w:rPr>
            <w:rFonts w:ascii="Times New Roman" w:hAnsi="Times New Roman" w:cs="Times New Roman"/>
            <w:noProof/>
            <w:webHidden/>
            <w:sz w:val="22"/>
            <w:szCs w:val="22"/>
          </w:rPr>
          <w:t>1</w:t>
        </w:r>
        <w:r w:rsidR="009853F5" w:rsidRPr="009853F5">
          <w:rPr>
            <w:rFonts w:ascii="Times New Roman" w:hAnsi="Times New Roman" w:cs="Times New Roman"/>
            <w:noProof/>
            <w:webHidden/>
            <w:sz w:val="22"/>
            <w:szCs w:val="22"/>
          </w:rPr>
          <w:fldChar w:fldCharType="end"/>
        </w:r>
      </w:hyperlink>
    </w:p>
    <w:p w:rsidR="009853F5" w:rsidRPr="009853F5" w:rsidRDefault="00014684">
      <w:pPr>
        <w:pStyle w:val="TOC1"/>
        <w:tabs>
          <w:tab w:val="left" w:pos="440"/>
          <w:tab w:val="right" w:leader="dot" w:pos="9016"/>
        </w:tabs>
        <w:rPr>
          <w:rFonts w:ascii="Times New Roman" w:eastAsiaTheme="minorEastAsia" w:hAnsi="Times New Roman" w:cs="Times New Roman"/>
          <w:b w:val="0"/>
          <w:bCs w:val="0"/>
          <w:caps w:val="0"/>
          <w:noProof/>
          <w:sz w:val="22"/>
          <w:szCs w:val="22"/>
          <w:lang w:val="en-US" w:eastAsia="en-US"/>
        </w:rPr>
      </w:pPr>
      <w:hyperlink w:anchor="_Toc43816611" w:history="1">
        <w:r w:rsidR="009853F5" w:rsidRPr="009853F5">
          <w:rPr>
            <w:rStyle w:val="Hyperlink"/>
            <w:rFonts w:ascii="Times New Roman" w:hAnsi="Times New Roman" w:cs="Times New Roman"/>
            <w:noProof/>
            <w:sz w:val="22"/>
            <w:szCs w:val="22"/>
          </w:rPr>
          <w:t>2</w:t>
        </w:r>
        <w:r w:rsidR="009853F5" w:rsidRPr="009853F5">
          <w:rPr>
            <w:rFonts w:ascii="Times New Roman" w:eastAsiaTheme="minorEastAsia" w:hAnsi="Times New Roman" w:cs="Times New Roman"/>
            <w:b w:val="0"/>
            <w:bCs w:val="0"/>
            <w:caps w:val="0"/>
            <w:noProof/>
            <w:sz w:val="22"/>
            <w:szCs w:val="22"/>
            <w:lang w:val="en-US" w:eastAsia="en-US"/>
          </w:rPr>
          <w:tab/>
        </w:r>
        <w:r w:rsidR="009853F5" w:rsidRPr="009853F5">
          <w:rPr>
            <w:rStyle w:val="Hyperlink"/>
            <w:rFonts w:ascii="Times New Roman" w:hAnsi="Times New Roman" w:cs="Times New Roman"/>
            <w:noProof/>
            <w:sz w:val="22"/>
            <w:szCs w:val="22"/>
          </w:rPr>
          <w:t>Informații despre domeniu și tehnlogii folosite</w:t>
        </w:r>
        <w:r w:rsidR="009853F5" w:rsidRPr="009853F5">
          <w:rPr>
            <w:rFonts w:ascii="Times New Roman" w:hAnsi="Times New Roman" w:cs="Times New Roman"/>
            <w:noProof/>
            <w:webHidden/>
            <w:sz w:val="22"/>
            <w:szCs w:val="22"/>
          </w:rPr>
          <w:tab/>
        </w:r>
        <w:r w:rsidR="009853F5" w:rsidRPr="009853F5">
          <w:rPr>
            <w:rFonts w:ascii="Times New Roman" w:hAnsi="Times New Roman" w:cs="Times New Roman"/>
            <w:noProof/>
            <w:webHidden/>
            <w:sz w:val="22"/>
            <w:szCs w:val="22"/>
          </w:rPr>
          <w:fldChar w:fldCharType="begin"/>
        </w:r>
        <w:r w:rsidR="009853F5" w:rsidRPr="009853F5">
          <w:rPr>
            <w:rFonts w:ascii="Times New Roman" w:hAnsi="Times New Roman" w:cs="Times New Roman"/>
            <w:noProof/>
            <w:webHidden/>
            <w:sz w:val="22"/>
            <w:szCs w:val="22"/>
          </w:rPr>
          <w:instrText xml:space="preserve"> PAGEREF _Toc43816611 \h </w:instrText>
        </w:r>
        <w:r w:rsidR="009853F5" w:rsidRPr="009853F5">
          <w:rPr>
            <w:rFonts w:ascii="Times New Roman" w:hAnsi="Times New Roman" w:cs="Times New Roman"/>
            <w:noProof/>
            <w:webHidden/>
            <w:sz w:val="22"/>
            <w:szCs w:val="22"/>
          </w:rPr>
        </w:r>
        <w:r w:rsidR="009853F5" w:rsidRPr="009853F5">
          <w:rPr>
            <w:rFonts w:ascii="Times New Roman" w:hAnsi="Times New Roman" w:cs="Times New Roman"/>
            <w:noProof/>
            <w:webHidden/>
            <w:sz w:val="22"/>
            <w:szCs w:val="22"/>
          </w:rPr>
          <w:fldChar w:fldCharType="separate"/>
        </w:r>
        <w:r w:rsidR="00435EAC">
          <w:rPr>
            <w:rFonts w:ascii="Times New Roman" w:hAnsi="Times New Roman" w:cs="Times New Roman"/>
            <w:noProof/>
            <w:webHidden/>
            <w:sz w:val="22"/>
            <w:szCs w:val="22"/>
          </w:rPr>
          <w:t>2</w:t>
        </w:r>
        <w:r w:rsidR="009853F5" w:rsidRPr="009853F5">
          <w:rPr>
            <w:rFonts w:ascii="Times New Roman" w:hAnsi="Times New Roman" w:cs="Times New Roman"/>
            <w:noProof/>
            <w:webHidden/>
            <w:sz w:val="22"/>
            <w:szCs w:val="22"/>
          </w:rPr>
          <w:fldChar w:fldCharType="end"/>
        </w:r>
      </w:hyperlink>
    </w:p>
    <w:p w:rsidR="009853F5" w:rsidRPr="009853F5" w:rsidRDefault="00014684">
      <w:pPr>
        <w:pStyle w:val="TOC2"/>
        <w:tabs>
          <w:tab w:val="left" w:pos="880"/>
          <w:tab w:val="right" w:leader="dot" w:pos="9016"/>
        </w:tabs>
        <w:rPr>
          <w:rFonts w:ascii="Times New Roman" w:eastAsiaTheme="minorEastAsia" w:hAnsi="Times New Roman" w:cs="Times New Roman"/>
          <w:smallCaps w:val="0"/>
          <w:noProof/>
          <w:sz w:val="22"/>
          <w:szCs w:val="22"/>
          <w:lang w:val="en-US" w:eastAsia="en-US"/>
        </w:rPr>
      </w:pPr>
      <w:hyperlink w:anchor="_Toc43816612" w:history="1">
        <w:r w:rsidR="009853F5" w:rsidRPr="009853F5">
          <w:rPr>
            <w:rStyle w:val="Hyperlink"/>
            <w:rFonts w:ascii="Times New Roman" w:hAnsi="Times New Roman" w:cs="Times New Roman"/>
            <w:noProof/>
            <w:sz w:val="22"/>
            <w:szCs w:val="22"/>
          </w:rPr>
          <w:t>2.1</w:t>
        </w:r>
        <w:r w:rsidR="009853F5" w:rsidRPr="009853F5">
          <w:rPr>
            <w:rFonts w:ascii="Times New Roman" w:eastAsiaTheme="minorEastAsia" w:hAnsi="Times New Roman" w:cs="Times New Roman"/>
            <w:smallCaps w:val="0"/>
            <w:noProof/>
            <w:sz w:val="22"/>
            <w:szCs w:val="22"/>
            <w:lang w:val="en-US" w:eastAsia="en-US"/>
          </w:rPr>
          <w:tab/>
        </w:r>
        <w:r w:rsidR="009853F5" w:rsidRPr="009853F5">
          <w:rPr>
            <w:rStyle w:val="Hyperlink"/>
            <w:rFonts w:ascii="Times New Roman" w:hAnsi="Times New Roman" w:cs="Times New Roman"/>
            <w:noProof/>
            <w:sz w:val="22"/>
            <w:szCs w:val="22"/>
          </w:rPr>
          <w:t>Învățare automata</w:t>
        </w:r>
        <w:r w:rsidR="009853F5" w:rsidRPr="009853F5">
          <w:rPr>
            <w:rFonts w:ascii="Times New Roman" w:hAnsi="Times New Roman" w:cs="Times New Roman"/>
            <w:noProof/>
            <w:webHidden/>
            <w:sz w:val="22"/>
            <w:szCs w:val="22"/>
          </w:rPr>
          <w:tab/>
        </w:r>
        <w:r w:rsidR="009853F5" w:rsidRPr="009853F5">
          <w:rPr>
            <w:rFonts w:ascii="Times New Roman" w:hAnsi="Times New Roman" w:cs="Times New Roman"/>
            <w:noProof/>
            <w:webHidden/>
            <w:sz w:val="22"/>
            <w:szCs w:val="22"/>
          </w:rPr>
          <w:fldChar w:fldCharType="begin"/>
        </w:r>
        <w:r w:rsidR="009853F5" w:rsidRPr="009853F5">
          <w:rPr>
            <w:rFonts w:ascii="Times New Roman" w:hAnsi="Times New Roman" w:cs="Times New Roman"/>
            <w:noProof/>
            <w:webHidden/>
            <w:sz w:val="22"/>
            <w:szCs w:val="22"/>
          </w:rPr>
          <w:instrText xml:space="preserve"> PAGEREF _Toc43816612 \h </w:instrText>
        </w:r>
        <w:r w:rsidR="009853F5" w:rsidRPr="009853F5">
          <w:rPr>
            <w:rFonts w:ascii="Times New Roman" w:hAnsi="Times New Roman" w:cs="Times New Roman"/>
            <w:noProof/>
            <w:webHidden/>
            <w:sz w:val="22"/>
            <w:szCs w:val="22"/>
          </w:rPr>
        </w:r>
        <w:r w:rsidR="009853F5" w:rsidRPr="009853F5">
          <w:rPr>
            <w:rFonts w:ascii="Times New Roman" w:hAnsi="Times New Roman" w:cs="Times New Roman"/>
            <w:noProof/>
            <w:webHidden/>
            <w:sz w:val="22"/>
            <w:szCs w:val="22"/>
          </w:rPr>
          <w:fldChar w:fldCharType="separate"/>
        </w:r>
        <w:r w:rsidR="00435EAC">
          <w:rPr>
            <w:rFonts w:ascii="Times New Roman" w:hAnsi="Times New Roman" w:cs="Times New Roman"/>
            <w:noProof/>
            <w:webHidden/>
            <w:sz w:val="22"/>
            <w:szCs w:val="22"/>
          </w:rPr>
          <w:t>2</w:t>
        </w:r>
        <w:r w:rsidR="009853F5" w:rsidRPr="009853F5">
          <w:rPr>
            <w:rFonts w:ascii="Times New Roman" w:hAnsi="Times New Roman" w:cs="Times New Roman"/>
            <w:noProof/>
            <w:webHidden/>
            <w:sz w:val="22"/>
            <w:szCs w:val="22"/>
          </w:rPr>
          <w:fldChar w:fldCharType="end"/>
        </w:r>
      </w:hyperlink>
    </w:p>
    <w:p w:rsidR="009853F5" w:rsidRPr="009853F5" w:rsidRDefault="00014684">
      <w:pPr>
        <w:pStyle w:val="TOC2"/>
        <w:tabs>
          <w:tab w:val="left" w:pos="880"/>
          <w:tab w:val="right" w:leader="dot" w:pos="9016"/>
        </w:tabs>
        <w:rPr>
          <w:rFonts w:ascii="Times New Roman" w:eastAsiaTheme="minorEastAsia" w:hAnsi="Times New Roman" w:cs="Times New Roman"/>
          <w:smallCaps w:val="0"/>
          <w:noProof/>
          <w:sz w:val="22"/>
          <w:szCs w:val="22"/>
          <w:lang w:val="en-US" w:eastAsia="en-US"/>
        </w:rPr>
      </w:pPr>
      <w:hyperlink w:anchor="_Toc43816613" w:history="1">
        <w:r w:rsidR="009853F5" w:rsidRPr="009853F5">
          <w:rPr>
            <w:rStyle w:val="Hyperlink"/>
            <w:rFonts w:ascii="Times New Roman" w:hAnsi="Times New Roman" w:cs="Times New Roman"/>
            <w:noProof/>
            <w:sz w:val="22"/>
            <w:szCs w:val="22"/>
          </w:rPr>
          <w:t>2.2</w:t>
        </w:r>
        <w:r w:rsidR="009853F5" w:rsidRPr="009853F5">
          <w:rPr>
            <w:rFonts w:ascii="Times New Roman" w:eastAsiaTheme="minorEastAsia" w:hAnsi="Times New Roman" w:cs="Times New Roman"/>
            <w:smallCaps w:val="0"/>
            <w:noProof/>
            <w:sz w:val="22"/>
            <w:szCs w:val="22"/>
            <w:lang w:val="en-US" w:eastAsia="en-US"/>
          </w:rPr>
          <w:tab/>
        </w:r>
        <w:r w:rsidR="009853F5" w:rsidRPr="009853F5">
          <w:rPr>
            <w:rStyle w:val="Hyperlink"/>
            <w:rFonts w:ascii="Times New Roman" w:hAnsi="Times New Roman" w:cs="Times New Roman"/>
            <w:noProof/>
            <w:sz w:val="22"/>
            <w:szCs w:val="22"/>
          </w:rPr>
          <w:t>Metrici de evaluare</w:t>
        </w:r>
        <w:r w:rsidR="009853F5" w:rsidRPr="009853F5">
          <w:rPr>
            <w:rFonts w:ascii="Times New Roman" w:hAnsi="Times New Roman" w:cs="Times New Roman"/>
            <w:noProof/>
            <w:webHidden/>
            <w:sz w:val="22"/>
            <w:szCs w:val="22"/>
          </w:rPr>
          <w:tab/>
        </w:r>
        <w:r w:rsidR="009853F5" w:rsidRPr="009853F5">
          <w:rPr>
            <w:rFonts w:ascii="Times New Roman" w:hAnsi="Times New Roman" w:cs="Times New Roman"/>
            <w:noProof/>
            <w:webHidden/>
            <w:sz w:val="22"/>
            <w:szCs w:val="22"/>
          </w:rPr>
          <w:fldChar w:fldCharType="begin"/>
        </w:r>
        <w:r w:rsidR="009853F5" w:rsidRPr="009853F5">
          <w:rPr>
            <w:rFonts w:ascii="Times New Roman" w:hAnsi="Times New Roman" w:cs="Times New Roman"/>
            <w:noProof/>
            <w:webHidden/>
            <w:sz w:val="22"/>
            <w:szCs w:val="22"/>
          </w:rPr>
          <w:instrText xml:space="preserve"> PAGEREF _Toc43816613 \h </w:instrText>
        </w:r>
        <w:r w:rsidR="009853F5" w:rsidRPr="009853F5">
          <w:rPr>
            <w:rFonts w:ascii="Times New Roman" w:hAnsi="Times New Roman" w:cs="Times New Roman"/>
            <w:noProof/>
            <w:webHidden/>
            <w:sz w:val="22"/>
            <w:szCs w:val="22"/>
          </w:rPr>
        </w:r>
        <w:r w:rsidR="009853F5" w:rsidRPr="009853F5">
          <w:rPr>
            <w:rFonts w:ascii="Times New Roman" w:hAnsi="Times New Roman" w:cs="Times New Roman"/>
            <w:noProof/>
            <w:webHidden/>
            <w:sz w:val="22"/>
            <w:szCs w:val="22"/>
          </w:rPr>
          <w:fldChar w:fldCharType="separate"/>
        </w:r>
        <w:r w:rsidR="00435EAC">
          <w:rPr>
            <w:rFonts w:ascii="Times New Roman" w:hAnsi="Times New Roman" w:cs="Times New Roman"/>
            <w:noProof/>
            <w:webHidden/>
            <w:sz w:val="22"/>
            <w:szCs w:val="22"/>
          </w:rPr>
          <w:t>4</w:t>
        </w:r>
        <w:r w:rsidR="009853F5" w:rsidRPr="009853F5">
          <w:rPr>
            <w:rFonts w:ascii="Times New Roman" w:hAnsi="Times New Roman" w:cs="Times New Roman"/>
            <w:noProof/>
            <w:webHidden/>
            <w:sz w:val="22"/>
            <w:szCs w:val="22"/>
          </w:rPr>
          <w:fldChar w:fldCharType="end"/>
        </w:r>
      </w:hyperlink>
    </w:p>
    <w:p w:rsidR="009853F5" w:rsidRPr="009853F5" w:rsidRDefault="00014684">
      <w:pPr>
        <w:pStyle w:val="TOC3"/>
        <w:tabs>
          <w:tab w:val="left" w:pos="1100"/>
          <w:tab w:val="right" w:leader="dot" w:pos="9016"/>
        </w:tabs>
        <w:rPr>
          <w:rFonts w:ascii="Times New Roman" w:eastAsiaTheme="minorEastAsia" w:hAnsi="Times New Roman" w:cs="Times New Roman"/>
          <w:i w:val="0"/>
          <w:iCs w:val="0"/>
          <w:noProof/>
          <w:sz w:val="22"/>
          <w:szCs w:val="22"/>
          <w:lang w:val="en-US" w:eastAsia="en-US"/>
        </w:rPr>
      </w:pPr>
      <w:hyperlink w:anchor="_Toc43816614" w:history="1">
        <w:r w:rsidR="009853F5" w:rsidRPr="009853F5">
          <w:rPr>
            <w:rStyle w:val="Hyperlink"/>
            <w:rFonts w:ascii="Times New Roman" w:hAnsi="Times New Roman" w:cs="Times New Roman"/>
            <w:noProof/>
            <w:sz w:val="22"/>
            <w:szCs w:val="22"/>
          </w:rPr>
          <w:t>2.2.1</w:t>
        </w:r>
        <w:r w:rsidR="009853F5" w:rsidRPr="009853F5">
          <w:rPr>
            <w:rFonts w:ascii="Times New Roman" w:eastAsiaTheme="minorEastAsia" w:hAnsi="Times New Roman" w:cs="Times New Roman"/>
            <w:i w:val="0"/>
            <w:iCs w:val="0"/>
            <w:noProof/>
            <w:sz w:val="22"/>
            <w:szCs w:val="22"/>
            <w:lang w:val="en-US" w:eastAsia="en-US"/>
          </w:rPr>
          <w:tab/>
        </w:r>
        <w:r w:rsidR="009853F5" w:rsidRPr="009853F5">
          <w:rPr>
            <w:rStyle w:val="Hyperlink"/>
            <w:rFonts w:ascii="Times New Roman" w:hAnsi="Times New Roman" w:cs="Times New Roman"/>
            <w:noProof/>
            <w:sz w:val="22"/>
            <w:szCs w:val="22"/>
          </w:rPr>
          <w:t>Acuratețea</w:t>
        </w:r>
        <w:r w:rsidR="009853F5" w:rsidRPr="009853F5">
          <w:rPr>
            <w:rFonts w:ascii="Times New Roman" w:hAnsi="Times New Roman" w:cs="Times New Roman"/>
            <w:noProof/>
            <w:webHidden/>
            <w:sz w:val="22"/>
            <w:szCs w:val="22"/>
          </w:rPr>
          <w:tab/>
        </w:r>
        <w:r w:rsidR="009853F5" w:rsidRPr="009853F5">
          <w:rPr>
            <w:rFonts w:ascii="Times New Roman" w:hAnsi="Times New Roman" w:cs="Times New Roman"/>
            <w:noProof/>
            <w:webHidden/>
            <w:sz w:val="22"/>
            <w:szCs w:val="22"/>
          </w:rPr>
          <w:fldChar w:fldCharType="begin"/>
        </w:r>
        <w:r w:rsidR="009853F5" w:rsidRPr="009853F5">
          <w:rPr>
            <w:rFonts w:ascii="Times New Roman" w:hAnsi="Times New Roman" w:cs="Times New Roman"/>
            <w:noProof/>
            <w:webHidden/>
            <w:sz w:val="22"/>
            <w:szCs w:val="22"/>
          </w:rPr>
          <w:instrText xml:space="preserve"> PAGEREF _Toc43816614 \h </w:instrText>
        </w:r>
        <w:r w:rsidR="009853F5" w:rsidRPr="009853F5">
          <w:rPr>
            <w:rFonts w:ascii="Times New Roman" w:hAnsi="Times New Roman" w:cs="Times New Roman"/>
            <w:noProof/>
            <w:webHidden/>
            <w:sz w:val="22"/>
            <w:szCs w:val="22"/>
          </w:rPr>
        </w:r>
        <w:r w:rsidR="009853F5" w:rsidRPr="009853F5">
          <w:rPr>
            <w:rFonts w:ascii="Times New Roman" w:hAnsi="Times New Roman" w:cs="Times New Roman"/>
            <w:noProof/>
            <w:webHidden/>
            <w:sz w:val="22"/>
            <w:szCs w:val="22"/>
          </w:rPr>
          <w:fldChar w:fldCharType="separate"/>
        </w:r>
        <w:r w:rsidR="00435EAC">
          <w:rPr>
            <w:rFonts w:ascii="Times New Roman" w:hAnsi="Times New Roman" w:cs="Times New Roman"/>
            <w:noProof/>
            <w:webHidden/>
            <w:sz w:val="22"/>
            <w:szCs w:val="22"/>
          </w:rPr>
          <w:t>5</w:t>
        </w:r>
        <w:r w:rsidR="009853F5" w:rsidRPr="009853F5">
          <w:rPr>
            <w:rFonts w:ascii="Times New Roman" w:hAnsi="Times New Roman" w:cs="Times New Roman"/>
            <w:noProof/>
            <w:webHidden/>
            <w:sz w:val="22"/>
            <w:szCs w:val="22"/>
          </w:rPr>
          <w:fldChar w:fldCharType="end"/>
        </w:r>
      </w:hyperlink>
    </w:p>
    <w:p w:rsidR="009853F5" w:rsidRPr="009853F5" w:rsidRDefault="00014684">
      <w:pPr>
        <w:pStyle w:val="TOC3"/>
        <w:tabs>
          <w:tab w:val="left" w:pos="1100"/>
          <w:tab w:val="right" w:leader="dot" w:pos="9016"/>
        </w:tabs>
        <w:rPr>
          <w:rFonts w:ascii="Times New Roman" w:eastAsiaTheme="minorEastAsia" w:hAnsi="Times New Roman" w:cs="Times New Roman"/>
          <w:i w:val="0"/>
          <w:iCs w:val="0"/>
          <w:noProof/>
          <w:sz w:val="22"/>
          <w:szCs w:val="22"/>
          <w:lang w:val="en-US" w:eastAsia="en-US"/>
        </w:rPr>
      </w:pPr>
      <w:hyperlink w:anchor="_Toc43816615" w:history="1">
        <w:r w:rsidR="009853F5" w:rsidRPr="009853F5">
          <w:rPr>
            <w:rStyle w:val="Hyperlink"/>
            <w:rFonts w:ascii="Times New Roman" w:hAnsi="Times New Roman" w:cs="Times New Roman"/>
            <w:noProof/>
            <w:sz w:val="22"/>
            <w:szCs w:val="22"/>
          </w:rPr>
          <w:t>2.2.2</w:t>
        </w:r>
        <w:r w:rsidR="009853F5" w:rsidRPr="009853F5">
          <w:rPr>
            <w:rFonts w:ascii="Times New Roman" w:eastAsiaTheme="minorEastAsia" w:hAnsi="Times New Roman" w:cs="Times New Roman"/>
            <w:i w:val="0"/>
            <w:iCs w:val="0"/>
            <w:noProof/>
            <w:sz w:val="22"/>
            <w:szCs w:val="22"/>
            <w:lang w:val="en-US" w:eastAsia="en-US"/>
          </w:rPr>
          <w:tab/>
        </w:r>
        <w:r w:rsidR="009853F5" w:rsidRPr="009853F5">
          <w:rPr>
            <w:rStyle w:val="Hyperlink"/>
            <w:rFonts w:ascii="Times New Roman" w:hAnsi="Times New Roman" w:cs="Times New Roman"/>
            <w:noProof/>
            <w:sz w:val="22"/>
            <w:szCs w:val="22"/>
          </w:rPr>
          <w:t>Precizia</w:t>
        </w:r>
        <w:r w:rsidR="009853F5" w:rsidRPr="009853F5">
          <w:rPr>
            <w:rFonts w:ascii="Times New Roman" w:hAnsi="Times New Roman" w:cs="Times New Roman"/>
            <w:noProof/>
            <w:webHidden/>
            <w:sz w:val="22"/>
            <w:szCs w:val="22"/>
          </w:rPr>
          <w:tab/>
        </w:r>
        <w:r w:rsidR="009853F5" w:rsidRPr="009853F5">
          <w:rPr>
            <w:rFonts w:ascii="Times New Roman" w:hAnsi="Times New Roman" w:cs="Times New Roman"/>
            <w:noProof/>
            <w:webHidden/>
            <w:sz w:val="22"/>
            <w:szCs w:val="22"/>
          </w:rPr>
          <w:fldChar w:fldCharType="begin"/>
        </w:r>
        <w:r w:rsidR="009853F5" w:rsidRPr="009853F5">
          <w:rPr>
            <w:rFonts w:ascii="Times New Roman" w:hAnsi="Times New Roman" w:cs="Times New Roman"/>
            <w:noProof/>
            <w:webHidden/>
            <w:sz w:val="22"/>
            <w:szCs w:val="22"/>
          </w:rPr>
          <w:instrText xml:space="preserve"> PAGEREF _Toc43816615 \h </w:instrText>
        </w:r>
        <w:r w:rsidR="009853F5" w:rsidRPr="009853F5">
          <w:rPr>
            <w:rFonts w:ascii="Times New Roman" w:hAnsi="Times New Roman" w:cs="Times New Roman"/>
            <w:noProof/>
            <w:webHidden/>
            <w:sz w:val="22"/>
            <w:szCs w:val="22"/>
          </w:rPr>
        </w:r>
        <w:r w:rsidR="009853F5" w:rsidRPr="009853F5">
          <w:rPr>
            <w:rFonts w:ascii="Times New Roman" w:hAnsi="Times New Roman" w:cs="Times New Roman"/>
            <w:noProof/>
            <w:webHidden/>
            <w:sz w:val="22"/>
            <w:szCs w:val="22"/>
          </w:rPr>
          <w:fldChar w:fldCharType="separate"/>
        </w:r>
        <w:r w:rsidR="00435EAC">
          <w:rPr>
            <w:rFonts w:ascii="Times New Roman" w:hAnsi="Times New Roman" w:cs="Times New Roman"/>
            <w:noProof/>
            <w:webHidden/>
            <w:sz w:val="22"/>
            <w:szCs w:val="22"/>
          </w:rPr>
          <w:t>5</w:t>
        </w:r>
        <w:r w:rsidR="009853F5" w:rsidRPr="009853F5">
          <w:rPr>
            <w:rFonts w:ascii="Times New Roman" w:hAnsi="Times New Roman" w:cs="Times New Roman"/>
            <w:noProof/>
            <w:webHidden/>
            <w:sz w:val="22"/>
            <w:szCs w:val="22"/>
          </w:rPr>
          <w:fldChar w:fldCharType="end"/>
        </w:r>
      </w:hyperlink>
    </w:p>
    <w:p w:rsidR="009853F5" w:rsidRPr="009853F5" w:rsidRDefault="00014684">
      <w:pPr>
        <w:pStyle w:val="TOC3"/>
        <w:tabs>
          <w:tab w:val="left" w:pos="1100"/>
          <w:tab w:val="right" w:leader="dot" w:pos="9016"/>
        </w:tabs>
        <w:rPr>
          <w:rFonts w:ascii="Times New Roman" w:eastAsiaTheme="minorEastAsia" w:hAnsi="Times New Roman" w:cs="Times New Roman"/>
          <w:i w:val="0"/>
          <w:iCs w:val="0"/>
          <w:noProof/>
          <w:sz w:val="22"/>
          <w:szCs w:val="22"/>
          <w:lang w:val="en-US" w:eastAsia="en-US"/>
        </w:rPr>
      </w:pPr>
      <w:hyperlink w:anchor="_Toc43816616" w:history="1">
        <w:r w:rsidR="009853F5" w:rsidRPr="009853F5">
          <w:rPr>
            <w:rStyle w:val="Hyperlink"/>
            <w:rFonts w:ascii="Times New Roman" w:hAnsi="Times New Roman" w:cs="Times New Roman"/>
            <w:noProof/>
            <w:sz w:val="22"/>
            <w:szCs w:val="22"/>
          </w:rPr>
          <w:t>2.2.3</w:t>
        </w:r>
        <w:r w:rsidR="009853F5" w:rsidRPr="009853F5">
          <w:rPr>
            <w:rFonts w:ascii="Times New Roman" w:eastAsiaTheme="minorEastAsia" w:hAnsi="Times New Roman" w:cs="Times New Roman"/>
            <w:i w:val="0"/>
            <w:iCs w:val="0"/>
            <w:noProof/>
            <w:sz w:val="22"/>
            <w:szCs w:val="22"/>
            <w:lang w:val="en-US" w:eastAsia="en-US"/>
          </w:rPr>
          <w:tab/>
        </w:r>
        <w:r w:rsidR="009853F5" w:rsidRPr="009853F5">
          <w:rPr>
            <w:rStyle w:val="Hyperlink"/>
            <w:rFonts w:ascii="Times New Roman" w:hAnsi="Times New Roman" w:cs="Times New Roman"/>
            <w:noProof/>
            <w:sz w:val="22"/>
            <w:szCs w:val="22"/>
          </w:rPr>
          <w:t>Reamintirea</w:t>
        </w:r>
        <w:r w:rsidR="009853F5" w:rsidRPr="009853F5">
          <w:rPr>
            <w:rFonts w:ascii="Times New Roman" w:hAnsi="Times New Roman" w:cs="Times New Roman"/>
            <w:noProof/>
            <w:webHidden/>
            <w:sz w:val="22"/>
            <w:szCs w:val="22"/>
          </w:rPr>
          <w:tab/>
        </w:r>
        <w:r w:rsidR="009853F5" w:rsidRPr="009853F5">
          <w:rPr>
            <w:rFonts w:ascii="Times New Roman" w:hAnsi="Times New Roman" w:cs="Times New Roman"/>
            <w:noProof/>
            <w:webHidden/>
            <w:sz w:val="22"/>
            <w:szCs w:val="22"/>
          </w:rPr>
          <w:fldChar w:fldCharType="begin"/>
        </w:r>
        <w:r w:rsidR="009853F5" w:rsidRPr="009853F5">
          <w:rPr>
            <w:rFonts w:ascii="Times New Roman" w:hAnsi="Times New Roman" w:cs="Times New Roman"/>
            <w:noProof/>
            <w:webHidden/>
            <w:sz w:val="22"/>
            <w:szCs w:val="22"/>
          </w:rPr>
          <w:instrText xml:space="preserve"> PAGEREF _Toc43816616 \h </w:instrText>
        </w:r>
        <w:r w:rsidR="009853F5" w:rsidRPr="009853F5">
          <w:rPr>
            <w:rFonts w:ascii="Times New Roman" w:hAnsi="Times New Roman" w:cs="Times New Roman"/>
            <w:noProof/>
            <w:webHidden/>
            <w:sz w:val="22"/>
            <w:szCs w:val="22"/>
          </w:rPr>
        </w:r>
        <w:r w:rsidR="009853F5" w:rsidRPr="009853F5">
          <w:rPr>
            <w:rFonts w:ascii="Times New Roman" w:hAnsi="Times New Roman" w:cs="Times New Roman"/>
            <w:noProof/>
            <w:webHidden/>
            <w:sz w:val="22"/>
            <w:szCs w:val="22"/>
          </w:rPr>
          <w:fldChar w:fldCharType="separate"/>
        </w:r>
        <w:r w:rsidR="00435EAC">
          <w:rPr>
            <w:rFonts w:ascii="Times New Roman" w:hAnsi="Times New Roman" w:cs="Times New Roman"/>
            <w:noProof/>
            <w:webHidden/>
            <w:sz w:val="22"/>
            <w:szCs w:val="22"/>
          </w:rPr>
          <w:t>6</w:t>
        </w:r>
        <w:r w:rsidR="009853F5" w:rsidRPr="009853F5">
          <w:rPr>
            <w:rFonts w:ascii="Times New Roman" w:hAnsi="Times New Roman" w:cs="Times New Roman"/>
            <w:noProof/>
            <w:webHidden/>
            <w:sz w:val="22"/>
            <w:szCs w:val="22"/>
          </w:rPr>
          <w:fldChar w:fldCharType="end"/>
        </w:r>
      </w:hyperlink>
    </w:p>
    <w:p w:rsidR="009853F5" w:rsidRPr="009853F5" w:rsidRDefault="00014684">
      <w:pPr>
        <w:pStyle w:val="TOC3"/>
        <w:tabs>
          <w:tab w:val="left" w:pos="1100"/>
          <w:tab w:val="right" w:leader="dot" w:pos="9016"/>
        </w:tabs>
        <w:rPr>
          <w:rFonts w:ascii="Times New Roman" w:eastAsiaTheme="minorEastAsia" w:hAnsi="Times New Roman" w:cs="Times New Roman"/>
          <w:i w:val="0"/>
          <w:iCs w:val="0"/>
          <w:noProof/>
          <w:sz w:val="22"/>
          <w:szCs w:val="22"/>
          <w:lang w:val="en-US" w:eastAsia="en-US"/>
        </w:rPr>
      </w:pPr>
      <w:hyperlink w:anchor="_Toc43816617" w:history="1">
        <w:r w:rsidR="009853F5" w:rsidRPr="009853F5">
          <w:rPr>
            <w:rStyle w:val="Hyperlink"/>
            <w:rFonts w:ascii="Times New Roman" w:hAnsi="Times New Roman" w:cs="Times New Roman"/>
            <w:noProof/>
            <w:sz w:val="22"/>
            <w:szCs w:val="22"/>
          </w:rPr>
          <w:t>2.2.4</w:t>
        </w:r>
        <w:r w:rsidR="009853F5" w:rsidRPr="009853F5">
          <w:rPr>
            <w:rFonts w:ascii="Times New Roman" w:eastAsiaTheme="minorEastAsia" w:hAnsi="Times New Roman" w:cs="Times New Roman"/>
            <w:i w:val="0"/>
            <w:iCs w:val="0"/>
            <w:noProof/>
            <w:sz w:val="22"/>
            <w:szCs w:val="22"/>
            <w:lang w:val="en-US" w:eastAsia="en-US"/>
          </w:rPr>
          <w:tab/>
        </w:r>
        <w:r w:rsidR="009853F5" w:rsidRPr="009853F5">
          <w:rPr>
            <w:rStyle w:val="Hyperlink"/>
            <w:rFonts w:ascii="Times New Roman" w:hAnsi="Times New Roman" w:cs="Times New Roman"/>
            <w:noProof/>
            <w:sz w:val="22"/>
            <w:szCs w:val="22"/>
          </w:rPr>
          <w:t>Scorul F1</w:t>
        </w:r>
        <w:r w:rsidR="009853F5" w:rsidRPr="009853F5">
          <w:rPr>
            <w:rFonts w:ascii="Times New Roman" w:hAnsi="Times New Roman" w:cs="Times New Roman"/>
            <w:noProof/>
            <w:webHidden/>
            <w:sz w:val="22"/>
            <w:szCs w:val="22"/>
          </w:rPr>
          <w:tab/>
        </w:r>
        <w:r w:rsidR="009853F5" w:rsidRPr="009853F5">
          <w:rPr>
            <w:rFonts w:ascii="Times New Roman" w:hAnsi="Times New Roman" w:cs="Times New Roman"/>
            <w:noProof/>
            <w:webHidden/>
            <w:sz w:val="22"/>
            <w:szCs w:val="22"/>
          </w:rPr>
          <w:fldChar w:fldCharType="begin"/>
        </w:r>
        <w:r w:rsidR="009853F5" w:rsidRPr="009853F5">
          <w:rPr>
            <w:rFonts w:ascii="Times New Roman" w:hAnsi="Times New Roman" w:cs="Times New Roman"/>
            <w:noProof/>
            <w:webHidden/>
            <w:sz w:val="22"/>
            <w:szCs w:val="22"/>
          </w:rPr>
          <w:instrText xml:space="preserve"> PAGEREF _Toc43816617 \h </w:instrText>
        </w:r>
        <w:r w:rsidR="009853F5" w:rsidRPr="009853F5">
          <w:rPr>
            <w:rFonts w:ascii="Times New Roman" w:hAnsi="Times New Roman" w:cs="Times New Roman"/>
            <w:noProof/>
            <w:webHidden/>
            <w:sz w:val="22"/>
            <w:szCs w:val="22"/>
          </w:rPr>
        </w:r>
        <w:r w:rsidR="009853F5" w:rsidRPr="009853F5">
          <w:rPr>
            <w:rFonts w:ascii="Times New Roman" w:hAnsi="Times New Roman" w:cs="Times New Roman"/>
            <w:noProof/>
            <w:webHidden/>
            <w:sz w:val="22"/>
            <w:szCs w:val="22"/>
          </w:rPr>
          <w:fldChar w:fldCharType="separate"/>
        </w:r>
        <w:r w:rsidR="00435EAC">
          <w:rPr>
            <w:rFonts w:ascii="Times New Roman" w:hAnsi="Times New Roman" w:cs="Times New Roman"/>
            <w:noProof/>
            <w:webHidden/>
            <w:sz w:val="22"/>
            <w:szCs w:val="22"/>
          </w:rPr>
          <w:t>6</w:t>
        </w:r>
        <w:r w:rsidR="009853F5" w:rsidRPr="009853F5">
          <w:rPr>
            <w:rFonts w:ascii="Times New Roman" w:hAnsi="Times New Roman" w:cs="Times New Roman"/>
            <w:noProof/>
            <w:webHidden/>
            <w:sz w:val="22"/>
            <w:szCs w:val="22"/>
          </w:rPr>
          <w:fldChar w:fldCharType="end"/>
        </w:r>
      </w:hyperlink>
    </w:p>
    <w:p w:rsidR="009853F5" w:rsidRPr="009853F5" w:rsidRDefault="00014684">
      <w:pPr>
        <w:pStyle w:val="TOC2"/>
        <w:tabs>
          <w:tab w:val="left" w:pos="880"/>
          <w:tab w:val="right" w:leader="dot" w:pos="9016"/>
        </w:tabs>
        <w:rPr>
          <w:rFonts w:ascii="Times New Roman" w:eastAsiaTheme="minorEastAsia" w:hAnsi="Times New Roman" w:cs="Times New Roman"/>
          <w:smallCaps w:val="0"/>
          <w:noProof/>
          <w:sz w:val="22"/>
          <w:szCs w:val="22"/>
          <w:lang w:val="en-US" w:eastAsia="en-US"/>
        </w:rPr>
      </w:pPr>
      <w:hyperlink w:anchor="_Toc43816618" w:history="1">
        <w:r w:rsidR="009853F5" w:rsidRPr="009853F5">
          <w:rPr>
            <w:rStyle w:val="Hyperlink"/>
            <w:rFonts w:ascii="Times New Roman" w:hAnsi="Times New Roman" w:cs="Times New Roman"/>
            <w:noProof/>
            <w:sz w:val="22"/>
            <w:szCs w:val="22"/>
          </w:rPr>
          <w:t>2.3</w:t>
        </w:r>
        <w:r w:rsidR="009853F5" w:rsidRPr="009853F5">
          <w:rPr>
            <w:rFonts w:ascii="Times New Roman" w:eastAsiaTheme="minorEastAsia" w:hAnsi="Times New Roman" w:cs="Times New Roman"/>
            <w:smallCaps w:val="0"/>
            <w:noProof/>
            <w:sz w:val="22"/>
            <w:szCs w:val="22"/>
            <w:lang w:val="en-US" w:eastAsia="en-US"/>
          </w:rPr>
          <w:tab/>
        </w:r>
        <w:r w:rsidR="009853F5" w:rsidRPr="009853F5">
          <w:rPr>
            <w:rStyle w:val="Hyperlink"/>
            <w:rFonts w:ascii="Times New Roman" w:hAnsi="Times New Roman" w:cs="Times New Roman"/>
            <w:noProof/>
            <w:sz w:val="22"/>
            <w:szCs w:val="22"/>
          </w:rPr>
          <w:t>Procesarea limbajului natural</w:t>
        </w:r>
        <w:r w:rsidR="009853F5" w:rsidRPr="009853F5">
          <w:rPr>
            <w:rFonts w:ascii="Times New Roman" w:hAnsi="Times New Roman" w:cs="Times New Roman"/>
            <w:noProof/>
            <w:webHidden/>
            <w:sz w:val="22"/>
            <w:szCs w:val="22"/>
          </w:rPr>
          <w:tab/>
        </w:r>
        <w:r w:rsidR="009853F5" w:rsidRPr="009853F5">
          <w:rPr>
            <w:rFonts w:ascii="Times New Roman" w:hAnsi="Times New Roman" w:cs="Times New Roman"/>
            <w:noProof/>
            <w:webHidden/>
            <w:sz w:val="22"/>
            <w:szCs w:val="22"/>
          </w:rPr>
          <w:fldChar w:fldCharType="begin"/>
        </w:r>
        <w:r w:rsidR="009853F5" w:rsidRPr="009853F5">
          <w:rPr>
            <w:rFonts w:ascii="Times New Roman" w:hAnsi="Times New Roman" w:cs="Times New Roman"/>
            <w:noProof/>
            <w:webHidden/>
            <w:sz w:val="22"/>
            <w:szCs w:val="22"/>
          </w:rPr>
          <w:instrText xml:space="preserve"> PAGEREF _Toc43816618 \h </w:instrText>
        </w:r>
        <w:r w:rsidR="009853F5" w:rsidRPr="009853F5">
          <w:rPr>
            <w:rFonts w:ascii="Times New Roman" w:hAnsi="Times New Roman" w:cs="Times New Roman"/>
            <w:noProof/>
            <w:webHidden/>
            <w:sz w:val="22"/>
            <w:szCs w:val="22"/>
          </w:rPr>
        </w:r>
        <w:r w:rsidR="009853F5" w:rsidRPr="009853F5">
          <w:rPr>
            <w:rFonts w:ascii="Times New Roman" w:hAnsi="Times New Roman" w:cs="Times New Roman"/>
            <w:noProof/>
            <w:webHidden/>
            <w:sz w:val="22"/>
            <w:szCs w:val="22"/>
          </w:rPr>
          <w:fldChar w:fldCharType="separate"/>
        </w:r>
        <w:r w:rsidR="00435EAC">
          <w:rPr>
            <w:rFonts w:ascii="Times New Roman" w:hAnsi="Times New Roman" w:cs="Times New Roman"/>
            <w:noProof/>
            <w:webHidden/>
            <w:sz w:val="22"/>
            <w:szCs w:val="22"/>
          </w:rPr>
          <w:t>6</w:t>
        </w:r>
        <w:r w:rsidR="009853F5" w:rsidRPr="009853F5">
          <w:rPr>
            <w:rFonts w:ascii="Times New Roman" w:hAnsi="Times New Roman" w:cs="Times New Roman"/>
            <w:noProof/>
            <w:webHidden/>
            <w:sz w:val="22"/>
            <w:szCs w:val="22"/>
          </w:rPr>
          <w:fldChar w:fldCharType="end"/>
        </w:r>
      </w:hyperlink>
    </w:p>
    <w:p w:rsidR="009853F5" w:rsidRPr="009853F5" w:rsidRDefault="00014684">
      <w:pPr>
        <w:pStyle w:val="TOC2"/>
        <w:tabs>
          <w:tab w:val="left" w:pos="880"/>
          <w:tab w:val="right" w:leader="dot" w:pos="9016"/>
        </w:tabs>
        <w:rPr>
          <w:rFonts w:ascii="Times New Roman" w:eastAsiaTheme="minorEastAsia" w:hAnsi="Times New Roman" w:cs="Times New Roman"/>
          <w:smallCaps w:val="0"/>
          <w:noProof/>
          <w:sz w:val="22"/>
          <w:szCs w:val="22"/>
          <w:lang w:val="en-US" w:eastAsia="en-US"/>
        </w:rPr>
      </w:pPr>
      <w:hyperlink w:anchor="_Toc43816619" w:history="1">
        <w:r w:rsidR="009853F5" w:rsidRPr="009853F5">
          <w:rPr>
            <w:rStyle w:val="Hyperlink"/>
            <w:rFonts w:ascii="Times New Roman" w:hAnsi="Times New Roman" w:cs="Times New Roman"/>
            <w:noProof/>
            <w:sz w:val="22"/>
            <w:szCs w:val="22"/>
          </w:rPr>
          <w:t>2.4</w:t>
        </w:r>
        <w:r w:rsidR="009853F5" w:rsidRPr="009853F5">
          <w:rPr>
            <w:rFonts w:ascii="Times New Roman" w:eastAsiaTheme="minorEastAsia" w:hAnsi="Times New Roman" w:cs="Times New Roman"/>
            <w:smallCaps w:val="0"/>
            <w:noProof/>
            <w:sz w:val="22"/>
            <w:szCs w:val="22"/>
            <w:lang w:val="en-US" w:eastAsia="en-US"/>
          </w:rPr>
          <w:tab/>
        </w:r>
        <w:r w:rsidR="009853F5" w:rsidRPr="009853F5">
          <w:rPr>
            <w:rStyle w:val="Hyperlink"/>
            <w:rFonts w:ascii="Times New Roman" w:hAnsi="Times New Roman" w:cs="Times New Roman"/>
            <w:noProof/>
            <w:sz w:val="22"/>
            <w:szCs w:val="22"/>
          </w:rPr>
          <w:t>Python</w:t>
        </w:r>
        <w:r w:rsidR="009853F5" w:rsidRPr="009853F5">
          <w:rPr>
            <w:rFonts w:ascii="Times New Roman" w:hAnsi="Times New Roman" w:cs="Times New Roman"/>
            <w:noProof/>
            <w:webHidden/>
            <w:sz w:val="22"/>
            <w:szCs w:val="22"/>
          </w:rPr>
          <w:tab/>
        </w:r>
        <w:r w:rsidR="009853F5" w:rsidRPr="009853F5">
          <w:rPr>
            <w:rFonts w:ascii="Times New Roman" w:hAnsi="Times New Roman" w:cs="Times New Roman"/>
            <w:noProof/>
            <w:webHidden/>
            <w:sz w:val="22"/>
            <w:szCs w:val="22"/>
          </w:rPr>
          <w:fldChar w:fldCharType="begin"/>
        </w:r>
        <w:r w:rsidR="009853F5" w:rsidRPr="009853F5">
          <w:rPr>
            <w:rFonts w:ascii="Times New Roman" w:hAnsi="Times New Roman" w:cs="Times New Roman"/>
            <w:noProof/>
            <w:webHidden/>
            <w:sz w:val="22"/>
            <w:szCs w:val="22"/>
          </w:rPr>
          <w:instrText xml:space="preserve"> PAGEREF _Toc43816619 \h </w:instrText>
        </w:r>
        <w:r w:rsidR="009853F5" w:rsidRPr="009853F5">
          <w:rPr>
            <w:rFonts w:ascii="Times New Roman" w:hAnsi="Times New Roman" w:cs="Times New Roman"/>
            <w:noProof/>
            <w:webHidden/>
            <w:sz w:val="22"/>
            <w:szCs w:val="22"/>
          </w:rPr>
        </w:r>
        <w:r w:rsidR="009853F5" w:rsidRPr="009853F5">
          <w:rPr>
            <w:rFonts w:ascii="Times New Roman" w:hAnsi="Times New Roman" w:cs="Times New Roman"/>
            <w:noProof/>
            <w:webHidden/>
            <w:sz w:val="22"/>
            <w:szCs w:val="22"/>
          </w:rPr>
          <w:fldChar w:fldCharType="separate"/>
        </w:r>
        <w:r w:rsidR="00435EAC">
          <w:rPr>
            <w:rFonts w:ascii="Times New Roman" w:hAnsi="Times New Roman" w:cs="Times New Roman"/>
            <w:noProof/>
            <w:webHidden/>
            <w:sz w:val="22"/>
            <w:szCs w:val="22"/>
          </w:rPr>
          <w:t>7</w:t>
        </w:r>
        <w:r w:rsidR="009853F5" w:rsidRPr="009853F5">
          <w:rPr>
            <w:rFonts w:ascii="Times New Roman" w:hAnsi="Times New Roman" w:cs="Times New Roman"/>
            <w:noProof/>
            <w:webHidden/>
            <w:sz w:val="22"/>
            <w:szCs w:val="22"/>
          </w:rPr>
          <w:fldChar w:fldCharType="end"/>
        </w:r>
      </w:hyperlink>
    </w:p>
    <w:p w:rsidR="009853F5" w:rsidRPr="009853F5" w:rsidRDefault="00014684">
      <w:pPr>
        <w:pStyle w:val="TOC2"/>
        <w:tabs>
          <w:tab w:val="left" w:pos="880"/>
          <w:tab w:val="right" w:leader="dot" w:pos="9016"/>
        </w:tabs>
        <w:rPr>
          <w:rFonts w:ascii="Times New Roman" w:eastAsiaTheme="minorEastAsia" w:hAnsi="Times New Roman" w:cs="Times New Roman"/>
          <w:smallCaps w:val="0"/>
          <w:noProof/>
          <w:sz w:val="22"/>
          <w:szCs w:val="22"/>
          <w:lang w:val="en-US" w:eastAsia="en-US"/>
        </w:rPr>
      </w:pPr>
      <w:hyperlink w:anchor="_Toc43816620" w:history="1">
        <w:r w:rsidR="009853F5" w:rsidRPr="009853F5">
          <w:rPr>
            <w:rStyle w:val="Hyperlink"/>
            <w:rFonts w:ascii="Times New Roman" w:hAnsi="Times New Roman" w:cs="Times New Roman"/>
            <w:noProof/>
            <w:sz w:val="22"/>
            <w:szCs w:val="22"/>
          </w:rPr>
          <w:t>2.5</w:t>
        </w:r>
        <w:r w:rsidR="009853F5" w:rsidRPr="009853F5">
          <w:rPr>
            <w:rFonts w:ascii="Times New Roman" w:eastAsiaTheme="minorEastAsia" w:hAnsi="Times New Roman" w:cs="Times New Roman"/>
            <w:smallCaps w:val="0"/>
            <w:noProof/>
            <w:sz w:val="22"/>
            <w:szCs w:val="22"/>
            <w:lang w:val="en-US" w:eastAsia="en-US"/>
          </w:rPr>
          <w:tab/>
        </w:r>
        <w:r w:rsidR="009853F5" w:rsidRPr="009853F5">
          <w:rPr>
            <w:rStyle w:val="Hyperlink"/>
            <w:rFonts w:ascii="Times New Roman" w:hAnsi="Times New Roman" w:cs="Times New Roman"/>
            <w:noProof/>
            <w:sz w:val="22"/>
            <w:szCs w:val="22"/>
          </w:rPr>
          <w:t>Distribuția folosita</w:t>
        </w:r>
        <w:r w:rsidR="009853F5" w:rsidRPr="009853F5">
          <w:rPr>
            <w:rFonts w:ascii="Times New Roman" w:hAnsi="Times New Roman" w:cs="Times New Roman"/>
            <w:noProof/>
            <w:webHidden/>
            <w:sz w:val="22"/>
            <w:szCs w:val="22"/>
          </w:rPr>
          <w:tab/>
        </w:r>
        <w:r w:rsidR="009853F5" w:rsidRPr="009853F5">
          <w:rPr>
            <w:rFonts w:ascii="Times New Roman" w:hAnsi="Times New Roman" w:cs="Times New Roman"/>
            <w:noProof/>
            <w:webHidden/>
            <w:sz w:val="22"/>
            <w:szCs w:val="22"/>
          </w:rPr>
          <w:fldChar w:fldCharType="begin"/>
        </w:r>
        <w:r w:rsidR="009853F5" w:rsidRPr="009853F5">
          <w:rPr>
            <w:rFonts w:ascii="Times New Roman" w:hAnsi="Times New Roman" w:cs="Times New Roman"/>
            <w:noProof/>
            <w:webHidden/>
            <w:sz w:val="22"/>
            <w:szCs w:val="22"/>
          </w:rPr>
          <w:instrText xml:space="preserve"> PAGEREF _Toc43816620 \h </w:instrText>
        </w:r>
        <w:r w:rsidR="009853F5" w:rsidRPr="009853F5">
          <w:rPr>
            <w:rFonts w:ascii="Times New Roman" w:hAnsi="Times New Roman" w:cs="Times New Roman"/>
            <w:noProof/>
            <w:webHidden/>
            <w:sz w:val="22"/>
            <w:szCs w:val="22"/>
          </w:rPr>
        </w:r>
        <w:r w:rsidR="009853F5" w:rsidRPr="009853F5">
          <w:rPr>
            <w:rFonts w:ascii="Times New Roman" w:hAnsi="Times New Roman" w:cs="Times New Roman"/>
            <w:noProof/>
            <w:webHidden/>
            <w:sz w:val="22"/>
            <w:szCs w:val="22"/>
          </w:rPr>
          <w:fldChar w:fldCharType="separate"/>
        </w:r>
        <w:r w:rsidR="00435EAC">
          <w:rPr>
            <w:rFonts w:ascii="Times New Roman" w:hAnsi="Times New Roman" w:cs="Times New Roman"/>
            <w:noProof/>
            <w:webHidden/>
            <w:sz w:val="22"/>
            <w:szCs w:val="22"/>
          </w:rPr>
          <w:t>9</w:t>
        </w:r>
        <w:r w:rsidR="009853F5" w:rsidRPr="009853F5">
          <w:rPr>
            <w:rFonts w:ascii="Times New Roman" w:hAnsi="Times New Roman" w:cs="Times New Roman"/>
            <w:noProof/>
            <w:webHidden/>
            <w:sz w:val="22"/>
            <w:szCs w:val="22"/>
          </w:rPr>
          <w:fldChar w:fldCharType="end"/>
        </w:r>
      </w:hyperlink>
    </w:p>
    <w:p w:rsidR="009853F5" w:rsidRPr="009853F5" w:rsidRDefault="00014684">
      <w:pPr>
        <w:pStyle w:val="TOC2"/>
        <w:tabs>
          <w:tab w:val="left" w:pos="880"/>
          <w:tab w:val="right" w:leader="dot" w:pos="9016"/>
        </w:tabs>
        <w:rPr>
          <w:rFonts w:ascii="Times New Roman" w:eastAsiaTheme="minorEastAsia" w:hAnsi="Times New Roman" w:cs="Times New Roman"/>
          <w:smallCaps w:val="0"/>
          <w:noProof/>
          <w:sz w:val="22"/>
          <w:szCs w:val="22"/>
          <w:lang w:val="en-US" w:eastAsia="en-US"/>
        </w:rPr>
      </w:pPr>
      <w:hyperlink w:anchor="_Toc43816621" w:history="1">
        <w:r w:rsidR="009853F5" w:rsidRPr="009853F5">
          <w:rPr>
            <w:rStyle w:val="Hyperlink"/>
            <w:rFonts w:ascii="Times New Roman" w:hAnsi="Times New Roman" w:cs="Times New Roman"/>
            <w:noProof/>
            <w:sz w:val="22"/>
            <w:szCs w:val="22"/>
          </w:rPr>
          <w:t>2.6</w:t>
        </w:r>
        <w:r w:rsidR="009853F5" w:rsidRPr="009853F5">
          <w:rPr>
            <w:rFonts w:ascii="Times New Roman" w:eastAsiaTheme="minorEastAsia" w:hAnsi="Times New Roman" w:cs="Times New Roman"/>
            <w:smallCaps w:val="0"/>
            <w:noProof/>
            <w:sz w:val="22"/>
            <w:szCs w:val="22"/>
            <w:lang w:val="en-US" w:eastAsia="en-US"/>
          </w:rPr>
          <w:tab/>
        </w:r>
        <w:r w:rsidR="009853F5" w:rsidRPr="009853F5">
          <w:rPr>
            <w:rStyle w:val="Hyperlink"/>
            <w:rFonts w:ascii="Times New Roman" w:hAnsi="Times New Roman" w:cs="Times New Roman"/>
            <w:noProof/>
            <w:sz w:val="22"/>
            <w:szCs w:val="22"/>
          </w:rPr>
          <w:t>IDE</w:t>
        </w:r>
        <w:r w:rsidR="009853F5" w:rsidRPr="009853F5">
          <w:rPr>
            <w:rFonts w:ascii="Times New Roman" w:hAnsi="Times New Roman" w:cs="Times New Roman"/>
            <w:noProof/>
            <w:webHidden/>
            <w:sz w:val="22"/>
            <w:szCs w:val="22"/>
          </w:rPr>
          <w:tab/>
        </w:r>
        <w:r w:rsidR="009853F5" w:rsidRPr="009853F5">
          <w:rPr>
            <w:rFonts w:ascii="Times New Roman" w:hAnsi="Times New Roman" w:cs="Times New Roman"/>
            <w:noProof/>
            <w:webHidden/>
            <w:sz w:val="22"/>
            <w:szCs w:val="22"/>
          </w:rPr>
          <w:fldChar w:fldCharType="begin"/>
        </w:r>
        <w:r w:rsidR="009853F5" w:rsidRPr="009853F5">
          <w:rPr>
            <w:rFonts w:ascii="Times New Roman" w:hAnsi="Times New Roman" w:cs="Times New Roman"/>
            <w:noProof/>
            <w:webHidden/>
            <w:sz w:val="22"/>
            <w:szCs w:val="22"/>
          </w:rPr>
          <w:instrText xml:space="preserve"> PAGEREF _Toc43816621 \h </w:instrText>
        </w:r>
        <w:r w:rsidR="009853F5" w:rsidRPr="009853F5">
          <w:rPr>
            <w:rFonts w:ascii="Times New Roman" w:hAnsi="Times New Roman" w:cs="Times New Roman"/>
            <w:noProof/>
            <w:webHidden/>
            <w:sz w:val="22"/>
            <w:szCs w:val="22"/>
          </w:rPr>
        </w:r>
        <w:r w:rsidR="009853F5" w:rsidRPr="009853F5">
          <w:rPr>
            <w:rFonts w:ascii="Times New Roman" w:hAnsi="Times New Roman" w:cs="Times New Roman"/>
            <w:noProof/>
            <w:webHidden/>
            <w:sz w:val="22"/>
            <w:szCs w:val="22"/>
          </w:rPr>
          <w:fldChar w:fldCharType="separate"/>
        </w:r>
        <w:r w:rsidR="00435EAC">
          <w:rPr>
            <w:rFonts w:ascii="Times New Roman" w:hAnsi="Times New Roman" w:cs="Times New Roman"/>
            <w:noProof/>
            <w:webHidden/>
            <w:sz w:val="22"/>
            <w:szCs w:val="22"/>
          </w:rPr>
          <w:t>10</w:t>
        </w:r>
        <w:r w:rsidR="009853F5" w:rsidRPr="009853F5">
          <w:rPr>
            <w:rFonts w:ascii="Times New Roman" w:hAnsi="Times New Roman" w:cs="Times New Roman"/>
            <w:noProof/>
            <w:webHidden/>
            <w:sz w:val="22"/>
            <w:szCs w:val="22"/>
          </w:rPr>
          <w:fldChar w:fldCharType="end"/>
        </w:r>
      </w:hyperlink>
    </w:p>
    <w:p w:rsidR="009853F5" w:rsidRPr="009853F5" w:rsidRDefault="00014684">
      <w:pPr>
        <w:pStyle w:val="TOC2"/>
        <w:tabs>
          <w:tab w:val="left" w:pos="880"/>
          <w:tab w:val="right" w:leader="dot" w:pos="9016"/>
        </w:tabs>
        <w:rPr>
          <w:rFonts w:ascii="Times New Roman" w:eastAsiaTheme="minorEastAsia" w:hAnsi="Times New Roman" w:cs="Times New Roman"/>
          <w:smallCaps w:val="0"/>
          <w:noProof/>
          <w:sz w:val="22"/>
          <w:szCs w:val="22"/>
          <w:lang w:val="en-US" w:eastAsia="en-US"/>
        </w:rPr>
      </w:pPr>
      <w:hyperlink w:anchor="_Toc43816622" w:history="1">
        <w:r w:rsidR="009853F5" w:rsidRPr="009853F5">
          <w:rPr>
            <w:rStyle w:val="Hyperlink"/>
            <w:rFonts w:ascii="Times New Roman" w:hAnsi="Times New Roman" w:cs="Times New Roman"/>
            <w:noProof/>
            <w:sz w:val="22"/>
            <w:szCs w:val="22"/>
          </w:rPr>
          <w:t>2.7</w:t>
        </w:r>
        <w:r w:rsidR="009853F5" w:rsidRPr="009853F5">
          <w:rPr>
            <w:rFonts w:ascii="Times New Roman" w:eastAsiaTheme="minorEastAsia" w:hAnsi="Times New Roman" w:cs="Times New Roman"/>
            <w:smallCaps w:val="0"/>
            <w:noProof/>
            <w:sz w:val="22"/>
            <w:szCs w:val="22"/>
            <w:lang w:val="en-US" w:eastAsia="en-US"/>
          </w:rPr>
          <w:tab/>
        </w:r>
        <w:r w:rsidR="009853F5" w:rsidRPr="009853F5">
          <w:rPr>
            <w:rStyle w:val="Hyperlink"/>
            <w:rFonts w:ascii="Times New Roman" w:hAnsi="Times New Roman" w:cs="Times New Roman"/>
            <w:noProof/>
            <w:sz w:val="22"/>
            <w:szCs w:val="22"/>
          </w:rPr>
          <w:t>Librarii folosite</w:t>
        </w:r>
        <w:r w:rsidR="009853F5" w:rsidRPr="009853F5">
          <w:rPr>
            <w:rFonts w:ascii="Times New Roman" w:hAnsi="Times New Roman" w:cs="Times New Roman"/>
            <w:noProof/>
            <w:webHidden/>
            <w:sz w:val="22"/>
            <w:szCs w:val="22"/>
          </w:rPr>
          <w:tab/>
        </w:r>
        <w:r w:rsidR="009853F5" w:rsidRPr="009853F5">
          <w:rPr>
            <w:rFonts w:ascii="Times New Roman" w:hAnsi="Times New Roman" w:cs="Times New Roman"/>
            <w:noProof/>
            <w:webHidden/>
            <w:sz w:val="22"/>
            <w:szCs w:val="22"/>
          </w:rPr>
          <w:fldChar w:fldCharType="begin"/>
        </w:r>
        <w:r w:rsidR="009853F5" w:rsidRPr="009853F5">
          <w:rPr>
            <w:rFonts w:ascii="Times New Roman" w:hAnsi="Times New Roman" w:cs="Times New Roman"/>
            <w:noProof/>
            <w:webHidden/>
            <w:sz w:val="22"/>
            <w:szCs w:val="22"/>
          </w:rPr>
          <w:instrText xml:space="preserve"> PAGEREF _Toc43816622 \h </w:instrText>
        </w:r>
        <w:r w:rsidR="009853F5" w:rsidRPr="009853F5">
          <w:rPr>
            <w:rFonts w:ascii="Times New Roman" w:hAnsi="Times New Roman" w:cs="Times New Roman"/>
            <w:noProof/>
            <w:webHidden/>
            <w:sz w:val="22"/>
            <w:szCs w:val="22"/>
          </w:rPr>
        </w:r>
        <w:r w:rsidR="009853F5" w:rsidRPr="009853F5">
          <w:rPr>
            <w:rFonts w:ascii="Times New Roman" w:hAnsi="Times New Roman" w:cs="Times New Roman"/>
            <w:noProof/>
            <w:webHidden/>
            <w:sz w:val="22"/>
            <w:szCs w:val="22"/>
          </w:rPr>
          <w:fldChar w:fldCharType="separate"/>
        </w:r>
        <w:r w:rsidR="00435EAC">
          <w:rPr>
            <w:rFonts w:ascii="Times New Roman" w:hAnsi="Times New Roman" w:cs="Times New Roman"/>
            <w:noProof/>
            <w:webHidden/>
            <w:sz w:val="22"/>
            <w:szCs w:val="22"/>
          </w:rPr>
          <w:t>10</w:t>
        </w:r>
        <w:r w:rsidR="009853F5" w:rsidRPr="009853F5">
          <w:rPr>
            <w:rFonts w:ascii="Times New Roman" w:hAnsi="Times New Roman" w:cs="Times New Roman"/>
            <w:noProof/>
            <w:webHidden/>
            <w:sz w:val="22"/>
            <w:szCs w:val="22"/>
          </w:rPr>
          <w:fldChar w:fldCharType="end"/>
        </w:r>
      </w:hyperlink>
    </w:p>
    <w:p w:rsidR="009853F5" w:rsidRPr="009853F5" w:rsidRDefault="00014684">
      <w:pPr>
        <w:pStyle w:val="TOC3"/>
        <w:tabs>
          <w:tab w:val="left" w:pos="1100"/>
          <w:tab w:val="right" w:leader="dot" w:pos="9016"/>
        </w:tabs>
        <w:rPr>
          <w:rFonts w:ascii="Times New Roman" w:eastAsiaTheme="minorEastAsia" w:hAnsi="Times New Roman" w:cs="Times New Roman"/>
          <w:i w:val="0"/>
          <w:iCs w:val="0"/>
          <w:noProof/>
          <w:sz w:val="22"/>
          <w:szCs w:val="22"/>
          <w:lang w:val="en-US" w:eastAsia="en-US"/>
        </w:rPr>
      </w:pPr>
      <w:hyperlink w:anchor="_Toc43816623" w:history="1">
        <w:r w:rsidR="009853F5" w:rsidRPr="009853F5">
          <w:rPr>
            <w:rStyle w:val="Hyperlink"/>
            <w:rFonts w:ascii="Times New Roman" w:hAnsi="Times New Roman" w:cs="Times New Roman"/>
            <w:noProof/>
            <w:sz w:val="22"/>
            <w:szCs w:val="22"/>
          </w:rPr>
          <w:t>2.7.1</w:t>
        </w:r>
        <w:r w:rsidR="009853F5" w:rsidRPr="009853F5">
          <w:rPr>
            <w:rFonts w:ascii="Times New Roman" w:eastAsiaTheme="minorEastAsia" w:hAnsi="Times New Roman" w:cs="Times New Roman"/>
            <w:i w:val="0"/>
            <w:iCs w:val="0"/>
            <w:noProof/>
            <w:sz w:val="22"/>
            <w:szCs w:val="22"/>
            <w:lang w:val="en-US" w:eastAsia="en-US"/>
          </w:rPr>
          <w:tab/>
        </w:r>
        <w:r w:rsidR="009853F5" w:rsidRPr="009853F5">
          <w:rPr>
            <w:rStyle w:val="Hyperlink"/>
            <w:rFonts w:ascii="Times New Roman" w:hAnsi="Times New Roman" w:cs="Times New Roman"/>
            <w:noProof/>
            <w:sz w:val="22"/>
            <w:szCs w:val="22"/>
          </w:rPr>
          <w:t>Scikit-learn</w:t>
        </w:r>
        <w:r w:rsidR="009853F5" w:rsidRPr="009853F5">
          <w:rPr>
            <w:rFonts w:ascii="Times New Roman" w:hAnsi="Times New Roman" w:cs="Times New Roman"/>
            <w:noProof/>
            <w:webHidden/>
            <w:sz w:val="22"/>
            <w:szCs w:val="22"/>
          </w:rPr>
          <w:tab/>
        </w:r>
        <w:r w:rsidR="009853F5" w:rsidRPr="009853F5">
          <w:rPr>
            <w:rFonts w:ascii="Times New Roman" w:hAnsi="Times New Roman" w:cs="Times New Roman"/>
            <w:noProof/>
            <w:webHidden/>
            <w:sz w:val="22"/>
            <w:szCs w:val="22"/>
          </w:rPr>
          <w:fldChar w:fldCharType="begin"/>
        </w:r>
        <w:r w:rsidR="009853F5" w:rsidRPr="009853F5">
          <w:rPr>
            <w:rFonts w:ascii="Times New Roman" w:hAnsi="Times New Roman" w:cs="Times New Roman"/>
            <w:noProof/>
            <w:webHidden/>
            <w:sz w:val="22"/>
            <w:szCs w:val="22"/>
          </w:rPr>
          <w:instrText xml:space="preserve"> PAGEREF _Toc43816623 \h </w:instrText>
        </w:r>
        <w:r w:rsidR="009853F5" w:rsidRPr="009853F5">
          <w:rPr>
            <w:rFonts w:ascii="Times New Roman" w:hAnsi="Times New Roman" w:cs="Times New Roman"/>
            <w:noProof/>
            <w:webHidden/>
            <w:sz w:val="22"/>
            <w:szCs w:val="22"/>
          </w:rPr>
        </w:r>
        <w:r w:rsidR="009853F5" w:rsidRPr="009853F5">
          <w:rPr>
            <w:rFonts w:ascii="Times New Roman" w:hAnsi="Times New Roman" w:cs="Times New Roman"/>
            <w:noProof/>
            <w:webHidden/>
            <w:sz w:val="22"/>
            <w:szCs w:val="22"/>
          </w:rPr>
          <w:fldChar w:fldCharType="separate"/>
        </w:r>
        <w:r w:rsidR="00435EAC">
          <w:rPr>
            <w:rFonts w:ascii="Times New Roman" w:hAnsi="Times New Roman" w:cs="Times New Roman"/>
            <w:noProof/>
            <w:webHidden/>
            <w:sz w:val="22"/>
            <w:szCs w:val="22"/>
          </w:rPr>
          <w:t>10</w:t>
        </w:r>
        <w:r w:rsidR="009853F5" w:rsidRPr="009853F5">
          <w:rPr>
            <w:rFonts w:ascii="Times New Roman" w:hAnsi="Times New Roman" w:cs="Times New Roman"/>
            <w:noProof/>
            <w:webHidden/>
            <w:sz w:val="22"/>
            <w:szCs w:val="22"/>
          </w:rPr>
          <w:fldChar w:fldCharType="end"/>
        </w:r>
      </w:hyperlink>
    </w:p>
    <w:p w:rsidR="009853F5" w:rsidRPr="009853F5" w:rsidRDefault="00014684">
      <w:pPr>
        <w:pStyle w:val="TOC3"/>
        <w:tabs>
          <w:tab w:val="left" w:pos="1100"/>
          <w:tab w:val="right" w:leader="dot" w:pos="9016"/>
        </w:tabs>
        <w:rPr>
          <w:rFonts w:ascii="Times New Roman" w:eastAsiaTheme="minorEastAsia" w:hAnsi="Times New Roman" w:cs="Times New Roman"/>
          <w:i w:val="0"/>
          <w:iCs w:val="0"/>
          <w:noProof/>
          <w:sz w:val="22"/>
          <w:szCs w:val="22"/>
          <w:lang w:val="en-US" w:eastAsia="en-US"/>
        </w:rPr>
      </w:pPr>
      <w:hyperlink w:anchor="_Toc43816624" w:history="1">
        <w:r w:rsidR="009853F5" w:rsidRPr="009853F5">
          <w:rPr>
            <w:rStyle w:val="Hyperlink"/>
            <w:rFonts w:ascii="Times New Roman" w:hAnsi="Times New Roman" w:cs="Times New Roman"/>
            <w:noProof/>
            <w:sz w:val="22"/>
            <w:szCs w:val="22"/>
          </w:rPr>
          <w:t>2.7.2</w:t>
        </w:r>
        <w:r w:rsidR="009853F5" w:rsidRPr="009853F5">
          <w:rPr>
            <w:rFonts w:ascii="Times New Roman" w:eastAsiaTheme="minorEastAsia" w:hAnsi="Times New Roman" w:cs="Times New Roman"/>
            <w:i w:val="0"/>
            <w:iCs w:val="0"/>
            <w:noProof/>
            <w:sz w:val="22"/>
            <w:szCs w:val="22"/>
            <w:lang w:val="en-US" w:eastAsia="en-US"/>
          </w:rPr>
          <w:tab/>
        </w:r>
        <w:r w:rsidR="009853F5" w:rsidRPr="009853F5">
          <w:rPr>
            <w:rStyle w:val="Hyperlink"/>
            <w:rFonts w:ascii="Times New Roman" w:hAnsi="Times New Roman" w:cs="Times New Roman"/>
            <w:noProof/>
            <w:sz w:val="22"/>
            <w:szCs w:val="22"/>
          </w:rPr>
          <w:t>Numpy</w:t>
        </w:r>
        <w:r w:rsidR="009853F5" w:rsidRPr="009853F5">
          <w:rPr>
            <w:rFonts w:ascii="Times New Roman" w:hAnsi="Times New Roman" w:cs="Times New Roman"/>
            <w:noProof/>
            <w:webHidden/>
            <w:sz w:val="22"/>
            <w:szCs w:val="22"/>
          </w:rPr>
          <w:tab/>
        </w:r>
        <w:r w:rsidR="009853F5" w:rsidRPr="009853F5">
          <w:rPr>
            <w:rFonts w:ascii="Times New Roman" w:hAnsi="Times New Roman" w:cs="Times New Roman"/>
            <w:noProof/>
            <w:webHidden/>
            <w:sz w:val="22"/>
            <w:szCs w:val="22"/>
          </w:rPr>
          <w:fldChar w:fldCharType="begin"/>
        </w:r>
        <w:r w:rsidR="009853F5" w:rsidRPr="009853F5">
          <w:rPr>
            <w:rFonts w:ascii="Times New Roman" w:hAnsi="Times New Roman" w:cs="Times New Roman"/>
            <w:noProof/>
            <w:webHidden/>
            <w:sz w:val="22"/>
            <w:szCs w:val="22"/>
          </w:rPr>
          <w:instrText xml:space="preserve"> PAGEREF _Toc43816624 \h </w:instrText>
        </w:r>
        <w:r w:rsidR="009853F5" w:rsidRPr="009853F5">
          <w:rPr>
            <w:rFonts w:ascii="Times New Roman" w:hAnsi="Times New Roman" w:cs="Times New Roman"/>
            <w:noProof/>
            <w:webHidden/>
            <w:sz w:val="22"/>
            <w:szCs w:val="22"/>
          </w:rPr>
        </w:r>
        <w:r w:rsidR="009853F5" w:rsidRPr="009853F5">
          <w:rPr>
            <w:rFonts w:ascii="Times New Roman" w:hAnsi="Times New Roman" w:cs="Times New Roman"/>
            <w:noProof/>
            <w:webHidden/>
            <w:sz w:val="22"/>
            <w:szCs w:val="22"/>
          </w:rPr>
          <w:fldChar w:fldCharType="separate"/>
        </w:r>
        <w:r w:rsidR="00435EAC">
          <w:rPr>
            <w:rFonts w:ascii="Times New Roman" w:hAnsi="Times New Roman" w:cs="Times New Roman"/>
            <w:noProof/>
            <w:webHidden/>
            <w:sz w:val="22"/>
            <w:szCs w:val="22"/>
          </w:rPr>
          <w:t>10</w:t>
        </w:r>
        <w:r w:rsidR="009853F5" w:rsidRPr="009853F5">
          <w:rPr>
            <w:rFonts w:ascii="Times New Roman" w:hAnsi="Times New Roman" w:cs="Times New Roman"/>
            <w:noProof/>
            <w:webHidden/>
            <w:sz w:val="22"/>
            <w:szCs w:val="22"/>
          </w:rPr>
          <w:fldChar w:fldCharType="end"/>
        </w:r>
      </w:hyperlink>
    </w:p>
    <w:p w:rsidR="009853F5" w:rsidRPr="009853F5" w:rsidRDefault="00014684">
      <w:pPr>
        <w:pStyle w:val="TOC3"/>
        <w:tabs>
          <w:tab w:val="left" w:pos="1100"/>
          <w:tab w:val="right" w:leader="dot" w:pos="9016"/>
        </w:tabs>
        <w:rPr>
          <w:rFonts w:ascii="Times New Roman" w:eastAsiaTheme="minorEastAsia" w:hAnsi="Times New Roman" w:cs="Times New Roman"/>
          <w:i w:val="0"/>
          <w:iCs w:val="0"/>
          <w:noProof/>
          <w:sz w:val="22"/>
          <w:szCs w:val="22"/>
          <w:lang w:val="en-US" w:eastAsia="en-US"/>
        </w:rPr>
      </w:pPr>
      <w:hyperlink w:anchor="_Toc43816625" w:history="1">
        <w:r w:rsidR="009853F5" w:rsidRPr="009853F5">
          <w:rPr>
            <w:rStyle w:val="Hyperlink"/>
            <w:rFonts w:ascii="Times New Roman" w:hAnsi="Times New Roman" w:cs="Times New Roman"/>
            <w:noProof/>
            <w:sz w:val="22"/>
            <w:szCs w:val="22"/>
          </w:rPr>
          <w:t>2.7.3</w:t>
        </w:r>
        <w:r w:rsidR="009853F5" w:rsidRPr="009853F5">
          <w:rPr>
            <w:rFonts w:ascii="Times New Roman" w:eastAsiaTheme="minorEastAsia" w:hAnsi="Times New Roman" w:cs="Times New Roman"/>
            <w:i w:val="0"/>
            <w:iCs w:val="0"/>
            <w:noProof/>
            <w:sz w:val="22"/>
            <w:szCs w:val="22"/>
            <w:lang w:val="en-US" w:eastAsia="en-US"/>
          </w:rPr>
          <w:tab/>
        </w:r>
        <w:r w:rsidR="009853F5" w:rsidRPr="009853F5">
          <w:rPr>
            <w:rStyle w:val="Hyperlink"/>
            <w:rFonts w:ascii="Times New Roman" w:hAnsi="Times New Roman" w:cs="Times New Roman"/>
            <w:noProof/>
            <w:sz w:val="22"/>
            <w:szCs w:val="22"/>
          </w:rPr>
          <w:t>Tensorflow</w:t>
        </w:r>
        <w:r w:rsidR="009853F5" w:rsidRPr="009853F5">
          <w:rPr>
            <w:rFonts w:ascii="Times New Roman" w:hAnsi="Times New Roman" w:cs="Times New Roman"/>
            <w:noProof/>
            <w:webHidden/>
            <w:sz w:val="22"/>
            <w:szCs w:val="22"/>
          </w:rPr>
          <w:tab/>
        </w:r>
        <w:r w:rsidR="009853F5" w:rsidRPr="009853F5">
          <w:rPr>
            <w:rFonts w:ascii="Times New Roman" w:hAnsi="Times New Roman" w:cs="Times New Roman"/>
            <w:noProof/>
            <w:webHidden/>
            <w:sz w:val="22"/>
            <w:szCs w:val="22"/>
          </w:rPr>
          <w:fldChar w:fldCharType="begin"/>
        </w:r>
        <w:r w:rsidR="009853F5" w:rsidRPr="009853F5">
          <w:rPr>
            <w:rFonts w:ascii="Times New Roman" w:hAnsi="Times New Roman" w:cs="Times New Roman"/>
            <w:noProof/>
            <w:webHidden/>
            <w:sz w:val="22"/>
            <w:szCs w:val="22"/>
          </w:rPr>
          <w:instrText xml:space="preserve"> PAGEREF _Toc43816625 \h </w:instrText>
        </w:r>
        <w:r w:rsidR="009853F5" w:rsidRPr="009853F5">
          <w:rPr>
            <w:rFonts w:ascii="Times New Roman" w:hAnsi="Times New Roman" w:cs="Times New Roman"/>
            <w:noProof/>
            <w:webHidden/>
            <w:sz w:val="22"/>
            <w:szCs w:val="22"/>
          </w:rPr>
        </w:r>
        <w:r w:rsidR="009853F5" w:rsidRPr="009853F5">
          <w:rPr>
            <w:rFonts w:ascii="Times New Roman" w:hAnsi="Times New Roman" w:cs="Times New Roman"/>
            <w:noProof/>
            <w:webHidden/>
            <w:sz w:val="22"/>
            <w:szCs w:val="22"/>
          </w:rPr>
          <w:fldChar w:fldCharType="separate"/>
        </w:r>
        <w:r w:rsidR="00435EAC">
          <w:rPr>
            <w:rFonts w:ascii="Times New Roman" w:hAnsi="Times New Roman" w:cs="Times New Roman"/>
            <w:noProof/>
            <w:webHidden/>
            <w:sz w:val="22"/>
            <w:szCs w:val="22"/>
          </w:rPr>
          <w:t>11</w:t>
        </w:r>
        <w:r w:rsidR="009853F5" w:rsidRPr="009853F5">
          <w:rPr>
            <w:rFonts w:ascii="Times New Roman" w:hAnsi="Times New Roman" w:cs="Times New Roman"/>
            <w:noProof/>
            <w:webHidden/>
            <w:sz w:val="22"/>
            <w:szCs w:val="22"/>
          </w:rPr>
          <w:fldChar w:fldCharType="end"/>
        </w:r>
      </w:hyperlink>
    </w:p>
    <w:p w:rsidR="009853F5" w:rsidRPr="009853F5" w:rsidRDefault="00014684">
      <w:pPr>
        <w:pStyle w:val="TOC3"/>
        <w:tabs>
          <w:tab w:val="left" w:pos="1100"/>
          <w:tab w:val="right" w:leader="dot" w:pos="9016"/>
        </w:tabs>
        <w:rPr>
          <w:rFonts w:ascii="Times New Roman" w:eastAsiaTheme="minorEastAsia" w:hAnsi="Times New Roman" w:cs="Times New Roman"/>
          <w:i w:val="0"/>
          <w:iCs w:val="0"/>
          <w:noProof/>
          <w:sz w:val="22"/>
          <w:szCs w:val="22"/>
          <w:lang w:val="en-US" w:eastAsia="en-US"/>
        </w:rPr>
      </w:pPr>
      <w:hyperlink w:anchor="_Toc43816626" w:history="1">
        <w:r w:rsidR="009853F5" w:rsidRPr="009853F5">
          <w:rPr>
            <w:rStyle w:val="Hyperlink"/>
            <w:rFonts w:ascii="Times New Roman" w:hAnsi="Times New Roman" w:cs="Times New Roman"/>
            <w:noProof/>
            <w:sz w:val="22"/>
            <w:szCs w:val="22"/>
          </w:rPr>
          <w:t>2.7.4</w:t>
        </w:r>
        <w:r w:rsidR="009853F5" w:rsidRPr="009853F5">
          <w:rPr>
            <w:rFonts w:ascii="Times New Roman" w:eastAsiaTheme="minorEastAsia" w:hAnsi="Times New Roman" w:cs="Times New Roman"/>
            <w:i w:val="0"/>
            <w:iCs w:val="0"/>
            <w:noProof/>
            <w:sz w:val="22"/>
            <w:szCs w:val="22"/>
            <w:lang w:val="en-US" w:eastAsia="en-US"/>
          </w:rPr>
          <w:tab/>
        </w:r>
        <w:r w:rsidR="009853F5" w:rsidRPr="009853F5">
          <w:rPr>
            <w:rStyle w:val="Hyperlink"/>
            <w:rFonts w:ascii="Times New Roman" w:hAnsi="Times New Roman" w:cs="Times New Roman"/>
            <w:noProof/>
            <w:sz w:val="22"/>
            <w:szCs w:val="22"/>
          </w:rPr>
          <w:t>Sentence Transformers</w:t>
        </w:r>
        <w:r w:rsidR="009853F5" w:rsidRPr="009853F5">
          <w:rPr>
            <w:rFonts w:ascii="Times New Roman" w:hAnsi="Times New Roman" w:cs="Times New Roman"/>
            <w:noProof/>
            <w:webHidden/>
            <w:sz w:val="22"/>
            <w:szCs w:val="22"/>
          </w:rPr>
          <w:tab/>
        </w:r>
        <w:r w:rsidR="009853F5" w:rsidRPr="009853F5">
          <w:rPr>
            <w:rFonts w:ascii="Times New Roman" w:hAnsi="Times New Roman" w:cs="Times New Roman"/>
            <w:noProof/>
            <w:webHidden/>
            <w:sz w:val="22"/>
            <w:szCs w:val="22"/>
          </w:rPr>
          <w:fldChar w:fldCharType="begin"/>
        </w:r>
        <w:r w:rsidR="009853F5" w:rsidRPr="009853F5">
          <w:rPr>
            <w:rFonts w:ascii="Times New Roman" w:hAnsi="Times New Roman" w:cs="Times New Roman"/>
            <w:noProof/>
            <w:webHidden/>
            <w:sz w:val="22"/>
            <w:szCs w:val="22"/>
          </w:rPr>
          <w:instrText xml:space="preserve"> PAGEREF _Toc43816626 \h </w:instrText>
        </w:r>
        <w:r w:rsidR="009853F5" w:rsidRPr="009853F5">
          <w:rPr>
            <w:rFonts w:ascii="Times New Roman" w:hAnsi="Times New Roman" w:cs="Times New Roman"/>
            <w:noProof/>
            <w:webHidden/>
            <w:sz w:val="22"/>
            <w:szCs w:val="22"/>
          </w:rPr>
        </w:r>
        <w:r w:rsidR="009853F5" w:rsidRPr="009853F5">
          <w:rPr>
            <w:rFonts w:ascii="Times New Roman" w:hAnsi="Times New Roman" w:cs="Times New Roman"/>
            <w:noProof/>
            <w:webHidden/>
            <w:sz w:val="22"/>
            <w:szCs w:val="22"/>
          </w:rPr>
          <w:fldChar w:fldCharType="separate"/>
        </w:r>
        <w:r w:rsidR="00435EAC">
          <w:rPr>
            <w:rFonts w:ascii="Times New Roman" w:hAnsi="Times New Roman" w:cs="Times New Roman"/>
            <w:noProof/>
            <w:webHidden/>
            <w:sz w:val="22"/>
            <w:szCs w:val="22"/>
          </w:rPr>
          <w:t>12</w:t>
        </w:r>
        <w:r w:rsidR="009853F5" w:rsidRPr="009853F5">
          <w:rPr>
            <w:rFonts w:ascii="Times New Roman" w:hAnsi="Times New Roman" w:cs="Times New Roman"/>
            <w:noProof/>
            <w:webHidden/>
            <w:sz w:val="22"/>
            <w:szCs w:val="22"/>
          </w:rPr>
          <w:fldChar w:fldCharType="end"/>
        </w:r>
      </w:hyperlink>
    </w:p>
    <w:p w:rsidR="009853F5" w:rsidRPr="009853F5" w:rsidRDefault="00014684">
      <w:pPr>
        <w:pStyle w:val="TOC3"/>
        <w:tabs>
          <w:tab w:val="left" w:pos="1100"/>
          <w:tab w:val="right" w:leader="dot" w:pos="9016"/>
        </w:tabs>
        <w:rPr>
          <w:rFonts w:ascii="Times New Roman" w:eastAsiaTheme="minorEastAsia" w:hAnsi="Times New Roman" w:cs="Times New Roman"/>
          <w:i w:val="0"/>
          <w:iCs w:val="0"/>
          <w:noProof/>
          <w:sz w:val="22"/>
          <w:szCs w:val="22"/>
          <w:lang w:val="en-US" w:eastAsia="en-US"/>
        </w:rPr>
      </w:pPr>
      <w:hyperlink w:anchor="_Toc43816627" w:history="1">
        <w:r w:rsidR="009853F5" w:rsidRPr="009853F5">
          <w:rPr>
            <w:rStyle w:val="Hyperlink"/>
            <w:rFonts w:ascii="Times New Roman" w:hAnsi="Times New Roman" w:cs="Times New Roman"/>
            <w:noProof/>
            <w:sz w:val="22"/>
            <w:szCs w:val="22"/>
          </w:rPr>
          <w:t>2.7.5</w:t>
        </w:r>
        <w:r w:rsidR="009853F5" w:rsidRPr="009853F5">
          <w:rPr>
            <w:rFonts w:ascii="Times New Roman" w:eastAsiaTheme="minorEastAsia" w:hAnsi="Times New Roman" w:cs="Times New Roman"/>
            <w:i w:val="0"/>
            <w:iCs w:val="0"/>
            <w:noProof/>
            <w:sz w:val="22"/>
            <w:szCs w:val="22"/>
            <w:lang w:val="en-US" w:eastAsia="en-US"/>
          </w:rPr>
          <w:tab/>
        </w:r>
        <w:r w:rsidR="009853F5" w:rsidRPr="009853F5">
          <w:rPr>
            <w:rStyle w:val="Hyperlink"/>
            <w:rFonts w:ascii="Times New Roman" w:hAnsi="Times New Roman" w:cs="Times New Roman"/>
            <w:noProof/>
            <w:sz w:val="22"/>
            <w:szCs w:val="22"/>
          </w:rPr>
          <w:t>Kaagle</w:t>
        </w:r>
        <w:r w:rsidR="009853F5" w:rsidRPr="009853F5">
          <w:rPr>
            <w:rFonts w:ascii="Times New Roman" w:hAnsi="Times New Roman" w:cs="Times New Roman"/>
            <w:noProof/>
            <w:webHidden/>
            <w:sz w:val="22"/>
            <w:szCs w:val="22"/>
          </w:rPr>
          <w:tab/>
        </w:r>
        <w:r w:rsidR="009853F5" w:rsidRPr="009853F5">
          <w:rPr>
            <w:rFonts w:ascii="Times New Roman" w:hAnsi="Times New Roman" w:cs="Times New Roman"/>
            <w:noProof/>
            <w:webHidden/>
            <w:sz w:val="22"/>
            <w:szCs w:val="22"/>
          </w:rPr>
          <w:fldChar w:fldCharType="begin"/>
        </w:r>
        <w:r w:rsidR="009853F5" w:rsidRPr="009853F5">
          <w:rPr>
            <w:rFonts w:ascii="Times New Roman" w:hAnsi="Times New Roman" w:cs="Times New Roman"/>
            <w:noProof/>
            <w:webHidden/>
            <w:sz w:val="22"/>
            <w:szCs w:val="22"/>
          </w:rPr>
          <w:instrText xml:space="preserve"> PAGEREF _Toc43816627 \h </w:instrText>
        </w:r>
        <w:r w:rsidR="009853F5" w:rsidRPr="009853F5">
          <w:rPr>
            <w:rFonts w:ascii="Times New Roman" w:hAnsi="Times New Roman" w:cs="Times New Roman"/>
            <w:noProof/>
            <w:webHidden/>
            <w:sz w:val="22"/>
            <w:szCs w:val="22"/>
          </w:rPr>
        </w:r>
        <w:r w:rsidR="009853F5" w:rsidRPr="009853F5">
          <w:rPr>
            <w:rFonts w:ascii="Times New Roman" w:hAnsi="Times New Roman" w:cs="Times New Roman"/>
            <w:noProof/>
            <w:webHidden/>
            <w:sz w:val="22"/>
            <w:szCs w:val="22"/>
          </w:rPr>
          <w:fldChar w:fldCharType="separate"/>
        </w:r>
        <w:r w:rsidR="00435EAC">
          <w:rPr>
            <w:rFonts w:ascii="Times New Roman" w:hAnsi="Times New Roman" w:cs="Times New Roman"/>
            <w:noProof/>
            <w:webHidden/>
            <w:sz w:val="22"/>
            <w:szCs w:val="22"/>
          </w:rPr>
          <w:t>12</w:t>
        </w:r>
        <w:r w:rsidR="009853F5" w:rsidRPr="009853F5">
          <w:rPr>
            <w:rFonts w:ascii="Times New Roman" w:hAnsi="Times New Roman" w:cs="Times New Roman"/>
            <w:noProof/>
            <w:webHidden/>
            <w:sz w:val="22"/>
            <w:szCs w:val="22"/>
          </w:rPr>
          <w:fldChar w:fldCharType="end"/>
        </w:r>
      </w:hyperlink>
    </w:p>
    <w:p w:rsidR="009853F5" w:rsidRPr="009853F5" w:rsidRDefault="00014684">
      <w:pPr>
        <w:pStyle w:val="TOC2"/>
        <w:tabs>
          <w:tab w:val="left" w:pos="880"/>
          <w:tab w:val="right" w:leader="dot" w:pos="9016"/>
        </w:tabs>
        <w:rPr>
          <w:rFonts w:ascii="Times New Roman" w:eastAsiaTheme="minorEastAsia" w:hAnsi="Times New Roman" w:cs="Times New Roman"/>
          <w:smallCaps w:val="0"/>
          <w:noProof/>
          <w:sz w:val="22"/>
          <w:szCs w:val="22"/>
          <w:lang w:val="en-US" w:eastAsia="en-US"/>
        </w:rPr>
      </w:pPr>
      <w:hyperlink w:anchor="_Toc43816628" w:history="1">
        <w:r w:rsidR="009853F5" w:rsidRPr="009853F5">
          <w:rPr>
            <w:rStyle w:val="Hyperlink"/>
            <w:rFonts w:ascii="Times New Roman" w:hAnsi="Times New Roman" w:cs="Times New Roman"/>
            <w:noProof/>
            <w:sz w:val="22"/>
            <w:szCs w:val="22"/>
          </w:rPr>
          <w:t>2.8</w:t>
        </w:r>
        <w:r w:rsidR="009853F5" w:rsidRPr="009853F5">
          <w:rPr>
            <w:rFonts w:ascii="Times New Roman" w:eastAsiaTheme="minorEastAsia" w:hAnsi="Times New Roman" w:cs="Times New Roman"/>
            <w:smallCaps w:val="0"/>
            <w:noProof/>
            <w:sz w:val="22"/>
            <w:szCs w:val="22"/>
            <w:lang w:val="en-US" w:eastAsia="en-US"/>
          </w:rPr>
          <w:tab/>
        </w:r>
        <w:r w:rsidR="009853F5" w:rsidRPr="009853F5">
          <w:rPr>
            <w:rStyle w:val="Hyperlink"/>
            <w:rFonts w:ascii="Times New Roman" w:hAnsi="Times New Roman" w:cs="Times New Roman"/>
            <w:noProof/>
            <w:sz w:val="22"/>
            <w:szCs w:val="22"/>
          </w:rPr>
          <w:t>Transformer</w:t>
        </w:r>
        <w:r w:rsidR="009853F5" w:rsidRPr="009853F5">
          <w:rPr>
            <w:rFonts w:ascii="Times New Roman" w:hAnsi="Times New Roman" w:cs="Times New Roman"/>
            <w:noProof/>
            <w:webHidden/>
            <w:sz w:val="22"/>
            <w:szCs w:val="22"/>
          </w:rPr>
          <w:tab/>
        </w:r>
        <w:r w:rsidR="009853F5" w:rsidRPr="009853F5">
          <w:rPr>
            <w:rFonts w:ascii="Times New Roman" w:hAnsi="Times New Roman" w:cs="Times New Roman"/>
            <w:noProof/>
            <w:webHidden/>
            <w:sz w:val="22"/>
            <w:szCs w:val="22"/>
          </w:rPr>
          <w:fldChar w:fldCharType="begin"/>
        </w:r>
        <w:r w:rsidR="009853F5" w:rsidRPr="009853F5">
          <w:rPr>
            <w:rFonts w:ascii="Times New Roman" w:hAnsi="Times New Roman" w:cs="Times New Roman"/>
            <w:noProof/>
            <w:webHidden/>
            <w:sz w:val="22"/>
            <w:szCs w:val="22"/>
          </w:rPr>
          <w:instrText xml:space="preserve"> PAGEREF _Toc43816628 \h </w:instrText>
        </w:r>
        <w:r w:rsidR="009853F5" w:rsidRPr="009853F5">
          <w:rPr>
            <w:rFonts w:ascii="Times New Roman" w:hAnsi="Times New Roman" w:cs="Times New Roman"/>
            <w:noProof/>
            <w:webHidden/>
            <w:sz w:val="22"/>
            <w:szCs w:val="22"/>
          </w:rPr>
        </w:r>
        <w:r w:rsidR="009853F5" w:rsidRPr="009853F5">
          <w:rPr>
            <w:rFonts w:ascii="Times New Roman" w:hAnsi="Times New Roman" w:cs="Times New Roman"/>
            <w:noProof/>
            <w:webHidden/>
            <w:sz w:val="22"/>
            <w:szCs w:val="22"/>
          </w:rPr>
          <w:fldChar w:fldCharType="separate"/>
        </w:r>
        <w:r w:rsidR="00435EAC">
          <w:rPr>
            <w:rFonts w:ascii="Times New Roman" w:hAnsi="Times New Roman" w:cs="Times New Roman"/>
            <w:noProof/>
            <w:webHidden/>
            <w:sz w:val="22"/>
            <w:szCs w:val="22"/>
          </w:rPr>
          <w:t>12</w:t>
        </w:r>
        <w:r w:rsidR="009853F5" w:rsidRPr="009853F5">
          <w:rPr>
            <w:rFonts w:ascii="Times New Roman" w:hAnsi="Times New Roman" w:cs="Times New Roman"/>
            <w:noProof/>
            <w:webHidden/>
            <w:sz w:val="22"/>
            <w:szCs w:val="22"/>
          </w:rPr>
          <w:fldChar w:fldCharType="end"/>
        </w:r>
      </w:hyperlink>
    </w:p>
    <w:p w:rsidR="009853F5" w:rsidRPr="009853F5" w:rsidRDefault="00014684">
      <w:pPr>
        <w:pStyle w:val="TOC3"/>
        <w:tabs>
          <w:tab w:val="left" w:pos="1100"/>
          <w:tab w:val="right" w:leader="dot" w:pos="9016"/>
        </w:tabs>
        <w:rPr>
          <w:rFonts w:ascii="Times New Roman" w:eastAsiaTheme="minorEastAsia" w:hAnsi="Times New Roman" w:cs="Times New Roman"/>
          <w:i w:val="0"/>
          <w:iCs w:val="0"/>
          <w:noProof/>
          <w:sz w:val="22"/>
          <w:szCs w:val="22"/>
          <w:lang w:val="en-US" w:eastAsia="en-US"/>
        </w:rPr>
      </w:pPr>
      <w:hyperlink w:anchor="_Toc43816629" w:history="1">
        <w:r w:rsidR="009853F5" w:rsidRPr="009853F5">
          <w:rPr>
            <w:rStyle w:val="Hyperlink"/>
            <w:rFonts w:ascii="Times New Roman" w:hAnsi="Times New Roman" w:cs="Times New Roman"/>
            <w:noProof/>
            <w:sz w:val="22"/>
            <w:szCs w:val="22"/>
          </w:rPr>
          <w:t>2.8.1</w:t>
        </w:r>
        <w:r w:rsidR="009853F5" w:rsidRPr="009853F5">
          <w:rPr>
            <w:rFonts w:ascii="Times New Roman" w:eastAsiaTheme="minorEastAsia" w:hAnsi="Times New Roman" w:cs="Times New Roman"/>
            <w:i w:val="0"/>
            <w:iCs w:val="0"/>
            <w:noProof/>
            <w:sz w:val="22"/>
            <w:szCs w:val="22"/>
            <w:lang w:val="en-US" w:eastAsia="en-US"/>
          </w:rPr>
          <w:tab/>
        </w:r>
        <w:r w:rsidR="009853F5" w:rsidRPr="009853F5">
          <w:rPr>
            <w:rStyle w:val="Hyperlink"/>
            <w:rFonts w:ascii="Times New Roman" w:hAnsi="Times New Roman" w:cs="Times New Roman"/>
            <w:noProof/>
            <w:sz w:val="22"/>
            <w:szCs w:val="22"/>
          </w:rPr>
          <w:t>BERT</w:t>
        </w:r>
        <w:r w:rsidR="009853F5" w:rsidRPr="009853F5">
          <w:rPr>
            <w:rFonts w:ascii="Times New Roman" w:hAnsi="Times New Roman" w:cs="Times New Roman"/>
            <w:noProof/>
            <w:webHidden/>
            <w:sz w:val="22"/>
            <w:szCs w:val="22"/>
          </w:rPr>
          <w:tab/>
        </w:r>
        <w:r w:rsidR="009853F5" w:rsidRPr="009853F5">
          <w:rPr>
            <w:rFonts w:ascii="Times New Roman" w:hAnsi="Times New Roman" w:cs="Times New Roman"/>
            <w:noProof/>
            <w:webHidden/>
            <w:sz w:val="22"/>
            <w:szCs w:val="22"/>
          </w:rPr>
          <w:fldChar w:fldCharType="begin"/>
        </w:r>
        <w:r w:rsidR="009853F5" w:rsidRPr="009853F5">
          <w:rPr>
            <w:rFonts w:ascii="Times New Roman" w:hAnsi="Times New Roman" w:cs="Times New Roman"/>
            <w:noProof/>
            <w:webHidden/>
            <w:sz w:val="22"/>
            <w:szCs w:val="22"/>
          </w:rPr>
          <w:instrText xml:space="preserve"> PAGEREF _Toc43816629 \h </w:instrText>
        </w:r>
        <w:r w:rsidR="009853F5" w:rsidRPr="009853F5">
          <w:rPr>
            <w:rFonts w:ascii="Times New Roman" w:hAnsi="Times New Roman" w:cs="Times New Roman"/>
            <w:noProof/>
            <w:webHidden/>
            <w:sz w:val="22"/>
            <w:szCs w:val="22"/>
          </w:rPr>
        </w:r>
        <w:r w:rsidR="009853F5" w:rsidRPr="009853F5">
          <w:rPr>
            <w:rFonts w:ascii="Times New Roman" w:hAnsi="Times New Roman" w:cs="Times New Roman"/>
            <w:noProof/>
            <w:webHidden/>
            <w:sz w:val="22"/>
            <w:szCs w:val="22"/>
          </w:rPr>
          <w:fldChar w:fldCharType="separate"/>
        </w:r>
        <w:r w:rsidR="00435EAC">
          <w:rPr>
            <w:rFonts w:ascii="Times New Roman" w:hAnsi="Times New Roman" w:cs="Times New Roman"/>
            <w:noProof/>
            <w:webHidden/>
            <w:sz w:val="22"/>
            <w:szCs w:val="22"/>
          </w:rPr>
          <w:t>15</w:t>
        </w:r>
        <w:r w:rsidR="009853F5" w:rsidRPr="009853F5">
          <w:rPr>
            <w:rFonts w:ascii="Times New Roman" w:hAnsi="Times New Roman" w:cs="Times New Roman"/>
            <w:noProof/>
            <w:webHidden/>
            <w:sz w:val="22"/>
            <w:szCs w:val="22"/>
          </w:rPr>
          <w:fldChar w:fldCharType="end"/>
        </w:r>
      </w:hyperlink>
    </w:p>
    <w:p w:rsidR="009853F5" w:rsidRPr="009853F5" w:rsidRDefault="00014684">
      <w:pPr>
        <w:pStyle w:val="TOC2"/>
        <w:tabs>
          <w:tab w:val="left" w:pos="880"/>
          <w:tab w:val="right" w:leader="dot" w:pos="9016"/>
        </w:tabs>
        <w:rPr>
          <w:rFonts w:ascii="Times New Roman" w:eastAsiaTheme="minorEastAsia" w:hAnsi="Times New Roman" w:cs="Times New Roman"/>
          <w:smallCaps w:val="0"/>
          <w:noProof/>
          <w:sz w:val="22"/>
          <w:szCs w:val="22"/>
          <w:lang w:val="en-US" w:eastAsia="en-US"/>
        </w:rPr>
      </w:pPr>
      <w:hyperlink w:anchor="_Toc43816630" w:history="1">
        <w:r w:rsidR="009853F5" w:rsidRPr="009853F5">
          <w:rPr>
            <w:rStyle w:val="Hyperlink"/>
            <w:rFonts w:ascii="Times New Roman" w:hAnsi="Times New Roman" w:cs="Times New Roman"/>
            <w:bCs/>
            <w:noProof/>
            <w:sz w:val="22"/>
            <w:szCs w:val="22"/>
            <w:bdr w:val="none" w:sz="0" w:space="0" w:color="auto" w:frame="1"/>
          </w:rPr>
          <w:t>2.9</w:t>
        </w:r>
        <w:r w:rsidR="009853F5" w:rsidRPr="009853F5">
          <w:rPr>
            <w:rFonts w:ascii="Times New Roman" w:eastAsiaTheme="minorEastAsia" w:hAnsi="Times New Roman" w:cs="Times New Roman"/>
            <w:smallCaps w:val="0"/>
            <w:noProof/>
            <w:sz w:val="22"/>
            <w:szCs w:val="22"/>
            <w:lang w:val="en-US" w:eastAsia="en-US"/>
          </w:rPr>
          <w:tab/>
        </w:r>
        <w:r w:rsidR="009853F5" w:rsidRPr="009853F5">
          <w:rPr>
            <w:rStyle w:val="Hyperlink"/>
            <w:rFonts w:ascii="Times New Roman" w:hAnsi="Times New Roman" w:cs="Times New Roman"/>
            <w:bCs/>
            <w:noProof/>
            <w:sz w:val="22"/>
            <w:szCs w:val="22"/>
            <w:bdr w:val="none" w:sz="0" w:space="0" w:color="auto" w:frame="1"/>
            <w:shd w:val="clear" w:color="auto" w:fill="FFFFFF"/>
          </w:rPr>
          <w:t>GloVe</w:t>
        </w:r>
        <w:r w:rsidR="009853F5" w:rsidRPr="009853F5">
          <w:rPr>
            <w:rFonts w:ascii="Times New Roman" w:hAnsi="Times New Roman" w:cs="Times New Roman"/>
            <w:noProof/>
            <w:webHidden/>
            <w:sz w:val="22"/>
            <w:szCs w:val="22"/>
          </w:rPr>
          <w:tab/>
        </w:r>
        <w:r w:rsidR="009853F5" w:rsidRPr="009853F5">
          <w:rPr>
            <w:rFonts w:ascii="Times New Roman" w:hAnsi="Times New Roman" w:cs="Times New Roman"/>
            <w:noProof/>
            <w:webHidden/>
            <w:sz w:val="22"/>
            <w:szCs w:val="22"/>
          </w:rPr>
          <w:fldChar w:fldCharType="begin"/>
        </w:r>
        <w:r w:rsidR="009853F5" w:rsidRPr="009853F5">
          <w:rPr>
            <w:rFonts w:ascii="Times New Roman" w:hAnsi="Times New Roman" w:cs="Times New Roman"/>
            <w:noProof/>
            <w:webHidden/>
            <w:sz w:val="22"/>
            <w:szCs w:val="22"/>
          </w:rPr>
          <w:instrText xml:space="preserve"> PAGEREF _Toc43816630 \h </w:instrText>
        </w:r>
        <w:r w:rsidR="009853F5" w:rsidRPr="009853F5">
          <w:rPr>
            <w:rFonts w:ascii="Times New Roman" w:hAnsi="Times New Roman" w:cs="Times New Roman"/>
            <w:noProof/>
            <w:webHidden/>
            <w:sz w:val="22"/>
            <w:szCs w:val="22"/>
          </w:rPr>
        </w:r>
        <w:r w:rsidR="009853F5" w:rsidRPr="009853F5">
          <w:rPr>
            <w:rFonts w:ascii="Times New Roman" w:hAnsi="Times New Roman" w:cs="Times New Roman"/>
            <w:noProof/>
            <w:webHidden/>
            <w:sz w:val="22"/>
            <w:szCs w:val="22"/>
          </w:rPr>
          <w:fldChar w:fldCharType="separate"/>
        </w:r>
        <w:r w:rsidR="00435EAC">
          <w:rPr>
            <w:rFonts w:ascii="Times New Roman" w:hAnsi="Times New Roman" w:cs="Times New Roman"/>
            <w:noProof/>
            <w:webHidden/>
            <w:sz w:val="22"/>
            <w:szCs w:val="22"/>
          </w:rPr>
          <w:t>20</w:t>
        </w:r>
        <w:r w:rsidR="009853F5" w:rsidRPr="009853F5">
          <w:rPr>
            <w:rFonts w:ascii="Times New Roman" w:hAnsi="Times New Roman" w:cs="Times New Roman"/>
            <w:noProof/>
            <w:webHidden/>
            <w:sz w:val="22"/>
            <w:szCs w:val="22"/>
          </w:rPr>
          <w:fldChar w:fldCharType="end"/>
        </w:r>
      </w:hyperlink>
    </w:p>
    <w:p w:rsidR="009853F5" w:rsidRPr="009853F5" w:rsidRDefault="00014684">
      <w:pPr>
        <w:pStyle w:val="TOC2"/>
        <w:tabs>
          <w:tab w:val="left" w:pos="880"/>
          <w:tab w:val="right" w:leader="dot" w:pos="9016"/>
        </w:tabs>
        <w:rPr>
          <w:rFonts w:ascii="Times New Roman" w:eastAsiaTheme="minorEastAsia" w:hAnsi="Times New Roman" w:cs="Times New Roman"/>
          <w:smallCaps w:val="0"/>
          <w:noProof/>
          <w:sz w:val="22"/>
          <w:szCs w:val="22"/>
          <w:lang w:val="en-US" w:eastAsia="en-US"/>
        </w:rPr>
      </w:pPr>
      <w:hyperlink w:anchor="_Toc43816631" w:history="1">
        <w:r w:rsidR="009853F5" w:rsidRPr="009853F5">
          <w:rPr>
            <w:rStyle w:val="Hyperlink"/>
            <w:rFonts w:ascii="Times New Roman" w:hAnsi="Times New Roman" w:cs="Times New Roman"/>
            <w:noProof/>
            <w:sz w:val="22"/>
            <w:szCs w:val="22"/>
          </w:rPr>
          <w:t>2.10</w:t>
        </w:r>
        <w:r w:rsidR="009853F5" w:rsidRPr="009853F5">
          <w:rPr>
            <w:rFonts w:ascii="Times New Roman" w:eastAsiaTheme="minorEastAsia" w:hAnsi="Times New Roman" w:cs="Times New Roman"/>
            <w:smallCaps w:val="0"/>
            <w:noProof/>
            <w:sz w:val="22"/>
            <w:szCs w:val="22"/>
            <w:lang w:val="en-US" w:eastAsia="en-US"/>
          </w:rPr>
          <w:tab/>
        </w:r>
        <w:r w:rsidR="009853F5" w:rsidRPr="009853F5">
          <w:rPr>
            <w:rStyle w:val="Hyperlink"/>
            <w:rFonts w:ascii="Times New Roman" w:hAnsi="Times New Roman" w:cs="Times New Roman"/>
            <w:noProof/>
            <w:sz w:val="22"/>
            <w:szCs w:val="22"/>
          </w:rPr>
          <w:t>TF-IDF</w:t>
        </w:r>
        <w:r w:rsidR="009853F5" w:rsidRPr="009853F5">
          <w:rPr>
            <w:rFonts w:ascii="Times New Roman" w:hAnsi="Times New Roman" w:cs="Times New Roman"/>
            <w:noProof/>
            <w:webHidden/>
            <w:sz w:val="22"/>
            <w:szCs w:val="22"/>
          </w:rPr>
          <w:tab/>
        </w:r>
        <w:r w:rsidR="009853F5" w:rsidRPr="009853F5">
          <w:rPr>
            <w:rFonts w:ascii="Times New Roman" w:hAnsi="Times New Roman" w:cs="Times New Roman"/>
            <w:noProof/>
            <w:webHidden/>
            <w:sz w:val="22"/>
            <w:szCs w:val="22"/>
          </w:rPr>
          <w:fldChar w:fldCharType="begin"/>
        </w:r>
        <w:r w:rsidR="009853F5" w:rsidRPr="009853F5">
          <w:rPr>
            <w:rFonts w:ascii="Times New Roman" w:hAnsi="Times New Roman" w:cs="Times New Roman"/>
            <w:noProof/>
            <w:webHidden/>
            <w:sz w:val="22"/>
            <w:szCs w:val="22"/>
          </w:rPr>
          <w:instrText xml:space="preserve"> PAGEREF _Toc43816631 \h </w:instrText>
        </w:r>
        <w:r w:rsidR="009853F5" w:rsidRPr="009853F5">
          <w:rPr>
            <w:rFonts w:ascii="Times New Roman" w:hAnsi="Times New Roman" w:cs="Times New Roman"/>
            <w:noProof/>
            <w:webHidden/>
            <w:sz w:val="22"/>
            <w:szCs w:val="22"/>
          </w:rPr>
        </w:r>
        <w:r w:rsidR="009853F5" w:rsidRPr="009853F5">
          <w:rPr>
            <w:rFonts w:ascii="Times New Roman" w:hAnsi="Times New Roman" w:cs="Times New Roman"/>
            <w:noProof/>
            <w:webHidden/>
            <w:sz w:val="22"/>
            <w:szCs w:val="22"/>
          </w:rPr>
          <w:fldChar w:fldCharType="separate"/>
        </w:r>
        <w:r w:rsidR="00435EAC">
          <w:rPr>
            <w:rFonts w:ascii="Times New Roman" w:hAnsi="Times New Roman" w:cs="Times New Roman"/>
            <w:noProof/>
            <w:webHidden/>
            <w:sz w:val="22"/>
            <w:szCs w:val="22"/>
          </w:rPr>
          <w:t>22</w:t>
        </w:r>
        <w:r w:rsidR="009853F5" w:rsidRPr="009853F5">
          <w:rPr>
            <w:rFonts w:ascii="Times New Roman" w:hAnsi="Times New Roman" w:cs="Times New Roman"/>
            <w:noProof/>
            <w:webHidden/>
            <w:sz w:val="22"/>
            <w:szCs w:val="22"/>
          </w:rPr>
          <w:fldChar w:fldCharType="end"/>
        </w:r>
      </w:hyperlink>
    </w:p>
    <w:p w:rsidR="009853F5" w:rsidRPr="009853F5" w:rsidRDefault="00014684">
      <w:pPr>
        <w:pStyle w:val="TOC2"/>
        <w:tabs>
          <w:tab w:val="left" w:pos="880"/>
          <w:tab w:val="right" w:leader="dot" w:pos="9016"/>
        </w:tabs>
        <w:rPr>
          <w:rFonts w:ascii="Times New Roman" w:eastAsiaTheme="minorEastAsia" w:hAnsi="Times New Roman" w:cs="Times New Roman"/>
          <w:smallCaps w:val="0"/>
          <w:noProof/>
          <w:sz w:val="22"/>
          <w:szCs w:val="22"/>
          <w:lang w:val="en-US" w:eastAsia="en-US"/>
        </w:rPr>
      </w:pPr>
      <w:hyperlink w:anchor="_Toc43816632" w:history="1">
        <w:r w:rsidR="009853F5" w:rsidRPr="009853F5">
          <w:rPr>
            <w:rStyle w:val="Hyperlink"/>
            <w:rFonts w:ascii="Times New Roman" w:hAnsi="Times New Roman" w:cs="Times New Roman"/>
            <w:noProof/>
            <w:sz w:val="22"/>
            <w:szCs w:val="22"/>
          </w:rPr>
          <w:t>2.11</w:t>
        </w:r>
        <w:r w:rsidR="009853F5" w:rsidRPr="009853F5">
          <w:rPr>
            <w:rFonts w:ascii="Times New Roman" w:eastAsiaTheme="minorEastAsia" w:hAnsi="Times New Roman" w:cs="Times New Roman"/>
            <w:smallCaps w:val="0"/>
            <w:noProof/>
            <w:sz w:val="22"/>
            <w:szCs w:val="22"/>
            <w:lang w:val="en-US" w:eastAsia="en-US"/>
          </w:rPr>
          <w:tab/>
        </w:r>
        <w:r w:rsidR="009853F5" w:rsidRPr="009853F5">
          <w:rPr>
            <w:rStyle w:val="Hyperlink"/>
            <w:rFonts w:ascii="Times New Roman" w:hAnsi="Times New Roman" w:cs="Times New Roman"/>
            <w:noProof/>
            <w:sz w:val="22"/>
            <w:szCs w:val="22"/>
          </w:rPr>
          <w:t>Similaritatea cosinus</w:t>
        </w:r>
        <w:r w:rsidR="009853F5" w:rsidRPr="009853F5">
          <w:rPr>
            <w:rFonts w:ascii="Times New Roman" w:hAnsi="Times New Roman" w:cs="Times New Roman"/>
            <w:noProof/>
            <w:webHidden/>
            <w:sz w:val="22"/>
            <w:szCs w:val="22"/>
          </w:rPr>
          <w:tab/>
        </w:r>
        <w:r w:rsidR="009853F5" w:rsidRPr="009853F5">
          <w:rPr>
            <w:rFonts w:ascii="Times New Roman" w:hAnsi="Times New Roman" w:cs="Times New Roman"/>
            <w:noProof/>
            <w:webHidden/>
            <w:sz w:val="22"/>
            <w:szCs w:val="22"/>
          </w:rPr>
          <w:fldChar w:fldCharType="begin"/>
        </w:r>
        <w:r w:rsidR="009853F5" w:rsidRPr="009853F5">
          <w:rPr>
            <w:rFonts w:ascii="Times New Roman" w:hAnsi="Times New Roman" w:cs="Times New Roman"/>
            <w:noProof/>
            <w:webHidden/>
            <w:sz w:val="22"/>
            <w:szCs w:val="22"/>
          </w:rPr>
          <w:instrText xml:space="preserve"> PAGEREF _Toc43816632 \h </w:instrText>
        </w:r>
        <w:r w:rsidR="009853F5" w:rsidRPr="009853F5">
          <w:rPr>
            <w:rFonts w:ascii="Times New Roman" w:hAnsi="Times New Roman" w:cs="Times New Roman"/>
            <w:noProof/>
            <w:webHidden/>
            <w:sz w:val="22"/>
            <w:szCs w:val="22"/>
          </w:rPr>
        </w:r>
        <w:r w:rsidR="009853F5" w:rsidRPr="009853F5">
          <w:rPr>
            <w:rFonts w:ascii="Times New Roman" w:hAnsi="Times New Roman" w:cs="Times New Roman"/>
            <w:noProof/>
            <w:webHidden/>
            <w:sz w:val="22"/>
            <w:szCs w:val="22"/>
          </w:rPr>
          <w:fldChar w:fldCharType="separate"/>
        </w:r>
        <w:r w:rsidR="00435EAC">
          <w:rPr>
            <w:rFonts w:ascii="Times New Roman" w:hAnsi="Times New Roman" w:cs="Times New Roman"/>
            <w:noProof/>
            <w:webHidden/>
            <w:sz w:val="22"/>
            <w:szCs w:val="22"/>
          </w:rPr>
          <w:t>25</w:t>
        </w:r>
        <w:r w:rsidR="009853F5" w:rsidRPr="009853F5">
          <w:rPr>
            <w:rFonts w:ascii="Times New Roman" w:hAnsi="Times New Roman" w:cs="Times New Roman"/>
            <w:noProof/>
            <w:webHidden/>
            <w:sz w:val="22"/>
            <w:szCs w:val="22"/>
          </w:rPr>
          <w:fldChar w:fldCharType="end"/>
        </w:r>
      </w:hyperlink>
    </w:p>
    <w:p w:rsidR="009853F5" w:rsidRPr="009853F5" w:rsidRDefault="00014684">
      <w:pPr>
        <w:pStyle w:val="TOC2"/>
        <w:tabs>
          <w:tab w:val="left" w:pos="880"/>
          <w:tab w:val="right" w:leader="dot" w:pos="9016"/>
        </w:tabs>
        <w:rPr>
          <w:rFonts w:ascii="Times New Roman" w:eastAsiaTheme="minorEastAsia" w:hAnsi="Times New Roman" w:cs="Times New Roman"/>
          <w:smallCaps w:val="0"/>
          <w:noProof/>
          <w:sz w:val="22"/>
          <w:szCs w:val="22"/>
          <w:lang w:val="en-US" w:eastAsia="en-US"/>
        </w:rPr>
      </w:pPr>
      <w:hyperlink w:anchor="_Toc43816633" w:history="1">
        <w:r w:rsidR="009853F5" w:rsidRPr="009853F5">
          <w:rPr>
            <w:rStyle w:val="Hyperlink"/>
            <w:rFonts w:ascii="Times New Roman" w:hAnsi="Times New Roman" w:cs="Times New Roman"/>
            <w:noProof/>
            <w:sz w:val="22"/>
            <w:szCs w:val="22"/>
          </w:rPr>
          <w:t>2.12</w:t>
        </w:r>
        <w:r w:rsidR="009853F5" w:rsidRPr="009853F5">
          <w:rPr>
            <w:rFonts w:ascii="Times New Roman" w:eastAsiaTheme="minorEastAsia" w:hAnsi="Times New Roman" w:cs="Times New Roman"/>
            <w:smallCaps w:val="0"/>
            <w:noProof/>
            <w:sz w:val="22"/>
            <w:szCs w:val="22"/>
            <w:lang w:val="en-US" w:eastAsia="en-US"/>
          </w:rPr>
          <w:tab/>
        </w:r>
        <w:r w:rsidR="009853F5" w:rsidRPr="009853F5">
          <w:rPr>
            <w:rStyle w:val="Hyperlink"/>
            <w:rFonts w:ascii="Times New Roman" w:hAnsi="Times New Roman" w:cs="Times New Roman"/>
            <w:noProof/>
            <w:sz w:val="22"/>
            <w:szCs w:val="22"/>
          </w:rPr>
          <w:t>RoBERTa</w:t>
        </w:r>
        <w:r w:rsidR="009853F5" w:rsidRPr="009853F5">
          <w:rPr>
            <w:rFonts w:ascii="Times New Roman" w:hAnsi="Times New Roman" w:cs="Times New Roman"/>
            <w:noProof/>
            <w:webHidden/>
            <w:sz w:val="22"/>
            <w:szCs w:val="22"/>
          </w:rPr>
          <w:tab/>
        </w:r>
        <w:r w:rsidR="009853F5" w:rsidRPr="009853F5">
          <w:rPr>
            <w:rFonts w:ascii="Times New Roman" w:hAnsi="Times New Roman" w:cs="Times New Roman"/>
            <w:noProof/>
            <w:webHidden/>
            <w:sz w:val="22"/>
            <w:szCs w:val="22"/>
          </w:rPr>
          <w:fldChar w:fldCharType="begin"/>
        </w:r>
        <w:r w:rsidR="009853F5" w:rsidRPr="009853F5">
          <w:rPr>
            <w:rFonts w:ascii="Times New Roman" w:hAnsi="Times New Roman" w:cs="Times New Roman"/>
            <w:noProof/>
            <w:webHidden/>
            <w:sz w:val="22"/>
            <w:szCs w:val="22"/>
          </w:rPr>
          <w:instrText xml:space="preserve"> PAGEREF _Toc43816633 \h </w:instrText>
        </w:r>
        <w:r w:rsidR="009853F5" w:rsidRPr="009853F5">
          <w:rPr>
            <w:rFonts w:ascii="Times New Roman" w:hAnsi="Times New Roman" w:cs="Times New Roman"/>
            <w:noProof/>
            <w:webHidden/>
            <w:sz w:val="22"/>
            <w:szCs w:val="22"/>
          </w:rPr>
        </w:r>
        <w:r w:rsidR="009853F5" w:rsidRPr="009853F5">
          <w:rPr>
            <w:rFonts w:ascii="Times New Roman" w:hAnsi="Times New Roman" w:cs="Times New Roman"/>
            <w:noProof/>
            <w:webHidden/>
            <w:sz w:val="22"/>
            <w:szCs w:val="22"/>
          </w:rPr>
          <w:fldChar w:fldCharType="separate"/>
        </w:r>
        <w:r w:rsidR="00435EAC">
          <w:rPr>
            <w:rFonts w:ascii="Times New Roman" w:hAnsi="Times New Roman" w:cs="Times New Roman"/>
            <w:noProof/>
            <w:webHidden/>
            <w:sz w:val="22"/>
            <w:szCs w:val="22"/>
          </w:rPr>
          <w:t>28</w:t>
        </w:r>
        <w:r w:rsidR="009853F5" w:rsidRPr="009853F5">
          <w:rPr>
            <w:rFonts w:ascii="Times New Roman" w:hAnsi="Times New Roman" w:cs="Times New Roman"/>
            <w:noProof/>
            <w:webHidden/>
            <w:sz w:val="22"/>
            <w:szCs w:val="22"/>
          </w:rPr>
          <w:fldChar w:fldCharType="end"/>
        </w:r>
      </w:hyperlink>
    </w:p>
    <w:p w:rsidR="009853F5" w:rsidRPr="009853F5" w:rsidRDefault="00014684">
      <w:pPr>
        <w:pStyle w:val="TOC1"/>
        <w:tabs>
          <w:tab w:val="left" w:pos="440"/>
          <w:tab w:val="right" w:leader="dot" w:pos="9016"/>
        </w:tabs>
        <w:rPr>
          <w:rFonts w:ascii="Times New Roman" w:eastAsiaTheme="minorEastAsia" w:hAnsi="Times New Roman" w:cs="Times New Roman"/>
          <w:b w:val="0"/>
          <w:bCs w:val="0"/>
          <w:caps w:val="0"/>
          <w:noProof/>
          <w:sz w:val="22"/>
          <w:szCs w:val="22"/>
          <w:lang w:val="en-US" w:eastAsia="en-US"/>
        </w:rPr>
      </w:pPr>
      <w:hyperlink w:anchor="_Toc43816634" w:history="1">
        <w:r w:rsidR="009853F5" w:rsidRPr="009853F5">
          <w:rPr>
            <w:rStyle w:val="Hyperlink"/>
            <w:rFonts w:ascii="Times New Roman" w:hAnsi="Times New Roman" w:cs="Times New Roman"/>
            <w:noProof/>
            <w:sz w:val="22"/>
            <w:szCs w:val="22"/>
          </w:rPr>
          <w:t>3</w:t>
        </w:r>
        <w:r w:rsidR="009853F5" w:rsidRPr="009853F5">
          <w:rPr>
            <w:rFonts w:ascii="Times New Roman" w:eastAsiaTheme="minorEastAsia" w:hAnsi="Times New Roman" w:cs="Times New Roman"/>
            <w:b w:val="0"/>
            <w:bCs w:val="0"/>
            <w:caps w:val="0"/>
            <w:noProof/>
            <w:sz w:val="22"/>
            <w:szCs w:val="22"/>
            <w:lang w:val="en-US" w:eastAsia="en-US"/>
          </w:rPr>
          <w:tab/>
        </w:r>
        <w:r w:rsidR="009853F5" w:rsidRPr="009853F5">
          <w:rPr>
            <w:rStyle w:val="Hyperlink"/>
            <w:rFonts w:ascii="Times New Roman" w:hAnsi="Times New Roman" w:cs="Times New Roman"/>
            <w:noProof/>
            <w:sz w:val="22"/>
            <w:szCs w:val="22"/>
          </w:rPr>
          <w:t>Design si implementare</w:t>
        </w:r>
        <w:r w:rsidR="009853F5" w:rsidRPr="009853F5">
          <w:rPr>
            <w:rFonts w:ascii="Times New Roman" w:hAnsi="Times New Roman" w:cs="Times New Roman"/>
            <w:noProof/>
            <w:webHidden/>
            <w:sz w:val="22"/>
            <w:szCs w:val="22"/>
          </w:rPr>
          <w:tab/>
        </w:r>
        <w:r w:rsidR="009853F5" w:rsidRPr="009853F5">
          <w:rPr>
            <w:rFonts w:ascii="Times New Roman" w:hAnsi="Times New Roman" w:cs="Times New Roman"/>
            <w:noProof/>
            <w:webHidden/>
            <w:sz w:val="22"/>
            <w:szCs w:val="22"/>
          </w:rPr>
          <w:fldChar w:fldCharType="begin"/>
        </w:r>
        <w:r w:rsidR="009853F5" w:rsidRPr="009853F5">
          <w:rPr>
            <w:rFonts w:ascii="Times New Roman" w:hAnsi="Times New Roman" w:cs="Times New Roman"/>
            <w:noProof/>
            <w:webHidden/>
            <w:sz w:val="22"/>
            <w:szCs w:val="22"/>
          </w:rPr>
          <w:instrText xml:space="preserve"> PAGEREF _Toc43816634 \h </w:instrText>
        </w:r>
        <w:r w:rsidR="009853F5" w:rsidRPr="009853F5">
          <w:rPr>
            <w:rFonts w:ascii="Times New Roman" w:hAnsi="Times New Roman" w:cs="Times New Roman"/>
            <w:noProof/>
            <w:webHidden/>
            <w:sz w:val="22"/>
            <w:szCs w:val="22"/>
          </w:rPr>
        </w:r>
        <w:r w:rsidR="009853F5" w:rsidRPr="009853F5">
          <w:rPr>
            <w:rFonts w:ascii="Times New Roman" w:hAnsi="Times New Roman" w:cs="Times New Roman"/>
            <w:noProof/>
            <w:webHidden/>
            <w:sz w:val="22"/>
            <w:szCs w:val="22"/>
          </w:rPr>
          <w:fldChar w:fldCharType="separate"/>
        </w:r>
        <w:r w:rsidR="00435EAC">
          <w:rPr>
            <w:rFonts w:ascii="Times New Roman" w:hAnsi="Times New Roman" w:cs="Times New Roman"/>
            <w:noProof/>
            <w:webHidden/>
            <w:sz w:val="22"/>
            <w:szCs w:val="22"/>
          </w:rPr>
          <w:t>30</w:t>
        </w:r>
        <w:r w:rsidR="009853F5" w:rsidRPr="009853F5">
          <w:rPr>
            <w:rFonts w:ascii="Times New Roman" w:hAnsi="Times New Roman" w:cs="Times New Roman"/>
            <w:noProof/>
            <w:webHidden/>
            <w:sz w:val="22"/>
            <w:szCs w:val="22"/>
          </w:rPr>
          <w:fldChar w:fldCharType="end"/>
        </w:r>
      </w:hyperlink>
    </w:p>
    <w:p w:rsidR="009853F5" w:rsidRPr="009853F5" w:rsidRDefault="00014684">
      <w:pPr>
        <w:pStyle w:val="TOC2"/>
        <w:tabs>
          <w:tab w:val="left" w:pos="880"/>
          <w:tab w:val="right" w:leader="dot" w:pos="9016"/>
        </w:tabs>
        <w:rPr>
          <w:rFonts w:ascii="Times New Roman" w:eastAsiaTheme="minorEastAsia" w:hAnsi="Times New Roman" w:cs="Times New Roman"/>
          <w:smallCaps w:val="0"/>
          <w:noProof/>
          <w:sz w:val="22"/>
          <w:szCs w:val="22"/>
          <w:lang w:val="en-US" w:eastAsia="en-US"/>
        </w:rPr>
      </w:pPr>
      <w:hyperlink w:anchor="_Toc43816635" w:history="1">
        <w:r w:rsidR="009853F5" w:rsidRPr="009853F5">
          <w:rPr>
            <w:rStyle w:val="Hyperlink"/>
            <w:rFonts w:ascii="Times New Roman" w:hAnsi="Times New Roman" w:cs="Times New Roman"/>
            <w:noProof/>
            <w:sz w:val="22"/>
            <w:szCs w:val="22"/>
          </w:rPr>
          <w:t>3.1</w:t>
        </w:r>
        <w:r w:rsidR="009853F5" w:rsidRPr="009853F5">
          <w:rPr>
            <w:rFonts w:ascii="Times New Roman" w:eastAsiaTheme="minorEastAsia" w:hAnsi="Times New Roman" w:cs="Times New Roman"/>
            <w:smallCaps w:val="0"/>
            <w:noProof/>
            <w:sz w:val="22"/>
            <w:szCs w:val="22"/>
            <w:lang w:val="en-US" w:eastAsia="en-US"/>
          </w:rPr>
          <w:tab/>
        </w:r>
        <w:r w:rsidR="009853F5" w:rsidRPr="009853F5">
          <w:rPr>
            <w:rStyle w:val="Hyperlink"/>
            <w:rFonts w:ascii="Times New Roman" w:hAnsi="Times New Roman" w:cs="Times New Roman"/>
            <w:noProof/>
            <w:sz w:val="22"/>
            <w:szCs w:val="22"/>
          </w:rPr>
          <w:t>Descrierea dataset-ului</w:t>
        </w:r>
        <w:r w:rsidR="009853F5" w:rsidRPr="009853F5">
          <w:rPr>
            <w:rFonts w:ascii="Times New Roman" w:hAnsi="Times New Roman" w:cs="Times New Roman"/>
            <w:noProof/>
            <w:webHidden/>
            <w:sz w:val="22"/>
            <w:szCs w:val="22"/>
          </w:rPr>
          <w:tab/>
        </w:r>
        <w:r w:rsidR="009853F5" w:rsidRPr="009853F5">
          <w:rPr>
            <w:rFonts w:ascii="Times New Roman" w:hAnsi="Times New Roman" w:cs="Times New Roman"/>
            <w:noProof/>
            <w:webHidden/>
            <w:sz w:val="22"/>
            <w:szCs w:val="22"/>
          </w:rPr>
          <w:fldChar w:fldCharType="begin"/>
        </w:r>
        <w:r w:rsidR="009853F5" w:rsidRPr="009853F5">
          <w:rPr>
            <w:rFonts w:ascii="Times New Roman" w:hAnsi="Times New Roman" w:cs="Times New Roman"/>
            <w:noProof/>
            <w:webHidden/>
            <w:sz w:val="22"/>
            <w:szCs w:val="22"/>
          </w:rPr>
          <w:instrText xml:space="preserve"> PAGEREF _Toc43816635 \h </w:instrText>
        </w:r>
        <w:r w:rsidR="009853F5" w:rsidRPr="009853F5">
          <w:rPr>
            <w:rFonts w:ascii="Times New Roman" w:hAnsi="Times New Roman" w:cs="Times New Roman"/>
            <w:noProof/>
            <w:webHidden/>
            <w:sz w:val="22"/>
            <w:szCs w:val="22"/>
          </w:rPr>
        </w:r>
        <w:r w:rsidR="009853F5" w:rsidRPr="009853F5">
          <w:rPr>
            <w:rFonts w:ascii="Times New Roman" w:hAnsi="Times New Roman" w:cs="Times New Roman"/>
            <w:noProof/>
            <w:webHidden/>
            <w:sz w:val="22"/>
            <w:szCs w:val="22"/>
          </w:rPr>
          <w:fldChar w:fldCharType="separate"/>
        </w:r>
        <w:r w:rsidR="00435EAC">
          <w:rPr>
            <w:rFonts w:ascii="Times New Roman" w:hAnsi="Times New Roman" w:cs="Times New Roman"/>
            <w:noProof/>
            <w:webHidden/>
            <w:sz w:val="22"/>
            <w:szCs w:val="22"/>
          </w:rPr>
          <w:t>30</w:t>
        </w:r>
        <w:r w:rsidR="009853F5" w:rsidRPr="009853F5">
          <w:rPr>
            <w:rFonts w:ascii="Times New Roman" w:hAnsi="Times New Roman" w:cs="Times New Roman"/>
            <w:noProof/>
            <w:webHidden/>
            <w:sz w:val="22"/>
            <w:szCs w:val="22"/>
          </w:rPr>
          <w:fldChar w:fldCharType="end"/>
        </w:r>
      </w:hyperlink>
    </w:p>
    <w:p w:rsidR="009853F5" w:rsidRPr="009853F5" w:rsidRDefault="00014684">
      <w:pPr>
        <w:pStyle w:val="TOC2"/>
        <w:tabs>
          <w:tab w:val="left" w:pos="880"/>
          <w:tab w:val="right" w:leader="dot" w:pos="9016"/>
        </w:tabs>
        <w:rPr>
          <w:rFonts w:ascii="Times New Roman" w:eastAsiaTheme="minorEastAsia" w:hAnsi="Times New Roman" w:cs="Times New Roman"/>
          <w:smallCaps w:val="0"/>
          <w:noProof/>
          <w:sz w:val="22"/>
          <w:szCs w:val="22"/>
          <w:lang w:val="en-US" w:eastAsia="en-US"/>
        </w:rPr>
      </w:pPr>
      <w:hyperlink w:anchor="_Toc43816636" w:history="1">
        <w:r w:rsidR="009853F5" w:rsidRPr="009853F5">
          <w:rPr>
            <w:rStyle w:val="Hyperlink"/>
            <w:rFonts w:ascii="Times New Roman" w:hAnsi="Times New Roman" w:cs="Times New Roman"/>
            <w:noProof/>
            <w:sz w:val="22"/>
            <w:szCs w:val="22"/>
          </w:rPr>
          <w:t>3.2</w:t>
        </w:r>
        <w:r w:rsidR="009853F5" w:rsidRPr="009853F5">
          <w:rPr>
            <w:rFonts w:ascii="Times New Roman" w:eastAsiaTheme="minorEastAsia" w:hAnsi="Times New Roman" w:cs="Times New Roman"/>
            <w:smallCaps w:val="0"/>
            <w:noProof/>
            <w:sz w:val="22"/>
            <w:szCs w:val="22"/>
            <w:lang w:val="en-US" w:eastAsia="en-US"/>
          </w:rPr>
          <w:tab/>
        </w:r>
        <w:r w:rsidR="009853F5" w:rsidRPr="009853F5">
          <w:rPr>
            <w:rStyle w:val="Hyperlink"/>
            <w:rFonts w:ascii="Times New Roman" w:hAnsi="Times New Roman" w:cs="Times New Roman"/>
            <w:noProof/>
            <w:sz w:val="22"/>
            <w:szCs w:val="22"/>
          </w:rPr>
          <w:t>Antrenare și rezultate</w:t>
        </w:r>
        <w:r w:rsidR="009853F5" w:rsidRPr="009853F5">
          <w:rPr>
            <w:rFonts w:ascii="Times New Roman" w:hAnsi="Times New Roman" w:cs="Times New Roman"/>
            <w:noProof/>
            <w:webHidden/>
            <w:sz w:val="22"/>
            <w:szCs w:val="22"/>
          </w:rPr>
          <w:tab/>
        </w:r>
        <w:r w:rsidR="009853F5" w:rsidRPr="009853F5">
          <w:rPr>
            <w:rFonts w:ascii="Times New Roman" w:hAnsi="Times New Roman" w:cs="Times New Roman"/>
            <w:noProof/>
            <w:webHidden/>
            <w:sz w:val="22"/>
            <w:szCs w:val="22"/>
          </w:rPr>
          <w:fldChar w:fldCharType="begin"/>
        </w:r>
        <w:r w:rsidR="009853F5" w:rsidRPr="009853F5">
          <w:rPr>
            <w:rFonts w:ascii="Times New Roman" w:hAnsi="Times New Roman" w:cs="Times New Roman"/>
            <w:noProof/>
            <w:webHidden/>
            <w:sz w:val="22"/>
            <w:szCs w:val="22"/>
          </w:rPr>
          <w:instrText xml:space="preserve"> PAGEREF _Toc43816636 \h </w:instrText>
        </w:r>
        <w:r w:rsidR="009853F5" w:rsidRPr="009853F5">
          <w:rPr>
            <w:rFonts w:ascii="Times New Roman" w:hAnsi="Times New Roman" w:cs="Times New Roman"/>
            <w:noProof/>
            <w:webHidden/>
            <w:sz w:val="22"/>
            <w:szCs w:val="22"/>
          </w:rPr>
        </w:r>
        <w:r w:rsidR="009853F5" w:rsidRPr="009853F5">
          <w:rPr>
            <w:rFonts w:ascii="Times New Roman" w:hAnsi="Times New Roman" w:cs="Times New Roman"/>
            <w:noProof/>
            <w:webHidden/>
            <w:sz w:val="22"/>
            <w:szCs w:val="22"/>
          </w:rPr>
          <w:fldChar w:fldCharType="separate"/>
        </w:r>
        <w:r w:rsidR="00435EAC">
          <w:rPr>
            <w:rFonts w:ascii="Times New Roman" w:hAnsi="Times New Roman" w:cs="Times New Roman"/>
            <w:noProof/>
            <w:webHidden/>
            <w:sz w:val="22"/>
            <w:szCs w:val="22"/>
          </w:rPr>
          <w:t>32</w:t>
        </w:r>
        <w:r w:rsidR="009853F5" w:rsidRPr="009853F5">
          <w:rPr>
            <w:rFonts w:ascii="Times New Roman" w:hAnsi="Times New Roman" w:cs="Times New Roman"/>
            <w:noProof/>
            <w:webHidden/>
            <w:sz w:val="22"/>
            <w:szCs w:val="22"/>
          </w:rPr>
          <w:fldChar w:fldCharType="end"/>
        </w:r>
      </w:hyperlink>
    </w:p>
    <w:p w:rsidR="009853F5" w:rsidRPr="009853F5" w:rsidRDefault="00014684">
      <w:pPr>
        <w:pStyle w:val="TOC3"/>
        <w:tabs>
          <w:tab w:val="left" w:pos="1100"/>
          <w:tab w:val="right" w:leader="dot" w:pos="9016"/>
        </w:tabs>
        <w:rPr>
          <w:rFonts w:ascii="Times New Roman" w:eastAsiaTheme="minorEastAsia" w:hAnsi="Times New Roman" w:cs="Times New Roman"/>
          <w:i w:val="0"/>
          <w:iCs w:val="0"/>
          <w:noProof/>
          <w:sz w:val="22"/>
          <w:szCs w:val="22"/>
          <w:lang w:val="en-US" w:eastAsia="en-US"/>
        </w:rPr>
      </w:pPr>
      <w:hyperlink w:anchor="_Toc43816637" w:history="1">
        <w:r w:rsidR="009853F5" w:rsidRPr="009853F5">
          <w:rPr>
            <w:rStyle w:val="Hyperlink"/>
            <w:rFonts w:ascii="Times New Roman" w:hAnsi="Times New Roman" w:cs="Times New Roman"/>
            <w:noProof/>
            <w:sz w:val="22"/>
            <w:szCs w:val="22"/>
          </w:rPr>
          <w:t>3.2.1</w:t>
        </w:r>
        <w:r w:rsidR="009853F5" w:rsidRPr="009853F5">
          <w:rPr>
            <w:rFonts w:ascii="Times New Roman" w:eastAsiaTheme="minorEastAsia" w:hAnsi="Times New Roman" w:cs="Times New Roman"/>
            <w:i w:val="0"/>
            <w:iCs w:val="0"/>
            <w:noProof/>
            <w:sz w:val="22"/>
            <w:szCs w:val="22"/>
            <w:lang w:val="en-US" w:eastAsia="en-US"/>
          </w:rPr>
          <w:tab/>
        </w:r>
        <w:r w:rsidR="009853F5" w:rsidRPr="009853F5">
          <w:rPr>
            <w:rStyle w:val="Hyperlink"/>
            <w:rFonts w:ascii="Times New Roman" w:hAnsi="Times New Roman" w:cs="Times New Roman"/>
            <w:noProof/>
            <w:sz w:val="22"/>
            <w:szCs w:val="22"/>
          </w:rPr>
          <w:t>WordEmbeddings folosind GloVe + tf/idf.</w:t>
        </w:r>
        <w:r w:rsidR="009853F5" w:rsidRPr="009853F5">
          <w:rPr>
            <w:rFonts w:ascii="Times New Roman" w:hAnsi="Times New Roman" w:cs="Times New Roman"/>
            <w:noProof/>
            <w:webHidden/>
            <w:sz w:val="22"/>
            <w:szCs w:val="22"/>
          </w:rPr>
          <w:tab/>
        </w:r>
        <w:r w:rsidR="009853F5" w:rsidRPr="009853F5">
          <w:rPr>
            <w:rFonts w:ascii="Times New Roman" w:hAnsi="Times New Roman" w:cs="Times New Roman"/>
            <w:noProof/>
            <w:webHidden/>
            <w:sz w:val="22"/>
            <w:szCs w:val="22"/>
          </w:rPr>
          <w:fldChar w:fldCharType="begin"/>
        </w:r>
        <w:r w:rsidR="009853F5" w:rsidRPr="009853F5">
          <w:rPr>
            <w:rFonts w:ascii="Times New Roman" w:hAnsi="Times New Roman" w:cs="Times New Roman"/>
            <w:noProof/>
            <w:webHidden/>
            <w:sz w:val="22"/>
            <w:szCs w:val="22"/>
          </w:rPr>
          <w:instrText xml:space="preserve"> PAGEREF _Toc43816637 \h </w:instrText>
        </w:r>
        <w:r w:rsidR="009853F5" w:rsidRPr="009853F5">
          <w:rPr>
            <w:rFonts w:ascii="Times New Roman" w:hAnsi="Times New Roman" w:cs="Times New Roman"/>
            <w:noProof/>
            <w:webHidden/>
            <w:sz w:val="22"/>
            <w:szCs w:val="22"/>
          </w:rPr>
        </w:r>
        <w:r w:rsidR="009853F5" w:rsidRPr="009853F5">
          <w:rPr>
            <w:rFonts w:ascii="Times New Roman" w:hAnsi="Times New Roman" w:cs="Times New Roman"/>
            <w:noProof/>
            <w:webHidden/>
            <w:sz w:val="22"/>
            <w:szCs w:val="22"/>
          </w:rPr>
          <w:fldChar w:fldCharType="separate"/>
        </w:r>
        <w:r w:rsidR="00435EAC">
          <w:rPr>
            <w:rFonts w:ascii="Times New Roman" w:hAnsi="Times New Roman" w:cs="Times New Roman"/>
            <w:noProof/>
            <w:webHidden/>
            <w:sz w:val="22"/>
            <w:szCs w:val="22"/>
          </w:rPr>
          <w:t>32</w:t>
        </w:r>
        <w:r w:rsidR="009853F5" w:rsidRPr="009853F5">
          <w:rPr>
            <w:rFonts w:ascii="Times New Roman" w:hAnsi="Times New Roman" w:cs="Times New Roman"/>
            <w:noProof/>
            <w:webHidden/>
            <w:sz w:val="22"/>
            <w:szCs w:val="22"/>
          </w:rPr>
          <w:fldChar w:fldCharType="end"/>
        </w:r>
      </w:hyperlink>
    </w:p>
    <w:p w:rsidR="009853F5" w:rsidRPr="009853F5" w:rsidRDefault="00014684" w:rsidP="009853F5">
      <w:pPr>
        <w:pStyle w:val="TOC3"/>
        <w:tabs>
          <w:tab w:val="left" w:pos="1100"/>
          <w:tab w:val="right" w:leader="dot" w:pos="9016"/>
        </w:tabs>
        <w:jc w:val="both"/>
        <w:rPr>
          <w:rFonts w:ascii="Times New Roman" w:eastAsiaTheme="minorEastAsia" w:hAnsi="Times New Roman" w:cs="Times New Roman"/>
          <w:i w:val="0"/>
          <w:iCs w:val="0"/>
          <w:noProof/>
          <w:sz w:val="22"/>
          <w:szCs w:val="22"/>
          <w:lang w:val="en-US" w:eastAsia="en-US"/>
        </w:rPr>
      </w:pPr>
      <w:hyperlink w:anchor="_Toc43816638" w:history="1">
        <w:r w:rsidR="009853F5" w:rsidRPr="009853F5">
          <w:rPr>
            <w:rStyle w:val="Hyperlink"/>
            <w:rFonts w:ascii="Times New Roman" w:hAnsi="Times New Roman" w:cs="Times New Roman"/>
            <w:noProof/>
            <w:sz w:val="22"/>
            <w:szCs w:val="22"/>
          </w:rPr>
          <w:t>3.2.2</w:t>
        </w:r>
        <w:r w:rsidR="009853F5" w:rsidRPr="009853F5">
          <w:rPr>
            <w:rFonts w:ascii="Times New Roman" w:eastAsiaTheme="minorEastAsia" w:hAnsi="Times New Roman" w:cs="Times New Roman"/>
            <w:i w:val="0"/>
            <w:iCs w:val="0"/>
            <w:noProof/>
            <w:sz w:val="22"/>
            <w:szCs w:val="22"/>
            <w:lang w:val="en-US" w:eastAsia="en-US"/>
          </w:rPr>
          <w:tab/>
        </w:r>
        <w:r w:rsidR="009853F5" w:rsidRPr="009853F5">
          <w:rPr>
            <w:rStyle w:val="Hyperlink"/>
            <w:rFonts w:ascii="Times New Roman" w:hAnsi="Times New Roman" w:cs="Times New Roman"/>
            <w:noProof/>
            <w:sz w:val="22"/>
            <w:szCs w:val="22"/>
          </w:rPr>
          <w:t>BERT</w:t>
        </w:r>
        <w:r w:rsidR="009853F5" w:rsidRPr="009853F5">
          <w:rPr>
            <w:rFonts w:ascii="Times New Roman" w:hAnsi="Times New Roman" w:cs="Times New Roman"/>
            <w:noProof/>
            <w:webHidden/>
            <w:sz w:val="22"/>
            <w:szCs w:val="22"/>
          </w:rPr>
          <w:tab/>
        </w:r>
        <w:r w:rsidR="009853F5" w:rsidRPr="009853F5">
          <w:rPr>
            <w:rFonts w:ascii="Times New Roman" w:hAnsi="Times New Roman" w:cs="Times New Roman"/>
            <w:noProof/>
            <w:webHidden/>
            <w:sz w:val="22"/>
            <w:szCs w:val="22"/>
          </w:rPr>
          <w:fldChar w:fldCharType="begin"/>
        </w:r>
        <w:r w:rsidR="009853F5" w:rsidRPr="009853F5">
          <w:rPr>
            <w:rFonts w:ascii="Times New Roman" w:hAnsi="Times New Roman" w:cs="Times New Roman"/>
            <w:noProof/>
            <w:webHidden/>
            <w:sz w:val="22"/>
            <w:szCs w:val="22"/>
          </w:rPr>
          <w:instrText xml:space="preserve"> PAGEREF _Toc43816638 \h </w:instrText>
        </w:r>
        <w:r w:rsidR="009853F5" w:rsidRPr="009853F5">
          <w:rPr>
            <w:rFonts w:ascii="Times New Roman" w:hAnsi="Times New Roman" w:cs="Times New Roman"/>
            <w:noProof/>
            <w:webHidden/>
            <w:sz w:val="22"/>
            <w:szCs w:val="22"/>
          </w:rPr>
        </w:r>
        <w:r w:rsidR="009853F5" w:rsidRPr="009853F5">
          <w:rPr>
            <w:rFonts w:ascii="Times New Roman" w:hAnsi="Times New Roman" w:cs="Times New Roman"/>
            <w:noProof/>
            <w:webHidden/>
            <w:sz w:val="22"/>
            <w:szCs w:val="22"/>
          </w:rPr>
          <w:fldChar w:fldCharType="separate"/>
        </w:r>
        <w:r w:rsidR="00435EAC">
          <w:rPr>
            <w:rFonts w:ascii="Times New Roman" w:hAnsi="Times New Roman" w:cs="Times New Roman"/>
            <w:noProof/>
            <w:webHidden/>
            <w:sz w:val="22"/>
            <w:szCs w:val="22"/>
          </w:rPr>
          <w:t>36</w:t>
        </w:r>
        <w:r w:rsidR="009853F5" w:rsidRPr="009853F5">
          <w:rPr>
            <w:rFonts w:ascii="Times New Roman" w:hAnsi="Times New Roman" w:cs="Times New Roman"/>
            <w:noProof/>
            <w:webHidden/>
            <w:sz w:val="22"/>
            <w:szCs w:val="22"/>
          </w:rPr>
          <w:fldChar w:fldCharType="end"/>
        </w:r>
      </w:hyperlink>
    </w:p>
    <w:p w:rsidR="009853F5" w:rsidRPr="009853F5" w:rsidRDefault="00014684" w:rsidP="009853F5">
      <w:pPr>
        <w:pStyle w:val="TOC3"/>
        <w:tabs>
          <w:tab w:val="left" w:pos="1100"/>
          <w:tab w:val="right" w:leader="dot" w:pos="9016"/>
        </w:tabs>
        <w:jc w:val="center"/>
        <w:rPr>
          <w:rFonts w:ascii="Times New Roman" w:eastAsiaTheme="minorEastAsia" w:hAnsi="Times New Roman" w:cs="Times New Roman"/>
          <w:i w:val="0"/>
          <w:iCs w:val="0"/>
          <w:noProof/>
          <w:sz w:val="22"/>
          <w:szCs w:val="22"/>
          <w:lang w:val="en-US" w:eastAsia="en-US"/>
        </w:rPr>
      </w:pPr>
      <w:hyperlink w:anchor="_Toc43816639" w:history="1">
        <w:r w:rsidR="009853F5" w:rsidRPr="009853F5">
          <w:rPr>
            <w:rStyle w:val="Hyperlink"/>
            <w:rFonts w:ascii="Times New Roman" w:hAnsi="Times New Roman" w:cs="Times New Roman"/>
            <w:noProof/>
            <w:sz w:val="22"/>
            <w:szCs w:val="22"/>
            <w:lang w:val="en-US"/>
          </w:rPr>
          <w:t>3.2.3</w:t>
        </w:r>
        <w:r w:rsidR="009853F5" w:rsidRPr="009853F5">
          <w:rPr>
            <w:rFonts w:ascii="Times New Roman" w:eastAsiaTheme="minorEastAsia" w:hAnsi="Times New Roman" w:cs="Times New Roman"/>
            <w:i w:val="0"/>
            <w:iCs w:val="0"/>
            <w:noProof/>
            <w:sz w:val="22"/>
            <w:szCs w:val="22"/>
            <w:lang w:val="en-US" w:eastAsia="en-US"/>
          </w:rPr>
          <w:tab/>
        </w:r>
        <w:r w:rsidR="009853F5" w:rsidRPr="009853F5">
          <w:rPr>
            <w:rStyle w:val="Hyperlink"/>
            <w:rFonts w:ascii="Times New Roman" w:hAnsi="Times New Roman" w:cs="Times New Roman"/>
            <w:noProof/>
            <w:sz w:val="22"/>
            <w:szCs w:val="22"/>
            <w:lang w:val="en-US"/>
          </w:rPr>
          <w:t>RoBERTa</w:t>
        </w:r>
        <w:r w:rsidR="009853F5" w:rsidRPr="009853F5">
          <w:rPr>
            <w:rFonts w:ascii="Times New Roman" w:hAnsi="Times New Roman" w:cs="Times New Roman"/>
            <w:noProof/>
            <w:webHidden/>
            <w:sz w:val="22"/>
            <w:szCs w:val="22"/>
          </w:rPr>
          <w:tab/>
        </w:r>
        <w:r w:rsidR="009853F5" w:rsidRPr="009853F5">
          <w:rPr>
            <w:rFonts w:ascii="Times New Roman" w:hAnsi="Times New Roman" w:cs="Times New Roman"/>
            <w:noProof/>
            <w:webHidden/>
            <w:sz w:val="22"/>
            <w:szCs w:val="22"/>
          </w:rPr>
          <w:fldChar w:fldCharType="begin"/>
        </w:r>
        <w:r w:rsidR="009853F5" w:rsidRPr="009853F5">
          <w:rPr>
            <w:rFonts w:ascii="Times New Roman" w:hAnsi="Times New Roman" w:cs="Times New Roman"/>
            <w:noProof/>
            <w:webHidden/>
            <w:sz w:val="22"/>
            <w:szCs w:val="22"/>
          </w:rPr>
          <w:instrText xml:space="preserve"> PAGEREF _Toc43816639 \h </w:instrText>
        </w:r>
        <w:r w:rsidR="009853F5" w:rsidRPr="009853F5">
          <w:rPr>
            <w:rFonts w:ascii="Times New Roman" w:hAnsi="Times New Roman" w:cs="Times New Roman"/>
            <w:noProof/>
            <w:webHidden/>
            <w:sz w:val="22"/>
            <w:szCs w:val="22"/>
          </w:rPr>
        </w:r>
        <w:r w:rsidR="009853F5" w:rsidRPr="009853F5">
          <w:rPr>
            <w:rFonts w:ascii="Times New Roman" w:hAnsi="Times New Roman" w:cs="Times New Roman"/>
            <w:noProof/>
            <w:webHidden/>
            <w:sz w:val="22"/>
            <w:szCs w:val="22"/>
          </w:rPr>
          <w:fldChar w:fldCharType="separate"/>
        </w:r>
        <w:r w:rsidR="00435EAC">
          <w:rPr>
            <w:rFonts w:ascii="Times New Roman" w:hAnsi="Times New Roman" w:cs="Times New Roman"/>
            <w:noProof/>
            <w:webHidden/>
            <w:sz w:val="22"/>
            <w:szCs w:val="22"/>
          </w:rPr>
          <w:t>39</w:t>
        </w:r>
        <w:r w:rsidR="009853F5" w:rsidRPr="009853F5">
          <w:rPr>
            <w:rFonts w:ascii="Times New Roman" w:hAnsi="Times New Roman" w:cs="Times New Roman"/>
            <w:noProof/>
            <w:webHidden/>
            <w:sz w:val="22"/>
            <w:szCs w:val="22"/>
          </w:rPr>
          <w:fldChar w:fldCharType="end"/>
        </w:r>
      </w:hyperlink>
    </w:p>
    <w:p w:rsidR="009853F5" w:rsidRPr="009853F5" w:rsidRDefault="00014684">
      <w:pPr>
        <w:pStyle w:val="TOC1"/>
        <w:tabs>
          <w:tab w:val="left" w:pos="440"/>
          <w:tab w:val="right" w:leader="dot" w:pos="9016"/>
        </w:tabs>
        <w:rPr>
          <w:rFonts w:ascii="Times New Roman" w:eastAsiaTheme="minorEastAsia" w:hAnsi="Times New Roman" w:cs="Times New Roman"/>
          <w:b w:val="0"/>
          <w:bCs w:val="0"/>
          <w:caps w:val="0"/>
          <w:noProof/>
          <w:sz w:val="22"/>
          <w:szCs w:val="22"/>
          <w:lang w:val="en-US" w:eastAsia="en-US"/>
        </w:rPr>
      </w:pPr>
      <w:hyperlink w:anchor="_Toc43816640" w:history="1">
        <w:r w:rsidR="009853F5" w:rsidRPr="009853F5">
          <w:rPr>
            <w:rStyle w:val="Hyperlink"/>
            <w:rFonts w:ascii="Times New Roman" w:hAnsi="Times New Roman" w:cs="Times New Roman"/>
            <w:noProof/>
            <w:sz w:val="22"/>
            <w:szCs w:val="22"/>
          </w:rPr>
          <w:t>4</w:t>
        </w:r>
        <w:r w:rsidR="009853F5" w:rsidRPr="009853F5">
          <w:rPr>
            <w:rFonts w:ascii="Times New Roman" w:eastAsiaTheme="minorEastAsia" w:hAnsi="Times New Roman" w:cs="Times New Roman"/>
            <w:b w:val="0"/>
            <w:bCs w:val="0"/>
            <w:caps w:val="0"/>
            <w:noProof/>
            <w:sz w:val="22"/>
            <w:szCs w:val="22"/>
            <w:lang w:val="en-US" w:eastAsia="en-US"/>
          </w:rPr>
          <w:tab/>
        </w:r>
        <w:r w:rsidR="009853F5" w:rsidRPr="009853F5">
          <w:rPr>
            <w:rStyle w:val="Hyperlink"/>
            <w:rFonts w:ascii="Times New Roman" w:hAnsi="Times New Roman" w:cs="Times New Roman"/>
            <w:noProof/>
            <w:sz w:val="22"/>
            <w:szCs w:val="22"/>
          </w:rPr>
          <w:t>Termeni de utilizare</w:t>
        </w:r>
        <w:r w:rsidR="009853F5" w:rsidRPr="009853F5">
          <w:rPr>
            <w:rFonts w:ascii="Times New Roman" w:hAnsi="Times New Roman" w:cs="Times New Roman"/>
            <w:noProof/>
            <w:webHidden/>
            <w:sz w:val="22"/>
            <w:szCs w:val="22"/>
          </w:rPr>
          <w:tab/>
        </w:r>
        <w:r w:rsidR="009853F5" w:rsidRPr="009853F5">
          <w:rPr>
            <w:rFonts w:ascii="Times New Roman" w:hAnsi="Times New Roman" w:cs="Times New Roman"/>
            <w:noProof/>
            <w:webHidden/>
            <w:sz w:val="22"/>
            <w:szCs w:val="22"/>
          </w:rPr>
          <w:fldChar w:fldCharType="begin"/>
        </w:r>
        <w:r w:rsidR="009853F5" w:rsidRPr="009853F5">
          <w:rPr>
            <w:rFonts w:ascii="Times New Roman" w:hAnsi="Times New Roman" w:cs="Times New Roman"/>
            <w:noProof/>
            <w:webHidden/>
            <w:sz w:val="22"/>
            <w:szCs w:val="22"/>
          </w:rPr>
          <w:instrText xml:space="preserve"> PAGEREF _Toc43816640 \h </w:instrText>
        </w:r>
        <w:r w:rsidR="009853F5" w:rsidRPr="009853F5">
          <w:rPr>
            <w:rFonts w:ascii="Times New Roman" w:hAnsi="Times New Roman" w:cs="Times New Roman"/>
            <w:noProof/>
            <w:webHidden/>
            <w:sz w:val="22"/>
            <w:szCs w:val="22"/>
          </w:rPr>
        </w:r>
        <w:r w:rsidR="009853F5" w:rsidRPr="009853F5">
          <w:rPr>
            <w:rFonts w:ascii="Times New Roman" w:hAnsi="Times New Roman" w:cs="Times New Roman"/>
            <w:noProof/>
            <w:webHidden/>
            <w:sz w:val="22"/>
            <w:szCs w:val="22"/>
          </w:rPr>
          <w:fldChar w:fldCharType="separate"/>
        </w:r>
        <w:r w:rsidR="00435EAC">
          <w:rPr>
            <w:rFonts w:ascii="Times New Roman" w:hAnsi="Times New Roman" w:cs="Times New Roman"/>
            <w:noProof/>
            <w:webHidden/>
            <w:sz w:val="22"/>
            <w:szCs w:val="22"/>
          </w:rPr>
          <w:t>44</w:t>
        </w:r>
        <w:r w:rsidR="009853F5" w:rsidRPr="009853F5">
          <w:rPr>
            <w:rFonts w:ascii="Times New Roman" w:hAnsi="Times New Roman" w:cs="Times New Roman"/>
            <w:noProof/>
            <w:webHidden/>
            <w:sz w:val="22"/>
            <w:szCs w:val="22"/>
          </w:rPr>
          <w:fldChar w:fldCharType="end"/>
        </w:r>
      </w:hyperlink>
    </w:p>
    <w:p w:rsidR="009853F5" w:rsidRPr="009853F5" w:rsidRDefault="00014684">
      <w:pPr>
        <w:pStyle w:val="TOC2"/>
        <w:tabs>
          <w:tab w:val="left" w:pos="880"/>
          <w:tab w:val="right" w:leader="dot" w:pos="9016"/>
        </w:tabs>
        <w:rPr>
          <w:rFonts w:ascii="Times New Roman" w:eastAsiaTheme="minorEastAsia" w:hAnsi="Times New Roman" w:cs="Times New Roman"/>
          <w:smallCaps w:val="0"/>
          <w:noProof/>
          <w:sz w:val="22"/>
          <w:szCs w:val="22"/>
          <w:lang w:val="en-US" w:eastAsia="en-US"/>
        </w:rPr>
      </w:pPr>
      <w:hyperlink w:anchor="_Toc43816641" w:history="1">
        <w:r w:rsidR="009853F5" w:rsidRPr="009853F5">
          <w:rPr>
            <w:rStyle w:val="Hyperlink"/>
            <w:rFonts w:ascii="Times New Roman" w:hAnsi="Times New Roman" w:cs="Times New Roman"/>
            <w:noProof/>
            <w:sz w:val="22"/>
            <w:szCs w:val="22"/>
          </w:rPr>
          <w:t>4.1</w:t>
        </w:r>
        <w:r w:rsidR="009853F5" w:rsidRPr="009853F5">
          <w:rPr>
            <w:rFonts w:ascii="Times New Roman" w:eastAsiaTheme="minorEastAsia" w:hAnsi="Times New Roman" w:cs="Times New Roman"/>
            <w:smallCaps w:val="0"/>
            <w:noProof/>
            <w:sz w:val="22"/>
            <w:szCs w:val="22"/>
            <w:lang w:val="en-US" w:eastAsia="en-US"/>
          </w:rPr>
          <w:tab/>
        </w:r>
        <w:r w:rsidR="009853F5" w:rsidRPr="009853F5">
          <w:rPr>
            <w:rStyle w:val="Hyperlink"/>
            <w:rFonts w:ascii="Times New Roman" w:hAnsi="Times New Roman" w:cs="Times New Roman"/>
            <w:noProof/>
            <w:sz w:val="22"/>
            <w:szCs w:val="22"/>
          </w:rPr>
          <w:t>Autorii</w:t>
        </w:r>
        <w:r w:rsidR="009853F5" w:rsidRPr="009853F5">
          <w:rPr>
            <w:rFonts w:ascii="Times New Roman" w:hAnsi="Times New Roman" w:cs="Times New Roman"/>
            <w:noProof/>
            <w:webHidden/>
            <w:sz w:val="22"/>
            <w:szCs w:val="22"/>
          </w:rPr>
          <w:tab/>
        </w:r>
        <w:r w:rsidR="009853F5" w:rsidRPr="009853F5">
          <w:rPr>
            <w:rFonts w:ascii="Times New Roman" w:hAnsi="Times New Roman" w:cs="Times New Roman"/>
            <w:noProof/>
            <w:webHidden/>
            <w:sz w:val="22"/>
            <w:szCs w:val="22"/>
          </w:rPr>
          <w:fldChar w:fldCharType="begin"/>
        </w:r>
        <w:r w:rsidR="009853F5" w:rsidRPr="009853F5">
          <w:rPr>
            <w:rFonts w:ascii="Times New Roman" w:hAnsi="Times New Roman" w:cs="Times New Roman"/>
            <w:noProof/>
            <w:webHidden/>
            <w:sz w:val="22"/>
            <w:szCs w:val="22"/>
          </w:rPr>
          <w:instrText xml:space="preserve"> PAGEREF _Toc43816641 \h </w:instrText>
        </w:r>
        <w:r w:rsidR="009853F5" w:rsidRPr="009853F5">
          <w:rPr>
            <w:rFonts w:ascii="Times New Roman" w:hAnsi="Times New Roman" w:cs="Times New Roman"/>
            <w:noProof/>
            <w:webHidden/>
            <w:sz w:val="22"/>
            <w:szCs w:val="22"/>
          </w:rPr>
        </w:r>
        <w:r w:rsidR="009853F5" w:rsidRPr="009853F5">
          <w:rPr>
            <w:rFonts w:ascii="Times New Roman" w:hAnsi="Times New Roman" w:cs="Times New Roman"/>
            <w:noProof/>
            <w:webHidden/>
            <w:sz w:val="22"/>
            <w:szCs w:val="22"/>
          </w:rPr>
          <w:fldChar w:fldCharType="separate"/>
        </w:r>
        <w:r w:rsidR="00435EAC">
          <w:rPr>
            <w:rFonts w:ascii="Times New Roman" w:hAnsi="Times New Roman" w:cs="Times New Roman"/>
            <w:noProof/>
            <w:webHidden/>
            <w:sz w:val="22"/>
            <w:szCs w:val="22"/>
          </w:rPr>
          <w:t>44</w:t>
        </w:r>
        <w:r w:rsidR="009853F5" w:rsidRPr="009853F5">
          <w:rPr>
            <w:rFonts w:ascii="Times New Roman" w:hAnsi="Times New Roman" w:cs="Times New Roman"/>
            <w:noProof/>
            <w:webHidden/>
            <w:sz w:val="22"/>
            <w:szCs w:val="22"/>
          </w:rPr>
          <w:fldChar w:fldCharType="end"/>
        </w:r>
      </w:hyperlink>
    </w:p>
    <w:p w:rsidR="009853F5" w:rsidRPr="009853F5" w:rsidRDefault="00014684">
      <w:pPr>
        <w:pStyle w:val="TOC1"/>
        <w:tabs>
          <w:tab w:val="left" w:pos="440"/>
          <w:tab w:val="right" w:leader="dot" w:pos="9016"/>
        </w:tabs>
        <w:rPr>
          <w:rFonts w:ascii="Times New Roman" w:eastAsiaTheme="minorEastAsia" w:hAnsi="Times New Roman" w:cs="Times New Roman"/>
          <w:b w:val="0"/>
          <w:bCs w:val="0"/>
          <w:caps w:val="0"/>
          <w:noProof/>
          <w:sz w:val="22"/>
          <w:szCs w:val="22"/>
          <w:lang w:val="en-US" w:eastAsia="en-US"/>
        </w:rPr>
      </w:pPr>
      <w:hyperlink w:anchor="_Toc43816642" w:history="1">
        <w:r w:rsidR="009853F5" w:rsidRPr="009853F5">
          <w:rPr>
            <w:rStyle w:val="Hyperlink"/>
            <w:rFonts w:ascii="Times New Roman" w:hAnsi="Times New Roman" w:cs="Times New Roman"/>
            <w:noProof/>
            <w:sz w:val="22"/>
            <w:szCs w:val="22"/>
          </w:rPr>
          <w:t>5</w:t>
        </w:r>
        <w:r w:rsidR="009853F5" w:rsidRPr="009853F5">
          <w:rPr>
            <w:rFonts w:ascii="Times New Roman" w:eastAsiaTheme="minorEastAsia" w:hAnsi="Times New Roman" w:cs="Times New Roman"/>
            <w:b w:val="0"/>
            <w:bCs w:val="0"/>
            <w:caps w:val="0"/>
            <w:noProof/>
            <w:sz w:val="22"/>
            <w:szCs w:val="22"/>
            <w:lang w:val="en-US" w:eastAsia="en-US"/>
          </w:rPr>
          <w:tab/>
        </w:r>
        <w:r w:rsidR="009853F5" w:rsidRPr="009853F5">
          <w:rPr>
            <w:rStyle w:val="Hyperlink"/>
            <w:rFonts w:ascii="Times New Roman" w:hAnsi="Times New Roman" w:cs="Times New Roman"/>
            <w:noProof/>
            <w:sz w:val="22"/>
            <w:szCs w:val="22"/>
          </w:rPr>
          <w:t>Concluzii</w:t>
        </w:r>
        <w:r w:rsidR="009853F5" w:rsidRPr="009853F5">
          <w:rPr>
            <w:rFonts w:ascii="Times New Roman" w:hAnsi="Times New Roman" w:cs="Times New Roman"/>
            <w:noProof/>
            <w:webHidden/>
            <w:sz w:val="22"/>
            <w:szCs w:val="22"/>
          </w:rPr>
          <w:tab/>
        </w:r>
        <w:r w:rsidR="009853F5" w:rsidRPr="009853F5">
          <w:rPr>
            <w:rFonts w:ascii="Times New Roman" w:hAnsi="Times New Roman" w:cs="Times New Roman"/>
            <w:noProof/>
            <w:webHidden/>
            <w:sz w:val="22"/>
            <w:szCs w:val="22"/>
          </w:rPr>
          <w:fldChar w:fldCharType="begin"/>
        </w:r>
        <w:r w:rsidR="009853F5" w:rsidRPr="009853F5">
          <w:rPr>
            <w:rFonts w:ascii="Times New Roman" w:hAnsi="Times New Roman" w:cs="Times New Roman"/>
            <w:noProof/>
            <w:webHidden/>
            <w:sz w:val="22"/>
            <w:szCs w:val="22"/>
          </w:rPr>
          <w:instrText xml:space="preserve"> PAGEREF _Toc43816642 \h </w:instrText>
        </w:r>
        <w:r w:rsidR="009853F5" w:rsidRPr="009853F5">
          <w:rPr>
            <w:rFonts w:ascii="Times New Roman" w:hAnsi="Times New Roman" w:cs="Times New Roman"/>
            <w:noProof/>
            <w:webHidden/>
            <w:sz w:val="22"/>
            <w:szCs w:val="22"/>
          </w:rPr>
        </w:r>
        <w:r w:rsidR="009853F5" w:rsidRPr="009853F5">
          <w:rPr>
            <w:rFonts w:ascii="Times New Roman" w:hAnsi="Times New Roman" w:cs="Times New Roman"/>
            <w:noProof/>
            <w:webHidden/>
            <w:sz w:val="22"/>
            <w:szCs w:val="22"/>
          </w:rPr>
          <w:fldChar w:fldCharType="separate"/>
        </w:r>
        <w:r w:rsidR="00435EAC">
          <w:rPr>
            <w:rFonts w:ascii="Times New Roman" w:hAnsi="Times New Roman" w:cs="Times New Roman"/>
            <w:noProof/>
            <w:webHidden/>
            <w:sz w:val="22"/>
            <w:szCs w:val="22"/>
          </w:rPr>
          <w:t>45</w:t>
        </w:r>
        <w:r w:rsidR="009853F5" w:rsidRPr="009853F5">
          <w:rPr>
            <w:rFonts w:ascii="Times New Roman" w:hAnsi="Times New Roman" w:cs="Times New Roman"/>
            <w:noProof/>
            <w:webHidden/>
            <w:sz w:val="22"/>
            <w:szCs w:val="22"/>
          </w:rPr>
          <w:fldChar w:fldCharType="end"/>
        </w:r>
      </w:hyperlink>
    </w:p>
    <w:p w:rsidR="009853F5" w:rsidRPr="009853F5" w:rsidRDefault="00014684">
      <w:pPr>
        <w:pStyle w:val="TOC1"/>
        <w:tabs>
          <w:tab w:val="left" w:pos="440"/>
          <w:tab w:val="right" w:leader="dot" w:pos="9016"/>
        </w:tabs>
        <w:rPr>
          <w:rFonts w:ascii="Times New Roman" w:eastAsiaTheme="minorEastAsia" w:hAnsi="Times New Roman" w:cs="Times New Roman"/>
          <w:b w:val="0"/>
          <w:bCs w:val="0"/>
          <w:caps w:val="0"/>
          <w:noProof/>
          <w:sz w:val="22"/>
          <w:szCs w:val="22"/>
          <w:lang w:val="en-US" w:eastAsia="en-US"/>
        </w:rPr>
      </w:pPr>
      <w:hyperlink w:anchor="_Toc43816643" w:history="1">
        <w:r w:rsidR="009853F5" w:rsidRPr="009853F5">
          <w:rPr>
            <w:rStyle w:val="Hyperlink"/>
            <w:rFonts w:ascii="Times New Roman" w:hAnsi="Times New Roman" w:cs="Times New Roman"/>
            <w:noProof/>
            <w:sz w:val="22"/>
            <w:szCs w:val="22"/>
          </w:rPr>
          <w:t>6</w:t>
        </w:r>
        <w:r w:rsidR="009853F5" w:rsidRPr="009853F5">
          <w:rPr>
            <w:rFonts w:ascii="Times New Roman" w:eastAsiaTheme="minorEastAsia" w:hAnsi="Times New Roman" w:cs="Times New Roman"/>
            <w:b w:val="0"/>
            <w:bCs w:val="0"/>
            <w:caps w:val="0"/>
            <w:noProof/>
            <w:sz w:val="22"/>
            <w:szCs w:val="22"/>
            <w:lang w:val="en-US" w:eastAsia="en-US"/>
          </w:rPr>
          <w:tab/>
        </w:r>
        <w:r w:rsidR="009853F5" w:rsidRPr="009853F5">
          <w:rPr>
            <w:rStyle w:val="Hyperlink"/>
            <w:rFonts w:ascii="Times New Roman" w:hAnsi="Times New Roman" w:cs="Times New Roman"/>
            <w:noProof/>
            <w:sz w:val="22"/>
            <w:szCs w:val="22"/>
          </w:rPr>
          <w:t>Bibliografie</w:t>
        </w:r>
        <w:r w:rsidR="009853F5" w:rsidRPr="009853F5">
          <w:rPr>
            <w:rFonts w:ascii="Times New Roman" w:hAnsi="Times New Roman" w:cs="Times New Roman"/>
            <w:noProof/>
            <w:webHidden/>
            <w:sz w:val="22"/>
            <w:szCs w:val="22"/>
          </w:rPr>
          <w:tab/>
        </w:r>
        <w:r w:rsidR="009853F5" w:rsidRPr="009853F5">
          <w:rPr>
            <w:rFonts w:ascii="Times New Roman" w:hAnsi="Times New Roman" w:cs="Times New Roman"/>
            <w:noProof/>
            <w:webHidden/>
            <w:sz w:val="22"/>
            <w:szCs w:val="22"/>
          </w:rPr>
          <w:fldChar w:fldCharType="begin"/>
        </w:r>
        <w:r w:rsidR="009853F5" w:rsidRPr="009853F5">
          <w:rPr>
            <w:rFonts w:ascii="Times New Roman" w:hAnsi="Times New Roman" w:cs="Times New Roman"/>
            <w:noProof/>
            <w:webHidden/>
            <w:sz w:val="22"/>
            <w:szCs w:val="22"/>
          </w:rPr>
          <w:instrText xml:space="preserve"> PAGEREF _Toc43816643 \h </w:instrText>
        </w:r>
        <w:r w:rsidR="009853F5" w:rsidRPr="009853F5">
          <w:rPr>
            <w:rFonts w:ascii="Times New Roman" w:hAnsi="Times New Roman" w:cs="Times New Roman"/>
            <w:noProof/>
            <w:webHidden/>
            <w:sz w:val="22"/>
            <w:szCs w:val="22"/>
          </w:rPr>
        </w:r>
        <w:r w:rsidR="009853F5" w:rsidRPr="009853F5">
          <w:rPr>
            <w:rFonts w:ascii="Times New Roman" w:hAnsi="Times New Roman" w:cs="Times New Roman"/>
            <w:noProof/>
            <w:webHidden/>
            <w:sz w:val="22"/>
            <w:szCs w:val="22"/>
          </w:rPr>
          <w:fldChar w:fldCharType="separate"/>
        </w:r>
        <w:r w:rsidR="00435EAC">
          <w:rPr>
            <w:rFonts w:ascii="Times New Roman" w:hAnsi="Times New Roman" w:cs="Times New Roman"/>
            <w:noProof/>
            <w:webHidden/>
            <w:sz w:val="22"/>
            <w:szCs w:val="22"/>
          </w:rPr>
          <w:t>46</w:t>
        </w:r>
        <w:r w:rsidR="009853F5" w:rsidRPr="009853F5">
          <w:rPr>
            <w:rFonts w:ascii="Times New Roman" w:hAnsi="Times New Roman" w:cs="Times New Roman"/>
            <w:noProof/>
            <w:webHidden/>
            <w:sz w:val="22"/>
            <w:szCs w:val="22"/>
          </w:rPr>
          <w:fldChar w:fldCharType="end"/>
        </w:r>
      </w:hyperlink>
    </w:p>
    <w:p w:rsidR="009853F5" w:rsidRPr="009853F5" w:rsidRDefault="00014684">
      <w:pPr>
        <w:pStyle w:val="TOC1"/>
        <w:tabs>
          <w:tab w:val="left" w:pos="440"/>
          <w:tab w:val="right" w:leader="dot" w:pos="9016"/>
        </w:tabs>
        <w:rPr>
          <w:rFonts w:ascii="Times New Roman" w:eastAsiaTheme="minorEastAsia" w:hAnsi="Times New Roman" w:cs="Times New Roman"/>
          <w:b w:val="0"/>
          <w:bCs w:val="0"/>
          <w:caps w:val="0"/>
          <w:noProof/>
          <w:sz w:val="22"/>
          <w:szCs w:val="22"/>
          <w:lang w:val="en-US" w:eastAsia="en-US"/>
        </w:rPr>
      </w:pPr>
      <w:hyperlink w:anchor="_Toc43816644" w:history="1">
        <w:r w:rsidR="009853F5" w:rsidRPr="009853F5">
          <w:rPr>
            <w:rStyle w:val="Hyperlink"/>
            <w:rFonts w:ascii="Times New Roman" w:hAnsi="Times New Roman" w:cs="Times New Roman"/>
            <w:noProof/>
            <w:sz w:val="22"/>
            <w:szCs w:val="22"/>
          </w:rPr>
          <w:t>7</w:t>
        </w:r>
        <w:r w:rsidR="009853F5" w:rsidRPr="009853F5">
          <w:rPr>
            <w:rFonts w:ascii="Times New Roman" w:eastAsiaTheme="minorEastAsia" w:hAnsi="Times New Roman" w:cs="Times New Roman"/>
            <w:b w:val="0"/>
            <w:bCs w:val="0"/>
            <w:caps w:val="0"/>
            <w:noProof/>
            <w:sz w:val="22"/>
            <w:szCs w:val="22"/>
            <w:lang w:val="en-US" w:eastAsia="en-US"/>
          </w:rPr>
          <w:tab/>
        </w:r>
        <w:r w:rsidR="009853F5" w:rsidRPr="009853F5">
          <w:rPr>
            <w:rStyle w:val="Hyperlink"/>
            <w:rFonts w:ascii="Times New Roman" w:hAnsi="Times New Roman" w:cs="Times New Roman"/>
            <w:noProof/>
            <w:sz w:val="22"/>
            <w:szCs w:val="22"/>
          </w:rPr>
          <w:t>Referințe web</w:t>
        </w:r>
        <w:r w:rsidR="009853F5" w:rsidRPr="009853F5">
          <w:rPr>
            <w:rFonts w:ascii="Times New Roman" w:hAnsi="Times New Roman" w:cs="Times New Roman"/>
            <w:noProof/>
            <w:webHidden/>
            <w:sz w:val="22"/>
            <w:szCs w:val="22"/>
          </w:rPr>
          <w:tab/>
        </w:r>
        <w:r w:rsidR="009853F5" w:rsidRPr="009853F5">
          <w:rPr>
            <w:rFonts w:ascii="Times New Roman" w:hAnsi="Times New Roman" w:cs="Times New Roman"/>
            <w:noProof/>
            <w:webHidden/>
            <w:sz w:val="22"/>
            <w:szCs w:val="22"/>
          </w:rPr>
          <w:fldChar w:fldCharType="begin"/>
        </w:r>
        <w:r w:rsidR="009853F5" w:rsidRPr="009853F5">
          <w:rPr>
            <w:rFonts w:ascii="Times New Roman" w:hAnsi="Times New Roman" w:cs="Times New Roman"/>
            <w:noProof/>
            <w:webHidden/>
            <w:sz w:val="22"/>
            <w:szCs w:val="22"/>
          </w:rPr>
          <w:instrText xml:space="preserve"> PAGEREF _Toc43816644 \h </w:instrText>
        </w:r>
        <w:r w:rsidR="009853F5" w:rsidRPr="009853F5">
          <w:rPr>
            <w:rFonts w:ascii="Times New Roman" w:hAnsi="Times New Roman" w:cs="Times New Roman"/>
            <w:noProof/>
            <w:webHidden/>
            <w:sz w:val="22"/>
            <w:szCs w:val="22"/>
          </w:rPr>
        </w:r>
        <w:r w:rsidR="009853F5" w:rsidRPr="009853F5">
          <w:rPr>
            <w:rFonts w:ascii="Times New Roman" w:hAnsi="Times New Roman" w:cs="Times New Roman"/>
            <w:noProof/>
            <w:webHidden/>
            <w:sz w:val="22"/>
            <w:szCs w:val="22"/>
          </w:rPr>
          <w:fldChar w:fldCharType="separate"/>
        </w:r>
        <w:r w:rsidR="00435EAC">
          <w:rPr>
            <w:rFonts w:ascii="Times New Roman" w:hAnsi="Times New Roman" w:cs="Times New Roman"/>
            <w:noProof/>
            <w:webHidden/>
            <w:sz w:val="22"/>
            <w:szCs w:val="22"/>
          </w:rPr>
          <w:t>47</w:t>
        </w:r>
        <w:r w:rsidR="009853F5" w:rsidRPr="009853F5">
          <w:rPr>
            <w:rFonts w:ascii="Times New Roman" w:hAnsi="Times New Roman" w:cs="Times New Roman"/>
            <w:noProof/>
            <w:webHidden/>
            <w:sz w:val="22"/>
            <w:szCs w:val="22"/>
          </w:rPr>
          <w:fldChar w:fldCharType="end"/>
        </w:r>
      </w:hyperlink>
    </w:p>
    <w:p w:rsidR="009853F5" w:rsidRPr="009853F5" w:rsidRDefault="00014684">
      <w:pPr>
        <w:pStyle w:val="TOC1"/>
        <w:tabs>
          <w:tab w:val="left" w:pos="440"/>
          <w:tab w:val="right" w:leader="dot" w:pos="9016"/>
        </w:tabs>
        <w:rPr>
          <w:rFonts w:ascii="Times New Roman" w:eastAsiaTheme="minorEastAsia" w:hAnsi="Times New Roman" w:cs="Times New Roman"/>
          <w:b w:val="0"/>
          <w:bCs w:val="0"/>
          <w:caps w:val="0"/>
          <w:noProof/>
          <w:sz w:val="22"/>
          <w:szCs w:val="22"/>
          <w:lang w:val="en-US" w:eastAsia="en-US"/>
        </w:rPr>
      </w:pPr>
      <w:hyperlink w:anchor="_Toc43816645" w:history="1">
        <w:r w:rsidR="009853F5" w:rsidRPr="009853F5">
          <w:rPr>
            <w:rStyle w:val="Hyperlink"/>
            <w:rFonts w:ascii="Times New Roman" w:hAnsi="Times New Roman" w:cs="Times New Roman"/>
            <w:noProof/>
            <w:sz w:val="22"/>
            <w:szCs w:val="22"/>
          </w:rPr>
          <w:t>8</w:t>
        </w:r>
        <w:r w:rsidR="009853F5" w:rsidRPr="009853F5">
          <w:rPr>
            <w:rFonts w:ascii="Times New Roman" w:eastAsiaTheme="minorEastAsia" w:hAnsi="Times New Roman" w:cs="Times New Roman"/>
            <w:b w:val="0"/>
            <w:bCs w:val="0"/>
            <w:caps w:val="0"/>
            <w:noProof/>
            <w:sz w:val="22"/>
            <w:szCs w:val="22"/>
            <w:lang w:val="en-US" w:eastAsia="en-US"/>
          </w:rPr>
          <w:tab/>
        </w:r>
        <w:r w:rsidR="009853F5" w:rsidRPr="009853F5">
          <w:rPr>
            <w:rStyle w:val="Hyperlink"/>
            <w:rFonts w:ascii="Times New Roman" w:hAnsi="Times New Roman" w:cs="Times New Roman"/>
            <w:noProof/>
            <w:sz w:val="22"/>
            <w:szCs w:val="22"/>
          </w:rPr>
          <w:t>Codul sursă</w:t>
        </w:r>
        <w:r w:rsidR="009853F5" w:rsidRPr="009853F5">
          <w:rPr>
            <w:rFonts w:ascii="Times New Roman" w:hAnsi="Times New Roman" w:cs="Times New Roman"/>
            <w:noProof/>
            <w:webHidden/>
            <w:sz w:val="22"/>
            <w:szCs w:val="22"/>
          </w:rPr>
          <w:tab/>
        </w:r>
        <w:r w:rsidR="009853F5" w:rsidRPr="009853F5">
          <w:rPr>
            <w:rFonts w:ascii="Times New Roman" w:hAnsi="Times New Roman" w:cs="Times New Roman"/>
            <w:noProof/>
            <w:webHidden/>
            <w:sz w:val="22"/>
            <w:szCs w:val="22"/>
          </w:rPr>
          <w:fldChar w:fldCharType="begin"/>
        </w:r>
        <w:r w:rsidR="009853F5" w:rsidRPr="009853F5">
          <w:rPr>
            <w:rFonts w:ascii="Times New Roman" w:hAnsi="Times New Roman" w:cs="Times New Roman"/>
            <w:noProof/>
            <w:webHidden/>
            <w:sz w:val="22"/>
            <w:szCs w:val="22"/>
          </w:rPr>
          <w:instrText xml:space="preserve"> PAGEREF _Toc43816645 \h </w:instrText>
        </w:r>
        <w:r w:rsidR="009853F5" w:rsidRPr="009853F5">
          <w:rPr>
            <w:rFonts w:ascii="Times New Roman" w:hAnsi="Times New Roman" w:cs="Times New Roman"/>
            <w:noProof/>
            <w:webHidden/>
            <w:sz w:val="22"/>
            <w:szCs w:val="22"/>
          </w:rPr>
        </w:r>
        <w:r w:rsidR="009853F5" w:rsidRPr="009853F5">
          <w:rPr>
            <w:rFonts w:ascii="Times New Roman" w:hAnsi="Times New Roman" w:cs="Times New Roman"/>
            <w:noProof/>
            <w:webHidden/>
            <w:sz w:val="22"/>
            <w:szCs w:val="22"/>
          </w:rPr>
          <w:fldChar w:fldCharType="separate"/>
        </w:r>
        <w:r w:rsidR="00435EAC">
          <w:rPr>
            <w:rFonts w:ascii="Times New Roman" w:hAnsi="Times New Roman" w:cs="Times New Roman"/>
            <w:noProof/>
            <w:webHidden/>
            <w:sz w:val="22"/>
            <w:szCs w:val="22"/>
          </w:rPr>
          <w:t>48</w:t>
        </w:r>
        <w:r w:rsidR="009853F5" w:rsidRPr="009853F5">
          <w:rPr>
            <w:rFonts w:ascii="Times New Roman" w:hAnsi="Times New Roman" w:cs="Times New Roman"/>
            <w:noProof/>
            <w:webHidden/>
            <w:sz w:val="22"/>
            <w:szCs w:val="22"/>
          </w:rPr>
          <w:fldChar w:fldCharType="end"/>
        </w:r>
      </w:hyperlink>
    </w:p>
    <w:p w:rsidR="009853F5" w:rsidRPr="009853F5" w:rsidRDefault="00014684">
      <w:pPr>
        <w:pStyle w:val="TOC1"/>
        <w:tabs>
          <w:tab w:val="left" w:pos="440"/>
          <w:tab w:val="right" w:leader="dot" w:pos="9016"/>
        </w:tabs>
        <w:rPr>
          <w:rFonts w:ascii="Times New Roman" w:eastAsiaTheme="minorEastAsia" w:hAnsi="Times New Roman" w:cs="Times New Roman"/>
          <w:b w:val="0"/>
          <w:bCs w:val="0"/>
          <w:caps w:val="0"/>
          <w:noProof/>
          <w:sz w:val="22"/>
          <w:szCs w:val="22"/>
          <w:lang w:val="en-US" w:eastAsia="en-US"/>
        </w:rPr>
      </w:pPr>
      <w:hyperlink w:anchor="_Toc43816646" w:history="1">
        <w:r w:rsidR="009853F5" w:rsidRPr="009853F5">
          <w:rPr>
            <w:rStyle w:val="Hyperlink"/>
            <w:rFonts w:ascii="Times New Roman" w:hAnsi="Times New Roman" w:cs="Times New Roman"/>
            <w:noProof/>
            <w:sz w:val="22"/>
            <w:szCs w:val="22"/>
          </w:rPr>
          <w:t>9</w:t>
        </w:r>
        <w:r w:rsidR="009853F5" w:rsidRPr="009853F5">
          <w:rPr>
            <w:rFonts w:ascii="Times New Roman" w:eastAsiaTheme="minorEastAsia" w:hAnsi="Times New Roman" w:cs="Times New Roman"/>
            <w:b w:val="0"/>
            <w:bCs w:val="0"/>
            <w:caps w:val="0"/>
            <w:noProof/>
            <w:sz w:val="22"/>
            <w:szCs w:val="22"/>
            <w:lang w:val="en-US" w:eastAsia="en-US"/>
          </w:rPr>
          <w:tab/>
        </w:r>
        <w:r w:rsidR="009853F5" w:rsidRPr="009853F5">
          <w:rPr>
            <w:rStyle w:val="Hyperlink"/>
            <w:rFonts w:ascii="Times New Roman" w:hAnsi="Times New Roman" w:cs="Times New Roman"/>
            <w:noProof/>
            <w:sz w:val="22"/>
            <w:szCs w:val="22"/>
          </w:rPr>
          <w:t>CD / DVD</w:t>
        </w:r>
        <w:r w:rsidR="009853F5" w:rsidRPr="009853F5">
          <w:rPr>
            <w:rFonts w:ascii="Times New Roman" w:hAnsi="Times New Roman" w:cs="Times New Roman"/>
            <w:noProof/>
            <w:webHidden/>
            <w:sz w:val="22"/>
            <w:szCs w:val="22"/>
          </w:rPr>
          <w:tab/>
        </w:r>
        <w:r w:rsidR="009853F5" w:rsidRPr="009853F5">
          <w:rPr>
            <w:rFonts w:ascii="Times New Roman" w:hAnsi="Times New Roman" w:cs="Times New Roman"/>
            <w:noProof/>
            <w:webHidden/>
            <w:sz w:val="22"/>
            <w:szCs w:val="22"/>
          </w:rPr>
          <w:fldChar w:fldCharType="begin"/>
        </w:r>
        <w:r w:rsidR="009853F5" w:rsidRPr="009853F5">
          <w:rPr>
            <w:rFonts w:ascii="Times New Roman" w:hAnsi="Times New Roman" w:cs="Times New Roman"/>
            <w:noProof/>
            <w:webHidden/>
            <w:sz w:val="22"/>
            <w:szCs w:val="22"/>
          </w:rPr>
          <w:instrText xml:space="preserve"> PAGEREF _Toc43816646 \h </w:instrText>
        </w:r>
        <w:r w:rsidR="009853F5" w:rsidRPr="009853F5">
          <w:rPr>
            <w:rFonts w:ascii="Times New Roman" w:hAnsi="Times New Roman" w:cs="Times New Roman"/>
            <w:noProof/>
            <w:webHidden/>
            <w:sz w:val="22"/>
            <w:szCs w:val="22"/>
          </w:rPr>
        </w:r>
        <w:r w:rsidR="009853F5" w:rsidRPr="009853F5">
          <w:rPr>
            <w:rFonts w:ascii="Times New Roman" w:hAnsi="Times New Roman" w:cs="Times New Roman"/>
            <w:noProof/>
            <w:webHidden/>
            <w:sz w:val="22"/>
            <w:szCs w:val="22"/>
          </w:rPr>
          <w:fldChar w:fldCharType="separate"/>
        </w:r>
        <w:r w:rsidR="00435EAC">
          <w:rPr>
            <w:rFonts w:ascii="Times New Roman" w:hAnsi="Times New Roman" w:cs="Times New Roman"/>
            <w:noProof/>
            <w:webHidden/>
            <w:sz w:val="22"/>
            <w:szCs w:val="22"/>
          </w:rPr>
          <w:t>57</w:t>
        </w:r>
        <w:r w:rsidR="009853F5" w:rsidRPr="009853F5">
          <w:rPr>
            <w:rFonts w:ascii="Times New Roman" w:hAnsi="Times New Roman" w:cs="Times New Roman"/>
            <w:noProof/>
            <w:webHidden/>
            <w:sz w:val="22"/>
            <w:szCs w:val="22"/>
          </w:rPr>
          <w:fldChar w:fldCharType="end"/>
        </w:r>
      </w:hyperlink>
    </w:p>
    <w:p w:rsidR="004E3B92" w:rsidRPr="007E4842" w:rsidRDefault="004E3B92">
      <w:pPr>
        <w:jc w:val="both"/>
        <w:rPr>
          <w:rFonts w:eastAsia="Times New Roman" w:cs="Times New Roman"/>
          <w:b/>
          <w:bCs/>
          <w:caps/>
          <w:sz w:val="20"/>
          <w:szCs w:val="22"/>
          <w:lang w:eastAsia="en-US"/>
        </w:rPr>
      </w:pPr>
      <w:r w:rsidRPr="009853F5">
        <w:rPr>
          <w:rFonts w:cs="Times New Roman"/>
          <w:szCs w:val="22"/>
        </w:rPr>
        <w:fldChar w:fldCharType="end"/>
      </w:r>
    </w:p>
    <w:p w:rsidR="004E3B92" w:rsidRPr="007E4842" w:rsidRDefault="004E3B92">
      <w:pPr>
        <w:jc w:val="both"/>
        <w:rPr>
          <w:rFonts w:eastAsia="Times New Roman" w:cs="Times New Roman"/>
          <w:b/>
          <w:bCs/>
          <w:caps/>
          <w:sz w:val="20"/>
          <w:szCs w:val="22"/>
          <w:lang w:eastAsia="en-US"/>
        </w:rPr>
      </w:pPr>
    </w:p>
    <w:p w:rsidR="004E3B92" w:rsidRPr="007E4842" w:rsidRDefault="004E3B92">
      <w:pPr>
        <w:jc w:val="both"/>
        <w:rPr>
          <w:rFonts w:eastAsia="Times New Roman" w:cs="Times New Roman"/>
          <w:b/>
          <w:bCs/>
          <w:caps/>
          <w:sz w:val="20"/>
          <w:szCs w:val="22"/>
          <w:lang w:eastAsia="en-US"/>
        </w:rPr>
      </w:pPr>
    </w:p>
    <w:p w:rsidR="004E3B92" w:rsidRPr="007E4842" w:rsidRDefault="004E3B92">
      <w:pPr>
        <w:pageBreakBefore/>
        <w:jc w:val="both"/>
      </w:pPr>
      <w:r w:rsidRPr="007E4842">
        <w:rPr>
          <w:rFonts w:cs="Times New Roman"/>
          <w:b/>
          <w:sz w:val="20"/>
          <w:szCs w:val="32"/>
        </w:rPr>
        <w:lastRenderedPageBreak/>
        <w:t>LISTA FIGURILOR</w:t>
      </w:r>
      <w:r w:rsidRPr="007E4842">
        <w:fldChar w:fldCharType="begin"/>
      </w:r>
      <w:r w:rsidRPr="007E4842">
        <w:instrText xml:space="preserve"> XE "LISTA FIGURILOR" </w:instrText>
      </w:r>
      <w:r w:rsidRPr="007E4842">
        <w:fldChar w:fldCharType="end"/>
      </w:r>
    </w:p>
    <w:p w:rsidR="00B85450" w:rsidRDefault="004E3B92">
      <w:pPr>
        <w:pStyle w:val="TableofFigures"/>
        <w:tabs>
          <w:tab w:val="right" w:leader="dot" w:pos="9016"/>
        </w:tabs>
        <w:rPr>
          <w:rFonts w:asciiTheme="minorHAnsi" w:eastAsiaTheme="minorEastAsia" w:hAnsiTheme="minorHAnsi" w:cstheme="minorBidi"/>
          <w:smallCaps w:val="0"/>
          <w:noProof/>
          <w:sz w:val="22"/>
          <w:szCs w:val="22"/>
          <w:lang w:val="en-US" w:eastAsia="en-US"/>
        </w:rPr>
      </w:pPr>
      <w:r w:rsidRPr="007E4842">
        <w:rPr>
          <w:smallCaps w:val="0"/>
        </w:rPr>
        <w:fldChar w:fldCharType="begin"/>
      </w:r>
      <w:r w:rsidRPr="007E4842">
        <w:instrText xml:space="preserve"> TOC \h \</w:instrText>
      </w:r>
      <w:r w:rsidR="00B85450">
        <w:instrText>z \c "Figură</w:instrText>
      </w:r>
      <w:r w:rsidRPr="007E4842">
        <w:instrText xml:space="preserve">" </w:instrText>
      </w:r>
      <w:r w:rsidRPr="007E4842">
        <w:rPr>
          <w:smallCaps w:val="0"/>
        </w:rPr>
        <w:fldChar w:fldCharType="separate"/>
      </w:r>
      <w:hyperlink w:anchor="_Toc43818036" w:history="1">
        <w:r w:rsidR="00B85450" w:rsidRPr="00F91A7E">
          <w:rPr>
            <w:rStyle w:val="Hyperlink"/>
            <w:noProof/>
          </w:rPr>
          <w:t>Figură 1 Matricea de confuzie</w:t>
        </w:r>
        <w:r w:rsidR="00B85450">
          <w:rPr>
            <w:noProof/>
            <w:webHidden/>
          </w:rPr>
          <w:tab/>
        </w:r>
        <w:r w:rsidR="00B85450">
          <w:rPr>
            <w:noProof/>
            <w:webHidden/>
          </w:rPr>
          <w:fldChar w:fldCharType="begin"/>
        </w:r>
        <w:r w:rsidR="00B85450">
          <w:rPr>
            <w:noProof/>
            <w:webHidden/>
          </w:rPr>
          <w:instrText xml:space="preserve"> PAGEREF _Toc43818036 \h </w:instrText>
        </w:r>
        <w:r w:rsidR="00B85450">
          <w:rPr>
            <w:noProof/>
            <w:webHidden/>
          </w:rPr>
        </w:r>
        <w:r w:rsidR="00B85450">
          <w:rPr>
            <w:noProof/>
            <w:webHidden/>
          </w:rPr>
          <w:fldChar w:fldCharType="separate"/>
        </w:r>
        <w:r w:rsidR="00435EAC">
          <w:rPr>
            <w:noProof/>
            <w:webHidden/>
          </w:rPr>
          <w:t>5</w:t>
        </w:r>
        <w:r w:rsidR="00B85450">
          <w:rPr>
            <w:noProof/>
            <w:webHidden/>
          </w:rPr>
          <w:fldChar w:fldCharType="end"/>
        </w:r>
      </w:hyperlink>
    </w:p>
    <w:p w:rsidR="00B85450" w:rsidRDefault="00014684">
      <w:pPr>
        <w:pStyle w:val="TableofFigures"/>
        <w:tabs>
          <w:tab w:val="right" w:leader="dot" w:pos="9016"/>
        </w:tabs>
        <w:rPr>
          <w:rFonts w:asciiTheme="minorHAnsi" w:eastAsiaTheme="minorEastAsia" w:hAnsiTheme="minorHAnsi" w:cstheme="minorBidi"/>
          <w:smallCaps w:val="0"/>
          <w:noProof/>
          <w:sz w:val="22"/>
          <w:szCs w:val="22"/>
          <w:lang w:val="en-US" w:eastAsia="en-US"/>
        </w:rPr>
      </w:pPr>
      <w:hyperlink w:anchor="_Toc43818037" w:history="1">
        <w:r w:rsidR="00B85450" w:rsidRPr="00F91A7E">
          <w:rPr>
            <w:rStyle w:val="Hyperlink"/>
            <w:noProof/>
          </w:rPr>
          <w:t>Figură 2 Arhitectura unui transformer</w:t>
        </w:r>
        <w:r w:rsidR="00B85450">
          <w:rPr>
            <w:noProof/>
            <w:webHidden/>
          </w:rPr>
          <w:tab/>
        </w:r>
        <w:r w:rsidR="00B85450">
          <w:rPr>
            <w:noProof/>
            <w:webHidden/>
          </w:rPr>
          <w:fldChar w:fldCharType="begin"/>
        </w:r>
        <w:r w:rsidR="00B85450">
          <w:rPr>
            <w:noProof/>
            <w:webHidden/>
          </w:rPr>
          <w:instrText xml:space="preserve"> PAGEREF _Toc43818037 \h </w:instrText>
        </w:r>
        <w:r w:rsidR="00B85450">
          <w:rPr>
            <w:noProof/>
            <w:webHidden/>
          </w:rPr>
        </w:r>
        <w:r w:rsidR="00B85450">
          <w:rPr>
            <w:noProof/>
            <w:webHidden/>
          </w:rPr>
          <w:fldChar w:fldCharType="separate"/>
        </w:r>
        <w:r w:rsidR="00435EAC">
          <w:rPr>
            <w:noProof/>
            <w:webHidden/>
          </w:rPr>
          <w:t>13</w:t>
        </w:r>
        <w:r w:rsidR="00B85450">
          <w:rPr>
            <w:noProof/>
            <w:webHidden/>
          </w:rPr>
          <w:fldChar w:fldCharType="end"/>
        </w:r>
      </w:hyperlink>
    </w:p>
    <w:p w:rsidR="00B85450" w:rsidRDefault="00014684">
      <w:pPr>
        <w:pStyle w:val="TableofFigures"/>
        <w:tabs>
          <w:tab w:val="right" w:leader="dot" w:pos="9016"/>
        </w:tabs>
        <w:rPr>
          <w:rFonts w:asciiTheme="minorHAnsi" w:eastAsiaTheme="minorEastAsia" w:hAnsiTheme="minorHAnsi" w:cstheme="minorBidi"/>
          <w:smallCaps w:val="0"/>
          <w:noProof/>
          <w:sz w:val="22"/>
          <w:szCs w:val="22"/>
          <w:lang w:val="en-US" w:eastAsia="en-US"/>
        </w:rPr>
      </w:pPr>
      <w:hyperlink w:anchor="_Toc43818038" w:history="1">
        <w:r w:rsidR="00B85450" w:rsidRPr="00F91A7E">
          <w:rPr>
            <w:rStyle w:val="Hyperlink"/>
            <w:noProof/>
          </w:rPr>
          <w:t>Figură 3 Scaled Attention vs Mutli Head Attention</w:t>
        </w:r>
        <w:r w:rsidR="00B85450">
          <w:rPr>
            <w:noProof/>
            <w:webHidden/>
          </w:rPr>
          <w:tab/>
        </w:r>
        <w:r w:rsidR="00B85450">
          <w:rPr>
            <w:noProof/>
            <w:webHidden/>
          </w:rPr>
          <w:fldChar w:fldCharType="begin"/>
        </w:r>
        <w:r w:rsidR="00B85450">
          <w:rPr>
            <w:noProof/>
            <w:webHidden/>
          </w:rPr>
          <w:instrText xml:space="preserve"> PAGEREF _Toc43818038 \h </w:instrText>
        </w:r>
        <w:r w:rsidR="00B85450">
          <w:rPr>
            <w:noProof/>
            <w:webHidden/>
          </w:rPr>
        </w:r>
        <w:r w:rsidR="00B85450">
          <w:rPr>
            <w:noProof/>
            <w:webHidden/>
          </w:rPr>
          <w:fldChar w:fldCharType="separate"/>
        </w:r>
        <w:r w:rsidR="00435EAC">
          <w:rPr>
            <w:noProof/>
            <w:webHidden/>
          </w:rPr>
          <w:t>14</w:t>
        </w:r>
        <w:r w:rsidR="00B85450">
          <w:rPr>
            <w:noProof/>
            <w:webHidden/>
          </w:rPr>
          <w:fldChar w:fldCharType="end"/>
        </w:r>
      </w:hyperlink>
    </w:p>
    <w:p w:rsidR="00B85450" w:rsidRDefault="00014684">
      <w:pPr>
        <w:pStyle w:val="TableofFigures"/>
        <w:tabs>
          <w:tab w:val="right" w:leader="dot" w:pos="9016"/>
        </w:tabs>
        <w:rPr>
          <w:rFonts w:asciiTheme="minorHAnsi" w:eastAsiaTheme="minorEastAsia" w:hAnsiTheme="minorHAnsi" w:cstheme="minorBidi"/>
          <w:smallCaps w:val="0"/>
          <w:noProof/>
          <w:sz w:val="22"/>
          <w:szCs w:val="22"/>
          <w:lang w:val="en-US" w:eastAsia="en-US"/>
        </w:rPr>
      </w:pPr>
      <w:hyperlink w:anchor="_Toc43818039" w:history="1">
        <w:r w:rsidR="00B85450" w:rsidRPr="00F91A7E">
          <w:rPr>
            <w:rStyle w:val="Hyperlink"/>
            <w:noProof/>
          </w:rPr>
          <w:t>Figură 4 Structura BERT</w:t>
        </w:r>
        <w:r w:rsidR="00B85450">
          <w:rPr>
            <w:noProof/>
            <w:webHidden/>
          </w:rPr>
          <w:tab/>
        </w:r>
        <w:r w:rsidR="00B85450">
          <w:rPr>
            <w:noProof/>
            <w:webHidden/>
          </w:rPr>
          <w:fldChar w:fldCharType="begin"/>
        </w:r>
        <w:r w:rsidR="00B85450">
          <w:rPr>
            <w:noProof/>
            <w:webHidden/>
          </w:rPr>
          <w:instrText xml:space="preserve"> PAGEREF _Toc43818039 \h </w:instrText>
        </w:r>
        <w:r w:rsidR="00B85450">
          <w:rPr>
            <w:noProof/>
            <w:webHidden/>
          </w:rPr>
        </w:r>
        <w:r w:rsidR="00B85450">
          <w:rPr>
            <w:noProof/>
            <w:webHidden/>
          </w:rPr>
          <w:fldChar w:fldCharType="separate"/>
        </w:r>
        <w:r w:rsidR="00435EAC">
          <w:rPr>
            <w:noProof/>
            <w:webHidden/>
          </w:rPr>
          <w:t>16</w:t>
        </w:r>
        <w:r w:rsidR="00B85450">
          <w:rPr>
            <w:noProof/>
            <w:webHidden/>
          </w:rPr>
          <w:fldChar w:fldCharType="end"/>
        </w:r>
      </w:hyperlink>
    </w:p>
    <w:p w:rsidR="00B85450" w:rsidRDefault="00014684">
      <w:pPr>
        <w:pStyle w:val="TableofFigures"/>
        <w:tabs>
          <w:tab w:val="right" w:leader="dot" w:pos="9016"/>
        </w:tabs>
        <w:rPr>
          <w:rFonts w:asciiTheme="minorHAnsi" w:eastAsiaTheme="minorEastAsia" w:hAnsiTheme="minorHAnsi" w:cstheme="minorBidi"/>
          <w:smallCaps w:val="0"/>
          <w:noProof/>
          <w:sz w:val="22"/>
          <w:szCs w:val="22"/>
          <w:lang w:val="en-US" w:eastAsia="en-US"/>
        </w:rPr>
      </w:pPr>
      <w:hyperlink w:anchor="_Toc43818040" w:history="1">
        <w:r w:rsidR="00B85450" w:rsidRPr="00F91A7E">
          <w:rPr>
            <w:rStyle w:val="Hyperlink"/>
            <w:noProof/>
          </w:rPr>
          <w:t>Figură 5 BERT Embeddings</w:t>
        </w:r>
        <w:r w:rsidR="00B85450">
          <w:rPr>
            <w:noProof/>
            <w:webHidden/>
          </w:rPr>
          <w:tab/>
        </w:r>
        <w:r w:rsidR="00B85450">
          <w:rPr>
            <w:noProof/>
            <w:webHidden/>
          </w:rPr>
          <w:fldChar w:fldCharType="begin"/>
        </w:r>
        <w:r w:rsidR="00B85450">
          <w:rPr>
            <w:noProof/>
            <w:webHidden/>
          </w:rPr>
          <w:instrText xml:space="preserve"> PAGEREF _Toc43818040 \h </w:instrText>
        </w:r>
        <w:r w:rsidR="00B85450">
          <w:rPr>
            <w:noProof/>
            <w:webHidden/>
          </w:rPr>
        </w:r>
        <w:r w:rsidR="00B85450">
          <w:rPr>
            <w:noProof/>
            <w:webHidden/>
          </w:rPr>
          <w:fldChar w:fldCharType="separate"/>
        </w:r>
        <w:r w:rsidR="00435EAC">
          <w:rPr>
            <w:noProof/>
            <w:webHidden/>
          </w:rPr>
          <w:t>18</w:t>
        </w:r>
        <w:r w:rsidR="00B85450">
          <w:rPr>
            <w:noProof/>
            <w:webHidden/>
          </w:rPr>
          <w:fldChar w:fldCharType="end"/>
        </w:r>
      </w:hyperlink>
    </w:p>
    <w:p w:rsidR="00B85450" w:rsidRDefault="00014684">
      <w:pPr>
        <w:pStyle w:val="TableofFigures"/>
        <w:tabs>
          <w:tab w:val="right" w:leader="dot" w:pos="9016"/>
        </w:tabs>
        <w:rPr>
          <w:rFonts w:asciiTheme="minorHAnsi" w:eastAsiaTheme="minorEastAsia" w:hAnsiTheme="minorHAnsi" w:cstheme="minorBidi"/>
          <w:smallCaps w:val="0"/>
          <w:noProof/>
          <w:sz w:val="22"/>
          <w:szCs w:val="22"/>
          <w:lang w:val="en-US" w:eastAsia="en-US"/>
        </w:rPr>
      </w:pPr>
      <w:hyperlink w:anchor="_Toc43818041" w:history="1">
        <w:r w:rsidR="00B85450" w:rsidRPr="00F91A7E">
          <w:rPr>
            <w:rStyle w:val="Hyperlink"/>
            <w:noProof/>
          </w:rPr>
          <w:t>Figură 6 Masked LM vs Left To Right</w:t>
        </w:r>
        <w:r w:rsidR="00B85450">
          <w:rPr>
            <w:noProof/>
            <w:webHidden/>
          </w:rPr>
          <w:tab/>
        </w:r>
        <w:r w:rsidR="00B85450">
          <w:rPr>
            <w:noProof/>
            <w:webHidden/>
          </w:rPr>
          <w:fldChar w:fldCharType="begin"/>
        </w:r>
        <w:r w:rsidR="00B85450">
          <w:rPr>
            <w:noProof/>
            <w:webHidden/>
          </w:rPr>
          <w:instrText xml:space="preserve"> PAGEREF _Toc43818041 \h </w:instrText>
        </w:r>
        <w:r w:rsidR="00B85450">
          <w:rPr>
            <w:noProof/>
            <w:webHidden/>
          </w:rPr>
        </w:r>
        <w:r w:rsidR="00B85450">
          <w:rPr>
            <w:noProof/>
            <w:webHidden/>
          </w:rPr>
          <w:fldChar w:fldCharType="separate"/>
        </w:r>
        <w:r w:rsidR="00435EAC">
          <w:rPr>
            <w:noProof/>
            <w:webHidden/>
          </w:rPr>
          <w:t>20</w:t>
        </w:r>
        <w:r w:rsidR="00B85450">
          <w:rPr>
            <w:noProof/>
            <w:webHidden/>
          </w:rPr>
          <w:fldChar w:fldCharType="end"/>
        </w:r>
      </w:hyperlink>
    </w:p>
    <w:p w:rsidR="00B85450" w:rsidRDefault="00014684">
      <w:pPr>
        <w:pStyle w:val="TableofFigures"/>
        <w:tabs>
          <w:tab w:val="right" w:leader="dot" w:pos="9016"/>
        </w:tabs>
        <w:rPr>
          <w:rFonts w:asciiTheme="minorHAnsi" w:eastAsiaTheme="minorEastAsia" w:hAnsiTheme="minorHAnsi" w:cstheme="minorBidi"/>
          <w:smallCaps w:val="0"/>
          <w:noProof/>
          <w:sz w:val="22"/>
          <w:szCs w:val="22"/>
          <w:lang w:val="en-US" w:eastAsia="en-US"/>
        </w:rPr>
      </w:pPr>
      <w:hyperlink w:anchor="_Toc43818042" w:history="1">
        <w:r w:rsidR="00B85450" w:rsidRPr="00F91A7E">
          <w:rPr>
            <w:rStyle w:val="Hyperlink"/>
            <w:noProof/>
          </w:rPr>
          <w:t>Figură 7 Formula Similarității Cosinus</w:t>
        </w:r>
        <w:r w:rsidR="00B85450">
          <w:rPr>
            <w:noProof/>
            <w:webHidden/>
          </w:rPr>
          <w:tab/>
        </w:r>
        <w:r w:rsidR="00B85450">
          <w:rPr>
            <w:noProof/>
            <w:webHidden/>
          </w:rPr>
          <w:fldChar w:fldCharType="begin"/>
        </w:r>
        <w:r w:rsidR="00B85450">
          <w:rPr>
            <w:noProof/>
            <w:webHidden/>
          </w:rPr>
          <w:instrText xml:space="preserve"> PAGEREF _Toc43818042 \h </w:instrText>
        </w:r>
        <w:r w:rsidR="00B85450">
          <w:rPr>
            <w:noProof/>
            <w:webHidden/>
          </w:rPr>
        </w:r>
        <w:r w:rsidR="00B85450">
          <w:rPr>
            <w:noProof/>
            <w:webHidden/>
          </w:rPr>
          <w:fldChar w:fldCharType="separate"/>
        </w:r>
        <w:r w:rsidR="00435EAC">
          <w:rPr>
            <w:noProof/>
            <w:webHidden/>
          </w:rPr>
          <w:t>26</w:t>
        </w:r>
        <w:r w:rsidR="00B85450">
          <w:rPr>
            <w:noProof/>
            <w:webHidden/>
          </w:rPr>
          <w:fldChar w:fldCharType="end"/>
        </w:r>
      </w:hyperlink>
    </w:p>
    <w:p w:rsidR="00B85450" w:rsidRDefault="00014684">
      <w:pPr>
        <w:pStyle w:val="TableofFigures"/>
        <w:tabs>
          <w:tab w:val="right" w:leader="dot" w:pos="9016"/>
        </w:tabs>
        <w:rPr>
          <w:rFonts w:asciiTheme="minorHAnsi" w:eastAsiaTheme="minorEastAsia" w:hAnsiTheme="minorHAnsi" w:cstheme="minorBidi"/>
          <w:smallCaps w:val="0"/>
          <w:noProof/>
          <w:sz w:val="22"/>
          <w:szCs w:val="22"/>
          <w:lang w:val="en-US" w:eastAsia="en-US"/>
        </w:rPr>
      </w:pPr>
      <w:hyperlink w:anchor="_Toc43818043" w:history="1">
        <w:r w:rsidR="00B85450" w:rsidRPr="00F91A7E">
          <w:rPr>
            <w:rStyle w:val="Hyperlink"/>
            <w:noProof/>
          </w:rPr>
          <w:t>Figură 8 Similaritatea Cosinus</w:t>
        </w:r>
        <w:r w:rsidR="00B85450">
          <w:rPr>
            <w:noProof/>
            <w:webHidden/>
          </w:rPr>
          <w:tab/>
        </w:r>
        <w:r w:rsidR="00B85450">
          <w:rPr>
            <w:noProof/>
            <w:webHidden/>
          </w:rPr>
          <w:fldChar w:fldCharType="begin"/>
        </w:r>
        <w:r w:rsidR="00B85450">
          <w:rPr>
            <w:noProof/>
            <w:webHidden/>
          </w:rPr>
          <w:instrText xml:space="preserve"> PAGEREF _Toc43818043 \h </w:instrText>
        </w:r>
        <w:r w:rsidR="00B85450">
          <w:rPr>
            <w:noProof/>
            <w:webHidden/>
          </w:rPr>
        </w:r>
        <w:r w:rsidR="00B85450">
          <w:rPr>
            <w:noProof/>
            <w:webHidden/>
          </w:rPr>
          <w:fldChar w:fldCharType="separate"/>
        </w:r>
        <w:r w:rsidR="00435EAC">
          <w:rPr>
            <w:noProof/>
            <w:webHidden/>
          </w:rPr>
          <w:t>26</w:t>
        </w:r>
        <w:r w:rsidR="00B85450">
          <w:rPr>
            <w:noProof/>
            <w:webHidden/>
          </w:rPr>
          <w:fldChar w:fldCharType="end"/>
        </w:r>
      </w:hyperlink>
    </w:p>
    <w:p w:rsidR="00B85450" w:rsidRDefault="00014684">
      <w:pPr>
        <w:pStyle w:val="TableofFigures"/>
        <w:tabs>
          <w:tab w:val="right" w:leader="dot" w:pos="9016"/>
        </w:tabs>
        <w:rPr>
          <w:rFonts w:asciiTheme="minorHAnsi" w:eastAsiaTheme="minorEastAsia" w:hAnsiTheme="minorHAnsi" w:cstheme="minorBidi"/>
          <w:smallCaps w:val="0"/>
          <w:noProof/>
          <w:sz w:val="22"/>
          <w:szCs w:val="22"/>
          <w:lang w:val="en-US" w:eastAsia="en-US"/>
        </w:rPr>
      </w:pPr>
      <w:hyperlink w:anchor="_Toc43818044" w:history="1">
        <w:r w:rsidR="00B85450" w:rsidRPr="00F91A7E">
          <w:rPr>
            <w:rStyle w:val="Hyperlink"/>
            <w:noProof/>
          </w:rPr>
          <w:t>Figură 9 Cele 3 documente exemplu</w:t>
        </w:r>
        <w:r w:rsidR="00B85450">
          <w:rPr>
            <w:noProof/>
            <w:webHidden/>
          </w:rPr>
          <w:tab/>
        </w:r>
        <w:r w:rsidR="00B85450">
          <w:rPr>
            <w:noProof/>
            <w:webHidden/>
          </w:rPr>
          <w:fldChar w:fldCharType="begin"/>
        </w:r>
        <w:r w:rsidR="00B85450">
          <w:rPr>
            <w:noProof/>
            <w:webHidden/>
          </w:rPr>
          <w:instrText xml:space="preserve"> PAGEREF _Toc43818044 \h </w:instrText>
        </w:r>
        <w:r w:rsidR="00B85450">
          <w:rPr>
            <w:noProof/>
            <w:webHidden/>
          </w:rPr>
        </w:r>
        <w:r w:rsidR="00B85450">
          <w:rPr>
            <w:noProof/>
            <w:webHidden/>
          </w:rPr>
          <w:fldChar w:fldCharType="separate"/>
        </w:r>
        <w:r w:rsidR="00435EAC">
          <w:rPr>
            <w:noProof/>
            <w:webHidden/>
          </w:rPr>
          <w:t>27</w:t>
        </w:r>
        <w:r w:rsidR="00B85450">
          <w:rPr>
            <w:noProof/>
            <w:webHidden/>
          </w:rPr>
          <w:fldChar w:fldCharType="end"/>
        </w:r>
      </w:hyperlink>
    </w:p>
    <w:p w:rsidR="00B85450" w:rsidRDefault="00014684">
      <w:pPr>
        <w:pStyle w:val="TableofFigures"/>
        <w:tabs>
          <w:tab w:val="right" w:leader="dot" w:pos="9016"/>
        </w:tabs>
        <w:rPr>
          <w:rFonts w:asciiTheme="minorHAnsi" w:eastAsiaTheme="minorEastAsia" w:hAnsiTheme="minorHAnsi" w:cstheme="minorBidi"/>
          <w:smallCaps w:val="0"/>
          <w:noProof/>
          <w:sz w:val="22"/>
          <w:szCs w:val="22"/>
          <w:lang w:val="en-US" w:eastAsia="en-US"/>
        </w:rPr>
      </w:pPr>
      <w:hyperlink w:anchor="_Toc43818045" w:history="1">
        <w:r w:rsidR="00B85450" w:rsidRPr="00F91A7E">
          <w:rPr>
            <w:rStyle w:val="Hyperlink"/>
            <w:noProof/>
          </w:rPr>
          <w:t>Figură 10 Proiectarea Documentelor</w:t>
        </w:r>
        <w:r w:rsidR="00B85450">
          <w:rPr>
            <w:noProof/>
            <w:webHidden/>
          </w:rPr>
          <w:tab/>
        </w:r>
        <w:r w:rsidR="00B85450">
          <w:rPr>
            <w:noProof/>
            <w:webHidden/>
          </w:rPr>
          <w:fldChar w:fldCharType="begin"/>
        </w:r>
        <w:r w:rsidR="00B85450">
          <w:rPr>
            <w:noProof/>
            <w:webHidden/>
          </w:rPr>
          <w:instrText xml:space="preserve"> PAGEREF _Toc43818045 \h </w:instrText>
        </w:r>
        <w:r w:rsidR="00B85450">
          <w:rPr>
            <w:noProof/>
            <w:webHidden/>
          </w:rPr>
        </w:r>
        <w:r w:rsidR="00B85450">
          <w:rPr>
            <w:noProof/>
            <w:webHidden/>
          </w:rPr>
          <w:fldChar w:fldCharType="separate"/>
        </w:r>
        <w:r w:rsidR="00435EAC">
          <w:rPr>
            <w:noProof/>
            <w:webHidden/>
          </w:rPr>
          <w:t>28</w:t>
        </w:r>
        <w:r w:rsidR="00B85450">
          <w:rPr>
            <w:noProof/>
            <w:webHidden/>
          </w:rPr>
          <w:fldChar w:fldCharType="end"/>
        </w:r>
      </w:hyperlink>
    </w:p>
    <w:p w:rsidR="00B85450" w:rsidRDefault="00014684">
      <w:pPr>
        <w:pStyle w:val="TableofFigures"/>
        <w:tabs>
          <w:tab w:val="right" w:leader="dot" w:pos="9016"/>
        </w:tabs>
        <w:rPr>
          <w:rFonts w:asciiTheme="minorHAnsi" w:eastAsiaTheme="minorEastAsia" w:hAnsiTheme="minorHAnsi" w:cstheme="minorBidi"/>
          <w:smallCaps w:val="0"/>
          <w:noProof/>
          <w:sz w:val="22"/>
          <w:szCs w:val="22"/>
          <w:lang w:val="en-US" w:eastAsia="en-US"/>
        </w:rPr>
      </w:pPr>
      <w:hyperlink w:anchor="_Toc43818046" w:history="1">
        <w:r w:rsidR="00B85450" w:rsidRPr="00F91A7E">
          <w:rPr>
            <w:rStyle w:val="Hyperlink"/>
            <w:noProof/>
          </w:rPr>
          <w:t>Figură 11 Detalii dataset STSBenchmark</w:t>
        </w:r>
        <w:r w:rsidR="00B85450">
          <w:rPr>
            <w:noProof/>
            <w:webHidden/>
          </w:rPr>
          <w:tab/>
        </w:r>
        <w:r w:rsidR="00B85450">
          <w:rPr>
            <w:noProof/>
            <w:webHidden/>
          </w:rPr>
          <w:fldChar w:fldCharType="begin"/>
        </w:r>
        <w:r w:rsidR="00B85450">
          <w:rPr>
            <w:noProof/>
            <w:webHidden/>
          </w:rPr>
          <w:instrText xml:space="preserve"> PAGEREF _Toc43818046 \h </w:instrText>
        </w:r>
        <w:r w:rsidR="00B85450">
          <w:rPr>
            <w:noProof/>
            <w:webHidden/>
          </w:rPr>
        </w:r>
        <w:r w:rsidR="00B85450">
          <w:rPr>
            <w:noProof/>
            <w:webHidden/>
          </w:rPr>
          <w:fldChar w:fldCharType="separate"/>
        </w:r>
        <w:r w:rsidR="00435EAC">
          <w:rPr>
            <w:noProof/>
            <w:webHidden/>
          </w:rPr>
          <w:t>31</w:t>
        </w:r>
        <w:r w:rsidR="00B85450">
          <w:rPr>
            <w:noProof/>
            <w:webHidden/>
          </w:rPr>
          <w:fldChar w:fldCharType="end"/>
        </w:r>
      </w:hyperlink>
    </w:p>
    <w:p w:rsidR="00B85450" w:rsidRDefault="00014684">
      <w:pPr>
        <w:pStyle w:val="TableofFigures"/>
        <w:tabs>
          <w:tab w:val="right" w:leader="dot" w:pos="9016"/>
        </w:tabs>
        <w:rPr>
          <w:rFonts w:asciiTheme="minorHAnsi" w:eastAsiaTheme="minorEastAsia" w:hAnsiTheme="minorHAnsi" w:cstheme="minorBidi"/>
          <w:smallCaps w:val="0"/>
          <w:noProof/>
          <w:sz w:val="22"/>
          <w:szCs w:val="22"/>
          <w:lang w:val="en-US" w:eastAsia="en-US"/>
        </w:rPr>
      </w:pPr>
      <w:hyperlink w:anchor="_Toc43818047" w:history="1">
        <w:r w:rsidR="00B85450" w:rsidRPr="00F91A7E">
          <w:rPr>
            <w:rStyle w:val="Hyperlink"/>
            <w:noProof/>
          </w:rPr>
          <w:t>Figură 12 Grafic Acuratețe Model</w:t>
        </w:r>
        <w:r w:rsidR="00B85450">
          <w:rPr>
            <w:noProof/>
            <w:webHidden/>
          </w:rPr>
          <w:tab/>
        </w:r>
        <w:r w:rsidR="00B85450">
          <w:rPr>
            <w:noProof/>
            <w:webHidden/>
          </w:rPr>
          <w:fldChar w:fldCharType="begin"/>
        </w:r>
        <w:r w:rsidR="00B85450">
          <w:rPr>
            <w:noProof/>
            <w:webHidden/>
          </w:rPr>
          <w:instrText xml:space="preserve"> PAGEREF _Toc43818047 \h </w:instrText>
        </w:r>
        <w:r w:rsidR="00B85450">
          <w:rPr>
            <w:noProof/>
            <w:webHidden/>
          </w:rPr>
        </w:r>
        <w:r w:rsidR="00B85450">
          <w:rPr>
            <w:noProof/>
            <w:webHidden/>
          </w:rPr>
          <w:fldChar w:fldCharType="separate"/>
        </w:r>
        <w:r w:rsidR="00435EAC">
          <w:rPr>
            <w:noProof/>
            <w:webHidden/>
          </w:rPr>
          <w:t>32</w:t>
        </w:r>
        <w:r w:rsidR="00B85450">
          <w:rPr>
            <w:noProof/>
            <w:webHidden/>
          </w:rPr>
          <w:fldChar w:fldCharType="end"/>
        </w:r>
      </w:hyperlink>
    </w:p>
    <w:p w:rsidR="00B85450" w:rsidRDefault="00014684">
      <w:pPr>
        <w:pStyle w:val="TableofFigures"/>
        <w:tabs>
          <w:tab w:val="right" w:leader="dot" w:pos="9016"/>
        </w:tabs>
        <w:rPr>
          <w:rFonts w:asciiTheme="minorHAnsi" w:eastAsiaTheme="minorEastAsia" w:hAnsiTheme="minorHAnsi" w:cstheme="minorBidi"/>
          <w:smallCaps w:val="0"/>
          <w:noProof/>
          <w:sz w:val="22"/>
          <w:szCs w:val="22"/>
          <w:lang w:val="en-US" w:eastAsia="en-US"/>
        </w:rPr>
      </w:pPr>
      <w:hyperlink w:anchor="_Toc43818048" w:history="1">
        <w:r w:rsidR="00B85450" w:rsidRPr="00F91A7E">
          <w:rPr>
            <w:rStyle w:val="Hyperlink"/>
            <w:noProof/>
          </w:rPr>
          <w:t>Figură 13 Model Antrenare GloVe-TfIdf</w:t>
        </w:r>
        <w:r w:rsidR="00B85450">
          <w:rPr>
            <w:noProof/>
            <w:webHidden/>
          </w:rPr>
          <w:tab/>
        </w:r>
        <w:r w:rsidR="00B85450">
          <w:rPr>
            <w:noProof/>
            <w:webHidden/>
          </w:rPr>
          <w:fldChar w:fldCharType="begin"/>
        </w:r>
        <w:r w:rsidR="00B85450">
          <w:rPr>
            <w:noProof/>
            <w:webHidden/>
          </w:rPr>
          <w:instrText xml:space="preserve"> PAGEREF _Toc43818048 \h </w:instrText>
        </w:r>
        <w:r w:rsidR="00B85450">
          <w:rPr>
            <w:noProof/>
            <w:webHidden/>
          </w:rPr>
        </w:r>
        <w:r w:rsidR="00B85450">
          <w:rPr>
            <w:noProof/>
            <w:webHidden/>
          </w:rPr>
          <w:fldChar w:fldCharType="separate"/>
        </w:r>
        <w:r w:rsidR="00435EAC">
          <w:rPr>
            <w:noProof/>
            <w:webHidden/>
          </w:rPr>
          <w:t>32</w:t>
        </w:r>
        <w:r w:rsidR="00B85450">
          <w:rPr>
            <w:noProof/>
            <w:webHidden/>
          </w:rPr>
          <w:fldChar w:fldCharType="end"/>
        </w:r>
      </w:hyperlink>
    </w:p>
    <w:p w:rsidR="00B85450" w:rsidRDefault="00014684">
      <w:pPr>
        <w:pStyle w:val="TableofFigures"/>
        <w:tabs>
          <w:tab w:val="right" w:leader="dot" w:pos="9016"/>
        </w:tabs>
        <w:rPr>
          <w:rFonts w:asciiTheme="minorHAnsi" w:eastAsiaTheme="minorEastAsia" w:hAnsiTheme="minorHAnsi" w:cstheme="minorBidi"/>
          <w:smallCaps w:val="0"/>
          <w:noProof/>
          <w:sz w:val="22"/>
          <w:szCs w:val="22"/>
          <w:lang w:val="en-US" w:eastAsia="en-US"/>
        </w:rPr>
      </w:pPr>
      <w:hyperlink w:anchor="_Toc43818049" w:history="1">
        <w:r w:rsidR="00B85450" w:rsidRPr="00F91A7E">
          <w:rPr>
            <w:rStyle w:val="Hyperlink"/>
            <w:noProof/>
          </w:rPr>
          <w:t>Figură 14 Timp/Epoch</w:t>
        </w:r>
        <w:r w:rsidR="00B85450">
          <w:rPr>
            <w:noProof/>
            <w:webHidden/>
          </w:rPr>
          <w:tab/>
        </w:r>
        <w:r w:rsidR="00B85450">
          <w:rPr>
            <w:noProof/>
            <w:webHidden/>
          </w:rPr>
          <w:fldChar w:fldCharType="begin"/>
        </w:r>
        <w:r w:rsidR="00B85450">
          <w:rPr>
            <w:noProof/>
            <w:webHidden/>
          </w:rPr>
          <w:instrText xml:space="preserve"> PAGEREF _Toc43818049 \h </w:instrText>
        </w:r>
        <w:r w:rsidR="00B85450">
          <w:rPr>
            <w:noProof/>
            <w:webHidden/>
          </w:rPr>
        </w:r>
        <w:r w:rsidR="00B85450">
          <w:rPr>
            <w:noProof/>
            <w:webHidden/>
          </w:rPr>
          <w:fldChar w:fldCharType="separate"/>
        </w:r>
        <w:r w:rsidR="00435EAC">
          <w:rPr>
            <w:noProof/>
            <w:webHidden/>
          </w:rPr>
          <w:t>35</w:t>
        </w:r>
        <w:r w:rsidR="00B85450">
          <w:rPr>
            <w:noProof/>
            <w:webHidden/>
          </w:rPr>
          <w:fldChar w:fldCharType="end"/>
        </w:r>
      </w:hyperlink>
    </w:p>
    <w:p w:rsidR="00B85450" w:rsidRDefault="00014684">
      <w:pPr>
        <w:pStyle w:val="TableofFigures"/>
        <w:tabs>
          <w:tab w:val="right" w:leader="dot" w:pos="9016"/>
        </w:tabs>
        <w:rPr>
          <w:rFonts w:asciiTheme="minorHAnsi" w:eastAsiaTheme="minorEastAsia" w:hAnsiTheme="minorHAnsi" w:cstheme="minorBidi"/>
          <w:smallCaps w:val="0"/>
          <w:noProof/>
          <w:sz w:val="22"/>
          <w:szCs w:val="22"/>
          <w:lang w:val="en-US" w:eastAsia="en-US"/>
        </w:rPr>
      </w:pPr>
      <w:hyperlink w:anchor="_Toc43818050" w:history="1">
        <w:r w:rsidR="00B85450" w:rsidRPr="00F91A7E">
          <w:rPr>
            <w:rStyle w:val="Hyperlink"/>
            <w:noProof/>
          </w:rPr>
          <w:t>Figură 15 Rezultate dupa Epoch 1</w:t>
        </w:r>
        <w:r w:rsidR="00B85450">
          <w:rPr>
            <w:noProof/>
            <w:webHidden/>
          </w:rPr>
          <w:tab/>
        </w:r>
        <w:r w:rsidR="00B85450">
          <w:rPr>
            <w:noProof/>
            <w:webHidden/>
          </w:rPr>
          <w:fldChar w:fldCharType="begin"/>
        </w:r>
        <w:r w:rsidR="00B85450">
          <w:rPr>
            <w:noProof/>
            <w:webHidden/>
          </w:rPr>
          <w:instrText xml:space="preserve"> PAGEREF _Toc43818050 \h </w:instrText>
        </w:r>
        <w:r w:rsidR="00B85450">
          <w:rPr>
            <w:noProof/>
            <w:webHidden/>
          </w:rPr>
        </w:r>
        <w:r w:rsidR="00B85450">
          <w:rPr>
            <w:noProof/>
            <w:webHidden/>
          </w:rPr>
          <w:fldChar w:fldCharType="separate"/>
        </w:r>
        <w:r w:rsidR="00435EAC">
          <w:rPr>
            <w:noProof/>
            <w:webHidden/>
          </w:rPr>
          <w:t>35</w:t>
        </w:r>
        <w:r w:rsidR="00B85450">
          <w:rPr>
            <w:noProof/>
            <w:webHidden/>
          </w:rPr>
          <w:fldChar w:fldCharType="end"/>
        </w:r>
      </w:hyperlink>
    </w:p>
    <w:p w:rsidR="00B85450" w:rsidRDefault="00014684">
      <w:pPr>
        <w:pStyle w:val="TableofFigures"/>
        <w:tabs>
          <w:tab w:val="right" w:leader="dot" w:pos="9016"/>
        </w:tabs>
        <w:rPr>
          <w:rFonts w:asciiTheme="minorHAnsi" w:eastAsiaTheme="minorEastAsia" w:hAnsiTheme="minorHAnsi" w:cstheme="minorBidi"/>
          <w:smallCaps w:val="0"/>
          <w:noProof/>
          <w:sz w:val="22"/>
          <w:szCs w:val="22"/>
          <w:lang w:val="en-US" w:eastAsia="en-US"/>
        </w:rPr>
      </w:pPr>
      <w:hyperlink w:anchor="_Toc43818051" w:history="1">
        <w:r w:rsidR="00B85450" w:rsidRPr="00F91A7E">
          <w:rPr>
            <w:rStyle w:val="Hyperlink"/>
            <w:noProof/>
          </w:rPr>
          <w:t>Figură 16 Exemplu de verificare GloVe+ Tf-idf</w:t>
        </w:r>
        <w:r w:rsidR="00B85450">
          <w:rPr>
            <w:noProof/>
            <w:webHidden/>
          </w:rPr>
          <w:tab/>
        </w:r>
        <w:r w:rsidR="00B85450">
          <w:rPr>
            <w:noProof/>
            <w:webHidden/>
          </w:rPr>
          <w:fldChar w:fldCharType="begin"/>
        </w:r>
        <w:r w:rsidR="00B85450">
          <w:rPr>
            <w:noProof/>
            <w:webHidden/>
          </w:rPr>
          <w:instrText xml:space="preserve"> PAGEREF _Toc43818051 \h </w:instrText>
        </w:r>
        <w:r w:rsidR="00B85450">
          <w:rPr>
            <w:noProof/>
            <w:webHidden/>
          </w:rPr>
        </w:r>
        <w:r w:rsidR="00B85450">
          <w:rPr>
            <w:noProof/>
            <w:webHidden/>
          </w:rPr>
          <w:fldChar w:fldCharType="separate"/>
        </w:r>
        <w:r w:rsidR="00435EAC">
          <w:rPr>
            <w:noProof/>
            <w:webHidden/>
          </w:rPr>
          <w:t>35</w:t>
        </w:r>
        <w:r w:rsidR="00B85450">
          <w:rPr>
            <w:noProof/>
            <w:webHidden/>
          </w:rPr>
          <w:fldChar w:fldCharType="end"/>
        </w:r>
      </w:hyperlink>
    </w:p>
    <w:p w:rsidR="00B85450" w:rsidRDefault="00014684">
      <w:pPr>
        <w:pStyle w:val="TableofFigures"/>
        <w:tabs>
          <w:tab w:val="right" w:leader="dot" w:pos="9016"/>
        </w:tabs>
        <w:rPr>
          <w:rFonts w:asciiTheme="minorHAnsi" w:eastAsiaTheme="minorEastAsia" w:hAnsiTheme="minorHAnsi" w:cstheme="minorBidi"/>
          <w:smallCaps w:val="0"/>
          <w:noProof/>
          <w:sz w:val="22"/>
          <w:szCs w:val="22"/>
          <w:lang w:val="en-US" w:eastAsia="en-US"/>
        </w:rPr>
      </w:pPr>
      <w:hyperlink w:anchor="_Toc43818052" w:history="1">
        <w:r w:rsidR="00B85450" w:rsidRPr="00F91A7E">
          <w:rPr>
            <w:rStyle w:val="Hyperlink"/>
            <w:noProof/>
          </w:rPr>
          <w:t>Figură 17 Rezultate Finale GloVe+ TfIdf</w:t>
        </w:r>
        <w:r w:rsidR="00B85450">
          <w:rPr>
            <w:noProof/>
            <w:webHidden/>
          </w:rPr>
          <w:tab/>
        </w:r>
        <w:r w:rsidR="00B85450">
          <w:rPr>
            <w:noProof/>
            <w:webHidden/>
          </w:rPr>
          <w:fldChar w:fldCharType="begin"/>
        </w:r>
        <w:r w:rsidR="00B85450">
          <w:rPr>
            <w:noProof/>
            <w:webHidden/>
          </w:rPr>
          <w:instrText xml:space="preserve"> PAGEREF _Toc43818052 \h </w:instrText>
        </w:r>
        <w:r w:rsidR="00B85450">
          <w:rPr>
            <w:noProof/>
            <w:webHidden/>
          </w:rPr>
        </w:r>
        <w:r w:rsidR="00B85450">
          <w:rPr>
            <w:noProof/>
            <w:webHidden/>
          </w:rPr>
          <w:fldChar w:fldCharType="separate"/>
        </w:r>
        <w:r w:rsidR="00435EAC">
          <w:rPr>
            <w:noProof/>
            <w:webHidden/>
          </w:rPr>
          <w:t>35</w:t>
        </w:r>
        <w:r w:rsidR="00B85450">
          <w:rPr>
            <w:noProof/>
            <w:webHidden/>
          </w:rPr>
          <w:fldChar w:fldCharType="end"/>
        </w:r>
      </w:hyperlink>
    </w:p>
    <w:p w:rsidR="00B85450" w:rsidRDefault="00014684">
      <w:pPr>
        <w:pStyle w:val="TableofFigures"/>
        <w:tabs>
          <w:tab w:val="right" w:leader="dot" w:pos="9016"/>
        </w:tabs>
        <w:rPr>
          <w:rFonts w:asciiTheme="minorHAnsi" w:eastAsiaTheme="minorEastAsia" w:hAnsiTheme="minorHAnsi" w:cstheme="minorBidi"/>
          <w:smallCaps w:val="0"/>
          <w:noProof/>
          <w:sz w:val="22"/>
          <w:szCs w:val="22"/>
          <w:lang w:val="en-US" w:eastAsia="en-US"/>
        </w:rPr>
      </w:pPr>
      <w:hyperlink w:anchor="_Toc43818053" w:history="1">
        <w:r w:rsidR="00B85450" w:rsidRPr="00F91A7E">
          <w:rPr>
            <w:rStyle w:val="Hyperlink"/>
            <w:noProof/>
          </w:rPr>
          <w:t>Figură 18 BERT Pre-antrenat integrat in aplicație</w:t>
        </w:r>
        <w:r w:rsidR="00B85450">
          <w:rPr>
            <w:noProof/>
            <w:webHidden/>
          </w:rPr>
          <w:tab/>
        </w:r>
        <w:r w:rsidR="00B85450">
          <w:rPr>
            <w:noProof/>
            <w:webHidden/>
          </w:rPr>
          <w:fldChar w:fldCharType="begin"/>
        </w:r>
        <w:r w:rsidR="00B85450">
          <w:rPr>
            <w:noProof/>
            <w:webHidden/>
          </w:rPr>
          <w:instrText xml:space="preserve"> PAGEREF _Toc43818053 \h </w:instrText>
        </w:r>
        <w:r w:rsidR="00B85450">
          <w:rPr>
            <w:noProof/>
            <w:webHidden/>
          </w:rPr>
        </w:r>
        <w:r w:rsidR="00B85450">
          <w:rPr>
            <w:noProof/>
            <w:webHidden/>
          </w:rPr>
          <w:fldChar w:fldCharType="separate"/>
        </w:r>
        <w:r w:rsidR="00435EAC">
          <w:rPr>
            <w:noProof/>
            <w:webHidden/>
          </w:rPr>
          <w:t>36</w:t>
        </w:r>
        <w:r w:rsidR="00B85450">
          <w:rPr>
            <w:noProof/>
            <w:webHidden/>
          </w:rPr>
          <w:fldChar w:fldCharType="end"/>
        </w:r>
      </w:hyperlink>
    </w:p>
    <w:p w:rsidR="00B85450" w:rsidRDefault="00014684">
      <w:pPr>
        <w:pStyle w:val="TableofFigures"/>
        <w:tabs>
          <w:tab w:val="right" w:leader="dot" w:pos="9016"/>
        </w:tabs>
        <w:rPr>
          <w:rFonts w:asciiTheme="minorHAnsi" w:eastAsiaTheme="minorEastAsia" w:hAnsiTheme="minorHAnsi" w:cstheme="minorBidi"/>
          <w:smallCaps w:val="0"/>
          <w:noProof/>
          <w:sz w:val="22"/>
          <w:szCs w:val="22"/>
          <w:lang w:val="en-US" w:eastAsia="en-US"/>
        </w:rPr>
      </w:pPr>
      <w:hyperlink w:anchor="_Toc43818054" w:history="1">
        <w:r w:rsidR="00B85450" w:rsidRPr="00F91A7E">
          <w:rPr>
            <w:rStyle w:val="Hyperlink"/>
            <w:noProof/>
          </w:rPr>
          <w:t>Figură 19 BERT antrenat după Epoch 0</w:t>
        </w:r>
        <w:r w:rsidR="00B85450">
          <w:rPr>
            <w:noProof/>
            <w:webHidden/>
          </w:rPr>
          <w:tab/>
        </w:r>
        <w:r w:rsidR="00B85450">
          <w:rPr>
            <w:noProof/>
            <w:webHidden/>
          </w:rPr>
          <w:fldChar w:fldCharType="begin"/>
        </w:r>
        <w:r w:rsidR="00B85450">
          <w:rPr>
            <w:noProof/>
            <w:webHidden/>
          </w:rPr>
          <w:instrText xml:space="preserve"> PAGEREF _Toc43818054 \h </w:instrText>
        </w:r>
        <w:r w:rsidR="00B85450">
          <w:rPr>
            <w:noProof/>
            <w:webHidden/>
          </w:rPr>
        </w:r>
        <w:r w:rsidR="00B85450">
          <w:rPr>
            <w:noProof/>
            <w:webHidden/>
          </w:rPr>
          <w:fldChar w:fldCharType="separate"/>
        </w:r>
        <w:r w:rsidR="00435EAC">
          <w:rPr>
            <w:noProof/>
            <w:webHidden/>
          </w:rPr>
          <w:t>37</w:t>
        </w:r>
        <w:r w:rsidR="00B85450">
          <w:rPr>
            <w:noProof/>
            <w:webHidden/>
          </w:rPr>
          <w:fldChar w:fldCharType="end"/>
        </w:r>
      </w:hyperlink>
    </w:p>
    <w:p w:rsidR="00B85450" w:rsidRDefault="00014684">
      <w:pPr>
        <w:pStyle w:val="TableofFigures"/>
        <w:tabs>
          <w:tab w:val="right" w:leader="dot" w:pos="9016"/>
        </w:tabs>
        <w:rPr>
          <w:rFonts w:asciiTheme="minorHAnsi" w:eastAsiaTheme="minorEastAsia" w:hAnsiTheme="minorHAnsi" w:cstheme="minorBidi"/>
          <w:smallCaps w:val="0"/>
          <w:noProof/>
          <w:sz w:val="22"/>
          <w:szCs w:val="22"/>
          <w:lang w:val="en-US" w:eastAsia="en-US"/>
        </w:rPr>
      </w:pPr>
      <w:hyperlink w:anchor="_Toc43818055" w:history="1">
        <w:r w:rsidR="00B85450" w:rsidRPr="00F91A7E">
          <w:rPr>
            <w:rStyle w:val="Hyperlink"/>
            <w:noProof/>
          </w:rPr>
          <w:t>Figură 20 Rezultat Evaluare BERT</w:t>
        </w:r>
        <w:r w:rsidR="00B85450">
          <w:rPr>
            <w:noProof/>
            <w:webHidden/>
          </w:rPr>
          <w:tab/>
        </w:r>
        <w:r w:rsidR="00B85450">
          <w:rPr>
            <w:noProof/>
            <w:webHidden/>
          </w:rPr>
          <w:fldChar w:fldCharType="begin"/>
        </w:r>
        <w:r w:rsidR="00B85450">
          <w:rPr>
            <w:noProof/>
            <w:webHidden/>
          </w:rPr>
          <w:instrText xml:space="preserve"> PAGEREF _Toc43818055 \h </w:instrText>
        </w:r>
        <w:r w:rsidR="00B85450">
          <w:rPr>
            <w:noProof/>
            <w:webHidden/>
          </w:rPr>
        </w:r>
        <w:r w:rsidR="00B85450">
          <w:rPr>
            <w:noProof/>
            <w:webHidden/>
          </w:rPr>
          <w:fldChar w:fldCharType="separate"/>
        </w:r>
        <w:r w:rsidR="00435EAC">
          <w:rPr>
            <w:noProof/>
            <w:webHidden/>
          </w:rPr>
          <w:t>37</w:t>
        </w:r>
        <w:r w:rsidR="00B85450">
          <w:rPr>
            <w:noProof/>
            <w:webHidden/>
          </w:rPr>
          <w:fldChar w:fldCharType="end"/>
        </w:r>
      </w:hyperlink>
    </w:p>
    <w:p w:rsidR="00B85450" w:rsidRDefault="00014684">
      <w:pPr>
        <w:pStyle w:val="TableofFigures"/>
        <w:tabs>
          <w:tab w:val="right" w:leader="dot" w:pos="9016"/>
        </w:tabs>
        <w:rPr>
          <w:rFonts w:asciiTheme="minorHAnsi" w:eastAsiaTheme="minorEastAsia" w:hAnsiTheme="minorHAnsi" w:cstheme="minorBidi"/>
          <w:smallCaps w:val="0"/>
          <w:noProof/>
          <w:sz w:val="22"/>
          <w:szCs w:val="22"/>
          <w:lang w:val="en-US" w:eastAsia="en-US"/>
        </w:rPr>
      </w:pPr>
      <w:hyperlink w:anchor="_Toc43818056" w:history="1">
        <w:r w:rsidR="00B85450" w:rsidRPr="00F91A7E">
          <w:rPr>
            <w:rStyle w:val="Hyperlink"/>
            <w:noProof/>
          </w:rPr>
          <w:t>Figură 21 Rezultat BERT dupa cele 4 Epochs</w:t>
        </w:r>
        <w:r w:rsidR="00B85450">
          <w:rPr>
            <w:noProof/>
            <w:webHidden/>
          </w:rPr>
          <w:tab/>
        </w:r>
        <w:r w:rsidR="00B85450">
          <w:rPr>
            <w:noProof/>
            <w:webHidden/>
          </w:rPr>
          <w:fldChar w:fldCharType="begin"/>
        </w:r>
        <w:r w:rsidR="00B85450">
          <w:rPr>
            <w:noProof/>
            <w:webHidden/>
          </w:rPr>
          <w:instrText xml:space="preserve"> PAGEREF _Toc43818056 \h </w:instrText>
        </w:r>
        <w:r w:rsidR="00B85450">
          <w:rPr>
            <w:noProof/>
            <w:webHidden/>
          </w:rPr>
        </w:r>
        <w:r w:rsidR="00B85450">
          <w:rPr>
            <w:noProof/>
            <w:webHidden/>
          </w:rPr>
          <w:fldChar w:fldCharType="separate"/>
        </w:r>
        <w:r w:rsidR="00435EAC">
          <w:rPr>
            <w:noProof/>
            <w:webHidden/>
          </w:rPr>
          <w:t>37</w:t>
        </w:r>
        <w:r w:rsidR="00B85450">
          <w:rPr>
            <w:noProof/>
            <w:webHidden/>
          </w:rPr>
          <w:fldChar w:fldCharType="end"/>
        </w:r>
      </w:hyperlink>
    </w:p>
    <w:p w:rsidR="00B85450" w:rsidRDefault="00014684">
      <w:pPr>
        <w:pStyle w:val="TableofFigures"/>
        <w:tabs>
          <w:tab w:val="right" w:leader="dot" w:pos="9016"/>
        </w:tabs>
        <w:rPr>
          <w:rFonts w:asciiTheme="minorHAnsi" w:eastAsiaTheme="minorEastAsia" w:hAnsiTheme="minorHAnsi" w:cstheme="minorBidi"/>
          <w:smallCaps w:val="0"/>
          <w:noProof/>
          <w:sz w:val="22"/>
          <w:szCs w:val="22"/>
          <w:lang w:val="en-US" w:eastAsia="en-US"/>
        </w:rPr>
      </w:pPr>
      <w:hyperlink w:anchor="_Toc43818057" w:history="1">
        <w:r w:rsidR="00B85450" w:rsidRPr="00F91A7E">
          <w:rPr>
            <w:rStyle w:val="Hyperlink"/>
            <w:noProof/>
          </w:rPr>
          <w:t>Figură 22 Exemplu verificare BERT</w:t>
        </w:r>
        <w:r w:rsidR="00B85450">
          <w:rPr>
            <w:noProof/>
            <w:webHidden/>
          </w:rPr>
          <w:tab/>
        </w:r>
        <w:r w:rsidR="00B85450">
          <w:rPr>
            <w:noProof/>
            <w:webHidden/>
          </w:rPr>
          <w:fldChar w:fldCharType="begin"/>
        </w:r>
        <w:r w:rsidR="00B85450">
          <w:rPr>
            <w:noProof/>
            <w:webHidden/>
          </w:rPr>
          <w:instrText xml:space="preserve"> PAGEREF _Toc43818057 \h </w:instrText>
        </w:r>
        <w:r w:rsidR="00B85450">
          <w:rPr>
            <w:noProof/>
            <w:webHidden/>
          </w:rPr>
        </w:r>
        <w:r w:rsidR="00B85450">
          <w:rPr>
            <w:noProof/>
            <w:webHidden/>
          </w:rPr>
          <w:fldChar w:fldCharType="separate"/>
        </w:r>
        <w:r w:rsidR="00435EAC">
          <w:rPr>
            <w:noProof/>
            <w:webHidden/>
          </w:rPr>
          <w:t>38</w:t>
        </w:r>
        <w:r w:rsidR="00B85450">
          <w:rPr>
            <w:noProof/>
            <w:webHidden/>
          </w:rPr>
          <w:fldChar w:fldCharType="end"/>
        </w:r>
      </w:hyperlink>
    </w:p>
    <w:p w:rsidR="00B85450" w:rsidRDefault="00014684">
      <w:pPr>
        <w:pStyle w:val="TableofFigures"/>
        <w:tabs>
          <w:tab w:val="right" w:leader="dot" w:pos="9016"/>
        </w:tabs>
        <w:rPr>
          <w:rFonts w:asciiTheme="minorHAnsi" w:eastAsiaTheme="minorEastAsia" w:hAnsiTheme="minorHAnsi" w:cstheme="minorBidi"/>
          <w:smallCaps w:val="0"/>
          <w:noProof/>
          <w:sz w:val="22"/>
          <w:szCs w:val="22"/>
          <w:lang w:val="en-US" w:eastAsia="en-US"/>
        </w:rPr>
      </w:pPr>
      <w:hyperlink w:anchor="_Toc43818058" w:history="1">
        <w:r w:rsidR="00B85450" w:rsidRPr="00F91A7E">
          <w:rPr>
            <w:rStyle w:val="Hyperlink"/>
            <w:noProof/>
          </w:rPr>
          <w:t>Figură 23 RoBERTa configuration</w:t>
        </w:r>
        <w:r w:rsidR="00B85450">
          <w:rPr>
            <w:noProof/>
            <w:webHidden/>
          </w:rPr>
          <w:tab/>
        </w:r>
        <w:r w:rsidR="00B85450">
          <w:rPr>
            <w:noProof/>
            <w:webHidden/>
          </w:rPr>
          <w:fldChar w:fldCharType="begin"/>
        </w:r>
        <w:r w:rsidR="00B85450">
          <w:rPr>
            <w:noProof/>
            <w:webHidden/>
          </w:rPr>
          <w:instrText xml:space="preserve"> PAGEREF _Toc43818058 \h </w:instrText>
        </w:r>
        <w:r w:rsidR="00B85450">
          <w:rPr>
            <w:noProof/>
            <w:webHidden/>
          </w:rPr>
        </w:r>
        <w:r w:rsidR="00B85450">
          <w:rPr>
            <w:noProof/>
            <w:webHidden/>
          </w:rPr>
          <w:fldChar w:fldCharType="separate"/>
        </w:r>
        <w:r w:rsidR="00435EAC">
          <w:rPr>
            <w:noProof/>
            <w:webHidden/>
          </w:rPr>
          <w:t>39</w:t>
        </w:r>
        <w:r w:rsidR="00B85450">
          <w:rPr>
            <w:noProof/>
            <w:webHidden/>
          </w:rPr>
          <w:fldChar w:fldCharType="end"/>
        </w:r>
      </w:hyperlink>
    </w:p>
    <w:p w:rsidR="00B85450" w:rsidRDefault="00014684">
      <w:pPr>
        <w:pStyle w:val="TableofFigures"/>
        <w:tabs>
          <w:tab w:val="right" w:leader="dot" w:pos="9016"/>
        </w:tabs>
        <w:rPr>
          <w:rFonts w:asciiTheme="minorHAnsi" w:eastAsiaTheme="minorEastAsia" w:hAnsiTheme="minorHAnsi" w:cstheme="minorBidi"/>
          <w:smallCaps w:val="0"/>
          <w:noProof/>
          <w:sz w:val="22"/>
          <w:szCs w:val="22"/>
          <w:lang w:val="en-US" w:eastAsia="en-US"/>
        </w:rPr>
      </w:pPr>
      <w:hyperlink w:anchor="_Toc43818059" w:history="1">
        <w:r w:rsidR="00B85450" w:rsidRPr="00F91A7E">
          <w:rPr>
            <w:rStyle w:val="Hyperlink"/>
            <w:noProof/>
          </w:rPr>
          <w:t>Figură 24 RoBERTa antrenat dupa Epoch 0</w:t>
        </w:r>
        <w:r w:rsidR="00B85450">
          <w:rPr>
            <w:noProof/>
            <w:webHidden/>
          </w:rPr>
          <w:tab/>
        </w:r>
        <w:r w:rsidR="00B85450">
          <w:rPr>
            <w:noProof/>
            <w:webHidden/>
          </w:rPr>
          <w:fldChar w:fldCharType="begin"/>
        </w:r>
        <w:r w:rsidR="00B85450">
          <w:rPr>
            <w:noProof/>
            <w:webHidden/>
          </w:rPr>
          <w:instrText xml:space="preserve"> PAGEREF _Toc43818059 \h </w:instrText>
        </w:r>
        <w:r w:rsidR="00B85450">
          <w:rPr>
            <w:noProof/>
            <w:webHidden/>
          </w:rPr>
        </w:r>
        <w:r w:rsidR="00B85450">
          <w:rPr>
            <w:noProof/>
            <w:webHidden/>
          </w:rPr>
          <w:fldChar w:fldCharType="separate"/>
        </w:r>
        <w:r w:rsidR="00435EAC">
          <w:rPr>
            <w:noProof/>
            <w:webHidden/>
          </w:rPr>
          <w:t>39</w:t>
        </w:r>
        <w:r w:rsidR="00B85450">
          <w:rPr>
            <w:noProof/>
            <w:webHidden/>
          </w:rPr>
          <w:fldChar w:fldCharType="end"/>
        </w:r>
      </w:hyperlink>
    </w:p>
    <w:p w:rsidR="00B85450" w:rsidRDefault="00014684">
      <w:pPr>
        <w:pStyle w:val="TableofFigures"/>
        <w:tabs>
          <w:tab w:val="right" w:leader="dot" w:pos="9016"/>
        </w:tabs>
        <w:rPr>
          <w:rFonts w:asciiTheme="minorHAnsi" w:eastAsiaTheme="minorEastAsia" w:hAnsiTheme="minorHAnsi" w:cstheme="minorBidi"/>
          <w:smallCaps w:val="0"/>
          <w:noProof/>
          <w:sz w:val="22"/>
          <w:szCs w:val="22"/>
          <w:lang w:val="en-US" w:eastAsia="en-US"/>
        </w:rPr>
      </w:pPr>
      <w:hyperlink w:anchor="_Toc43818060" w:history="1">
        <w:r w:rsidR="00B85450" w:rsidRPr="00F91A7E">
          <w:rPr>
            <w:rStyle w:val="Hyperlink"/>
            <w:noProof/>
          </w:rPr>
          <w:t>Figură 25 Rezultat RoBERTa</w:t>
        </w:r>
        <w:r w:rsidR="00B85450">
          <w:rPr>
            <w:noProof/>
            <w:webHidden/>
          </w:rPr>
          <w:tab/>
        </w:r>
        <w:r w:rsidR="00B85450">
          <w:rPr>
            <w:noProof/>
            <w:webHidden/>
          </w:rPr>
          <w:fldChar w:fldCharType="begin"/>
        </w:r>
        <w:r w:rsidR="00B85450">
          <w:rPr>
            <w:noProof/>
            <w:webHidden/>
          </w:rPr>
          <w:instrText xml:space="preserve"> PAGEREF _Toc43818060 \h </w:instrText>
        </w:r>
        <w:r w:rsidR="00B85450">
          <w:rPr>
            <w:noProof/>
            <w:webHidden/>
          </w:rPr>
        </w:r>
        <w:r w:rsidR="00B85450">
          <w:rPr>
            <w:noProof/>
            <w:webHidden/>
          </w:rPr>
          <w:fldChar w:fldCharType="separate"/>
        </w:r>
        <w:r w:rsidR="00435EAC">
          <w:rPr>
            <w:noProof/>
            <w:webHidden/>
          </w:rPr>
          <w:t>40</w:t>
        </w:r>
        <w:r w:rsidR="00B85450">
          <w:rPr>
            <w:noProof/>
            <w:webHidden/>
          </w:rPr>
          <w:fldChar w:fldCharType="end"/>
        </w:r>
      </w:hyperlink>
    </w:p>
    <w:p w:rsidR="00B85450" w:rsidRDefault="00014684">
      <w:pPr>
        <w:pStyle w:val="TableofFigures"/>
        <w:tabs>
          <w:tab w:val="right" w:leader="dot" w:pos="9016"/>
        </w:tabs>
        <w:rPr>
          <w:rFonts w:asciiTheme="minorHAnsi" w:eastAsiaTheme="minorEastAsia" w:hAnsiTheme="minorHAnsi" w:cstheme="minorBidi"/>
          <w:smallCaps w:val="0"/>
          <w:noProof/>
          <w:sz w:val="22"/>
          <w:szCs w:val="22"/>
          <w:lang w:val="en-US" w:eastAsia="en-US"/>
        </w:rPr>
      </w:pPr>
      <w:hyperlink w:anchor="_Toc43818061" w:history="1">
        <w:r w:rsidR="00B85450" w:rsidRPr="00F91A7E">
          <w:rPr>
            <w:rStyle w:val="Hyperlink"/>
            <w:noProof/>
          </w:rPr>
          <w:t>Figură 26 Exemplu verificare RoBERTa.</w:t>
        </w:r>
        <w:r w:rsidR="00B85450">
          <w:rPr>
            <w:noProof/>
            <w:webHidden/>
          </w:rPr>
          <w:tab/>
        </w:r>
        <w:r w:rsidR="00B85450">
          <w:rPr>
            <w:noProof/>
            <w:webHidden/>
          </w:rPr>
          <w:fldChar w:fldCharType="begin"/>
        </w:r>
        <w:r w:rsidR="00B85450">
          <w:rPr>
            <w:noProof/>
            <w:webHidden/>
          </w:rPr>
          <w:instrText xml:space="preserve"> PAGEREF _Toc43818061 \h </w:instrText>
        </w:r>
        <w:r w:rsidR="00B85450">
          <w:rPr>
            <w:noProof/>
            <w:webHidden/>
          </w:rPr>
        </w:r>
        <w:r w:rsidR="00B85450">
          <w:rPr>
            <w:noProof/>
            <w:webHidden/>
          </w:rPr>
          <w:fldChar w:fldCharType="separate"/>
        </w:r>
        <w:r w:rsidR="00435EAC">
          <w:rPr>
            <w:noProof/>
            <w:webHidden/>
          </w:rPr>
          <w:t>40</w:t>
        </w:r>
        <w:r w:rsidR="00B85450">
          <w:rPr>
            <w:noProof/>
            <w:webHidden/>
          </w:rPr>
          <w:fldChar w:fldCharType="end"/>
        </w:r>
      </w:hyperlink>
    </w:p>
    <w:p w:rsidR="00B85450" w:rsidRDefault="00014684">
      <w:pPr>
        <w:pStyle w:val="TableofFigures"/>
        <w:tabs>
          <w:tab w:val="right" w:leader="dot" w:pos="9016"/>
        </w:tabs>
        <w:rPr>
          <w:rFonts w:asciiTheme="minorHAnsi" w:eastAsiaTheme="minorEastAsia" w:hAnsiTheme="minorHAnsi" w:cstheme="minorBidi"/>
          <w:smallCaps w:val="0"/>
          <w:noProof/>
          <w:sz w:val="22"/>
          <w:szCs w:val="22"/>
          <w:lang w:val="en-US" w:eastAsia="en-US"/>
        </w:rPr>
      </w:pPr>
      <w:hyperlink w:anchor="_Toc43818062" w:history="1">
        <w:r w:rsidR="00B85450" w:rsidRPr="00F91A7E">
          <w:rPr>
            <w:rStyle w:val="Hyperlink"/>
            <w:noProof/>
          </w:rPr>
          <w:t>Figură 27 Pipeline Verificare Model</w:t>
        </w:r>
        <w:r w:rsidR="00B85450">
          <w:rPr>
            <w:noProof/>
            <w:webHidden/>
          </w:rPr>
          <w:tab/>
        </w:r>
        <w:r w:rsidR="00B85450">
          <w:rPr>
            <w:noProof/>
            <w:webHidden/>
          </w:rPr>
          <w:fldChar w:fldCharType="begin"/>
        </w:r>
        <w:r w:rsidR="00B85450">
          <w:rPr>
            <w:noProof/>
            <w:webHidden/>
          </w:rPr>
          <w:instrText xml:space="preserve"> PAGEREF _Toc43818062 \h </w:instrText>
        </w:r>
        <w:r w:rsidR="00B85450">
          <w:rPr>
            <w:noProof/>
            <w:webHidden/>
          </w:rPr>
        </w:r>
        <w:r w:rsidR="00B85450">
          <w:rPr>
            <w:noProof/>
            <w:webHidden/>
          </w:rPr>
          <w:fldChar w:fldCharType="separate"/>
        </w:r>
        <w:r w:rsidR="00435EAC">
          <w:rPr>
            <w:noProof/>
            <w:webHidden/>
          </w:rPr>
          <w:t>40</w:t>
        </w:r>
        <w:r w:rsidR="00B85450">
          <w:rPr>
            <w:noProof/>
            <w:webHidden/>
          </w:rPr>
          <w:fldChar w:fldCharType="end"/>
        </w:r>
      </w:hyperlink>
    </w:p>
    <w:p w:rsidR="00B85450" w:rsidRDefault="00014684">
      <w:pPr>
        <w:pStyle w:val="TableofFigures"/>
        <w:tabs>
          <w:tab w:val="right" w:leader="dot" w:pos="9016"/>
        </w:tabs>
        <w:rPr>
          <w:rFonts w:asciiTheme="minorHAnsi" w:eastAsiaTheme="minorEastAsia" w:hAnsiTheme="minorHAnsi" w:cstheme="minorBidi"/>
          <w:smallCaps w:val="0"/>
          <w:noProof/>
          <w:sz w:val="22"/>
          <w:szCs w:val="22"/>
          <w:lang w:val="en-US" w:eastAsia="en-US"/>
        </w:rPr>
      </w:pPr>
      <w:hyperlink w:anchor="_Toc43818063" w:history="1">
        <w:r w:rsidR="00B85450" w:rsidRPr="00F91A7E">
          <w:rPr>
            <w:rStyle w:val="Hyperlink"/>
            <w:noProof/>
          </w:rPr>
          <w:t>Figură 28 Pipeline Antrenare Model + Evaluare</w:t>
        </w:r>
        <w:r w:rsidR="00B85450">
          <w:rPr>
            <w:noProof/>
            <w:webHidden/>
          </w:rPr>
          <w:tab/>
        </w:r>
        <w:r w:rsidR="00B85450">
          <w:rPr>
            <w:noProof/>
            <w:webHidden/>
          </w:rPr>
          <w:fldChar w:fldCharType="begin"/>
        </w:r>
        <w:r w:rsidR="00B85450">
          <w:rPr>
            <w:noProof/>
            <w:webHidden/>
          </w:rPr>
          <w:instrText xml:space="preserve"> PAGEREF _Toc43818063 \h </w:instrText>
        </w:r>
        <w:r w:rsidR="00B85450">
          <w:rPr>
            <w:noProof/>
            <w:webHidden/>
          </w:rPr>
        </w:r>
        <w:r w:rsidR="00B85450">
          <w:rPr>
            <w:noProof/>
            <w:webHidden/>
          </w:rPr>
          <w:fldChar w:fldCharType="separate"/>
        </w:r>
        <w:r w:rsidR="00435EAC">
          <w:rPr>
            <w:noProof/>
            <w:webHidden/>
          </w:rPr>
          <w:t>41</w:t>
        </w:r>
        <w:r w:rsidR="00B85450">
          <w:rPr>
            <w:noProof/>
            <w:webHidden/>
          </w:rPr>
          <w:fldChar w:fldCharType="end"/>
        </w:r>
      </w:hyperlink>
    </w:p>
    <w:p w:rsidR="004E3B92" w:rsidRPr="007E4842" w:rsidRDefault="004E3B92">
      <w:pPr>
        <w:jc w:val="both"/>
        <w:rPr>
          <w:rFonts w:eastAsia="Times New Roman" w:cs="Times New Roman"/>
          <w:smallCaps/>
          <w:sz w:val="20"/>
          <w:szCs w:val="22"/>
          <w:lang w:eastAsia="en-US"/>
        </w:rPr>
      </w:pPr>
      <w:r w:rsidRPr="007E4842">
        <w:fldChar w:fldCharType="end"/>
      </w:r>
    </w:p>
    <w:p w:rsidR="004E3B92" w:rsidRPr="007E4842" w:rsidRDefault="004E3B92">
      <w:pPr>
        <w:jc w:val="both"/>
        <w:rPr>
          <w:rFonts w:eastAsia="Times New Roman" w:cs="Times New Roman"/>
          <w:smallCaps/>
          <w:sz w:val="20"/>
          <w:szCs w:val="22"/>
          <w:lang w:eastAsia="en-US"/>
        </w:rPr>
      </w:pPr>
    </w:p>
    <w:p w:rsidR="004E3B92" w:rsidRPr="007E4842" w:rsidRDefault="004E3B92">
      <w:pPr>
        <w:jc w:val="both"/>
        <w:rPr>
          <w:rFonts w:eastAsia="Times New Roman" w:cs="Times New Roman"/>
          <w:smallCaps/>
          <w:sz w:val="20"/>
          <w:szCs w:val="22"/>
          <w:lang w:eastAsia="en-US"/>
        </w:rPr>
      </w:pPr>
    </w:p>
    <w:p w:rsidR="004E3B92" w:rsidRPr="007E4842" w:rsidRDefault="004E3B92">
      <w:pPr>
        <w:jc w:val="both"/>
        <w:rPr>
          <w:rFonts w:eastAsia="Times New Roman" w:cs="Times New Roman"/>
          <w:smallCaps/>
          <w:sz w:val="20"/>
          <w:szCs w:val="22"/>
          <w:lang w:eastAsia="en-US"/>
        </w:rPr>
      </w:pPr>
    </w:p>
    <w:p w:rsidR="004E3B92" w:rsidRPr="007E4842" w:rsidRDefault="004E3B92">
      <w:pPr>
        <w:jc w:val="both"/>
        <w:rPr>
          <w:rFonts w:cs="Times New Roman"/>
          <w:sz w:val="20"/>
        </w:rPr>
      </w:pPr>
    </w:p>
    <w:p w:rsidR="004E3B92" w:rsidRPr="007E4842" w:rsidRDefault="004E3B92">
      <w:pPr>
        <w:pageBreakBefore/>
        <w:jc w:val="both"/>
      </w:pPr>
      <w:r w:rsidRPr="007E4842">
        <w:rPr>
          <w:rFonts w:cs="Times New Roman"/>
          <w:b/>
          <w:sz w:val="20"/>
          <w:szCs w:val="32"/>
        </w:rPr>
        <w:lastRenderedPageBreak/>
        <w:t>LISTA TABELELOR</w:t>
      </w:r>
      <w:r w:rsidRPr="007E4842">
        <w:fldChar w:fldCharType="begin"/>
      </w:r>
      <w:r w:rsidRPr="007E4842">
        <w:instrText xml:space="preserve"> XE "LISTA TABELELOR" </w:instrText>
      </w:r>
      <w:r w:rsidRPr="007E4842">
        <w:fldChar w:fldCharType="end"/>
      </w:r>
    </w:p>
    <w:p w:rsidR="00B85450" w:rsidRDefault="004E3B92">
      <w:pPr>
        <w:pStyle w:val="TableofFigures"/>
        <w:tabs>
          <w:tab w:val="right" w:leader="dot" w:pos="9016"/>
        </w:tabs>
        <w:rPr>
          <w:rFonts w:asciiTheme="minorHAnsi" w:eastAsiaTheme="minorEastAsia" w:hAnsiTheme="minorHAnsi" w:cstheme="minorBidi"/>
          <w:smallCaps w:val="0"/>
          <w:noProof/>
          <w:sz w:val="22"/>
          <w:szCs w:val="22"/>
          <w:lang w:val="en-US" w:eastAsia="en-US"/>
        </w:rPr>
      </w:pPr>
      <w:r w:rsidRPr="007E4842">
        <w:rPr>
          <w:smallCaps w:val="0"/>
        </w:rPr>
        <w:fldChar w:fldCharType="begin"/>
      </w:r>
      <w:r w:rsidR="00B85450">
        <w:instrText xml:space="preserve"> TOC \h \z \c "Tabel</w:instrText>
      </w:r>
      <w:r w:rsidRPr="007E4842">
        <w:instrText xml:space="preserve">" </w:instrText>
      </w:r>
      <w:r w:rsidRPr="007E4842">
        <w:rPr>
          <w:smallCaps w:val="0"/>
        </w:rPr>
        <w:fldChar w:fldCharType="separate"/>
      </w:r>
      <w:hyperlink w:anchor="_Toc43818064" w:history="1">
        <w:r w:rsidR="00B85450" w:rsidRPr="00740357">
          <w:rPr>
            <w:rStyle w:val="Hyperlink"/>
            <w:noProof/>
          </w:rPr>
          <w:t>Tabel 2: Variante de pondere a frecvenței termenilor(tf)</w:t>
        </w:r>
        <w:r w:rsidR="00B85450">
          <w:rPr>
            <w:noProof/>
            <w:webHidden/>
          </w:rPr>
          <w:tab/>
        </w:r>
        <w:r w:rsidR="00B85450">
          <w:rPr>
            <w:noProof/>
            <w:webHidden/>
          </w:rPr>
          <w:fldChar w:fldCharType="begin"/>
        </w:r>
        <w:r w:rsidR="00B85450">
          <w:rPr>
            <w:noProof/>
            <w:webHidden/>
          </w:rPr>
          <w:instrText xml:space="preserve"> PAGEREF _Toc43818064 \h </w:instrText>
        </w:r>
        <w:r w:rsidR="00B85450">
          <w:rPr>
            <w:noProof/>
            <w:webHidden/>
          </w:rPr>
        </w:r>
        <w:r w:rsidR="00B85450">
          <w:rPr>
            <w:noProof/>
            <w:webHidden/>
          </w:rPr>
          <w:fldChar w:fldCharType="separate"/>
        </w:r>
        <w:r w:rsidR="00435EAC">
          <w:rPr>
            <w:noProof/>
            <w:webHidden/>
          </w:rPr>
          <w:t>23</w:t>
        </w:r>
        <w:r w:rsidR="00B85450">
          <w:rPr>
            <w:noProof/>
            <w:webHidden/>
          </w:rPr>
          <w:fldChar w:fldCharType="end"/>
        </w:r>
      </w:hyperlink>
    </w:p>
    <w:p w:rsidR="00B85450" w:rsidRDefault="00014684">
      <w:pPr>
        <w:pStyle w:val="TableofFigures"/>
        <w:tabs>
          <w:tab w:val="right" w:leader="dot" w:pos="9016"/>
        </w:tabs>
        <w:rPr>
          <w:rFonts w:asciiTheme="minorHAnsi" w:eastAsiaTheme="minorEastAsia" w:hAnsiTheme="minorHAnsi" w:cstheme="minorBidi"/>
          <w:smallCaps w:val="0"/>
          <w:noProof/>
          <w:sz w:val="22"/>
          <w:szCs w:val="22"/>
          <w:lang w:val="en-US" w:eastAsia="en-US"/>
        </w:rPr>
      </w:pPr>
      <w:hyperlink w:anchor="_Toc43818065" w:history="1">
        <w:r w:rsidR="00B85450" w:rsidRPr="00740357">
          <w:rPr>
            <w:rStyle w:val="Hyperlink"/>
            <w:noProof/>
          </w:rPr>
          <w:t>Tabel 3: Variante de pondere a idf in documente</w:t>
        </w:r>
        <w:r w:rsidR="00B85450">
          <w:rPr>
            <w:noProof/>
            <w:webHidden/>
          </w:rPr>
          <w:tab/>
        </w:r>
        <w:r w:rsidR="00B85450">
          <w:rPr>
            <w:noProof/>
            <w:webHidden/>
          </w:rPr>
          <w:fldChar w:fldCharType="begin"/>
        </w:r>
        <w:r w:rsidR="00B85450">
          <w:rPr>
            <w:noProof/>
            <w:webHidden/>
          </w:rPr>
          <w:instrText xml:space="preserve"> PAGEREF _Toc43818065 \h </w:instrText>
        </w:r>
        <w:r w:rsidR="00B85450">
          <w:rPr>
            <w:noProof/>
            <w:webHidden/>
          </w:rPr>
        </w:r>
        <w:r w:rsidR="00B85450">
          <w:rPr>
            <w:noProof/>
            <w:webHidden/>
          </w:rPr>
          <w:fldChar w:fldCharType="separate"/>
        </w:r>
        <w:r w:rsidR="00435EAC">
          <w:rPr>
            <w:noProof/>
            <w:webHidden/>
          </w:rPr>
          <w:t>24</w:t>
        </w:r>
        <w:r w:rsidR="00B85450">
          <w:rPr>
            <w:noProof/>
            <w:webHidden/>
          </w:rPr>
          <w:fldChar w:fldCharType="end"/>
        </w:r>
      </w:hyperlink>
    </w:p>
    <w:p w:rsidR="00B85450" w:rsidRDefault="00014684">
      <w:pPr>
        <w:pStyle w:val="TableofFigures"/>
        <w:tabs>
          <w:tab w:val="right" w:leader="dot" w:pos="9016"/>
        </w:tabs>
        <w:rPr>
          <w:rFonts w:asciiTheme="minorHAnsi" w:eastAsiaTheme="minorEastAsia" w:hAnsiTheme="minorHAnsi" w:cstheme="minorBidi"/>
          <w:smallCaps w:val="0"/>
          <w:noProof/>
          <w:sz w:val="22"/>
          <w:szCs w:val="22"/>
          <w:lang w:val="en-US" w:eastAsia="en-US"/>
        </w:rPr>
      </w:pPr>
      <w:hyperlink w:anchor="_Toc43818066" w:history="1">
        <w:r w:rsidR="00B85450" w:rsidRPr="00740357">
          <w:rPr>
            <w:rStyle w:val="Hyperlink"/>
            <w:noProof/>
          </w:rPr>
          <w:t>Tabel 4</w:t>
        </w:r>
        <w:r w:rsidR="00B85450" w:rsidRPr="00740357">
          <w:rPr>
            <w:rStyle w:val="Hyperlink"/>
            <w:noProof/>
            <w:lang w:val="en-US"/>
          </w:rPr>
          <w:t>:</w:t>
        </w:r>
        <w:r w:rsidR="00B85450" w:rsidRPr="00740357">
          <w:rPr>
            <w:rStyle w:val="Hyperlink"/>
            <w:noProof/>
          </w:rPr>
          <w:t xml:space="preserve"> Scheme de ponderare recomandate pentru tf-idf</w:t>
        </w:r>
        <w:r w:rsidR="00B85450">
          <w:rPr>
            <w:noProof/>
            <w:webHidden/>
          </w:rPr>
          <w:tab/>
        </w:r>
        <w:r w:rsidR="00B85450">
          <w:rPr>
            <w:noProof/>
            <w:webHidden/>
          </w:rPr>
          <w:fldChar w:fldCharType="begin"/>
        </w:r>
        <w:r w:rsidR="00B85450">
          <w:rPr>
            <w:noProof/>
            <w:webHidden/>
          </w:rPr>
          <w:instrText xml:space="preserve"> PAGEREF _Toc43818066 \h </w:instrText>
        </w:r>
        <w:r w:rsidR="00B85450">
          <w:rPr>
            <w:noProof/>
            <w:webHidden/>
          </w:rPr>
        </w:r>
        <w:r w:rsidR="00B85450">
          <w:rPr>
            <w:noProof/>
            <w:webHidden/>
          </w:rPr>
          <w:fldChar w:fldCharType="separate"/>
        </w:r>
        <w:r w:rsidR="00435EAC">
          <w:rPr>
            <w:noProof/>
            <w:webHidden/>
          </w:rPr>
          <w:t>25</w:t>
        </w:r>
        <w:r w:rsidR="00B85450">
          <w:rPr>
            <w:noProof/>
            <w:webHidden/>
          </w:rPr>
          <w:fldChar w:fldCharType="end"/>
        </w:r>
      </w:hyperlink>
    </w:p>
    <w:p w:rsidR="004E3B92" w:rsidRPr="007E4842" w:rsidRDefault="004E3B92">
      <w:pPr>
        <w:jc w:val="both"/>
        <w:rPr>
          <w:rFonts w:eastAsia="Times New Roman" w:cs="Times New Roman"/>
          <w:smallCaps/>
          <w:sz w:val="20"/>
          <w:szCs w:val="22"/>
          <w:lang w:eastAsia="en-US"/>
        </w:rPr>
      </w:pPr>
      <w:r w:rsidRPr="007E4842">
        <w:fldChar w:fldCharType="end"/>
      </w:r>
    </w:p>
    <w:p w:rsidR="004E3B92" w:rsidRPr="007E4842" w:rsidRDefault="004E3B92">
      <w:pPr>
        <w:jc w:val="both"/>
        <w:rPr>
          <w:rFonts w:eastAsia="Times New Roman" w:cs="Times New Roman"/>
          <w:smallCaps/>
          <w:sz w:val="20"/>
          <w:szCs w:val="22"/>
          <w:lang w:eastAsia="en-US"/>
        </w:rPr>
      </w:pPr>
    </w:p>
    <w:p w:rsidR="004E3B92" w:rsidRPr="007E4842" w:rsidRDefault="004E3B92">
      <w:pPr>
        <w:jc w:val="both"/>
        <w:rPr>
          <w:rFonts w:eastAsia="Times New Roman" w:cs="Times New Roman"/>
          <w:smallCaps/>
          <w:sz w:val="20"/>
          <w:szCs w:val="22"/>
          <w:lang w:eastAsia="en-US"/>
        </w:rPr>
      </w:pPr>
    </w:p>
    <w:p w:rsidR="004E3B92" w:rsidRPr="007E4842" w:rsidRDefault="004E3B92">
      <w:pPr>
        <w:jc w:val="both"/>
        <w:rPr>
          <w:rFonts w:eastAsia="Times New Roman" w:cs="Times New Roman"/>
          <w:smallCaps/>
          <w:sz w:val="20"/>
          <w:szCs w:val="22"/>
          <w:lang w:eastAsia="en-US"/>
        </w:rPr>
      </w:pPr>
    </w:p>
    <w:p w:rsidR="004E3B92" w:rsidRPr="007E4842" w:rsidRDefault="004E3B92">
      <w:pPr>
        <w:jc w:val="both"/>
        <w:rPr>
          <w:sz w:val="20"/>
        </w:rPr>
      </w:pPr>
    </w:p>
    <w:p w:rsidR="004E3B92" w:rsidRPr="007E4842" w:rsidRDefault="004E3B92">
      <w:pPr>
        <w:sectPr w:rsidR="004E3B92" w:rsidRPr="007E4842">
          <w:footerReference w:type="default" r:id="rId14"/>
          <w:footerReference w:type="first" r:id="rId15"/>
          <w:pgSz w:w="11906" w:h="16838"/>
          <w:pgMar w:top="1440" w:right="1440" w:bottom="1440" w:left="1440" w:header="720" w:footer="720" w:gutter="0"/>
          <w:pgNumType w:fmt="lowerRoman" w:start="1"/>
          <w:cols w:space="720"/>
          <w:titlePg/>
          <w:docGrid w:linePitch="360"/>
        </w:sectPr>
      </w:pPr>
    </w:p>
    <w:p w:rsidR="004E3B92" w:rsidRPr="007E4842" w:rsidRDefault="004E3B92" w:rsidP="00580A0F">
      <w:pPr>
        <w:pStyle w:val="Heading1"/>
        <w:jc w:val="both"/>
      </w:pPr>
      <w:bookmarkStart w:id="0" w:name="_Toc43816607"/>
      <w:r w:rsidRPr="007E4842">
        <w:lastRenderedPageBreak/>
        <w:t>Introducere</w:t>
      </w:r>
      <w:bookmarkEnd w:id="0"/>
    </w:p>
    <w:p w:rsidR="004E3B92" w:rsidRPr="007E4842" w:rsidRDefault="004E3B92" w:rsidP="00580A0F">
      <w:pPr>
        <w:pStyle w:val="Heading2"/>
        <w:jc w:val="both"/>
      </w:pPr>
      <w:bookmarkStart w:id="1" w:name="_Toc43816608"/>
      <w:r w:rsidRPr="007E4842">
        <w:t>Scopul</w:t>
      </w:r>
      <w:bookmarkEnd w:id="1"/>
    </w:p>
    <w:p w:rsidR="004E3B92" w:rsidRPr="007E4842" w:rsidRDefault="004E3B92" w:rsidP="00580A0F">
      <w:pPr>
        <w:jc w:val="both"/>
      </w:pPr>
      <w:r w:rsidRPr="007E4842">
        <w:tab/>
        <w:t xml:space="preserve">Scopul </w:t>
      </w:r>
      <w:r w:rsidR="007E4842" w:rsidRPr="007E4842">
        <w:t>realizării</w:t>
      </w:r>
      <w:r w:rsidRPr="007E4842">
        <w:t xml:space="preserve"> acestui proiect este acela de cerceta și verifica folosirea anumitor modele de </w:t>
      </w:r>
      <w:r w:rsidR="007E4842" w:rsidRPr="007E4842">
        <w:t>învățare</w:t>
      </w:r>
      <w:r w:rsidRPr="007E4842">
        <w:t xml:space="preserve"> automata pentru detectarea plagiarismului din un text scris. Aceste modele pot fi ulterior implementate în diferite aplicații de detectare a plagiatului (pagini web, aplicații mobile, aplicații desktop) .</w:t>
      </w:r>
    </w:p>
    <w:p w:rsidR="004E3B92" w:rsidRPr="007E4842" w:rsidRDefault="004E3B92" w:rsidP="00580A0F">
      <w:pPr>
        <w:jc w:val="both"/>
      </w:pPr>
      <w:r w:rsidRPr="007E4842">
        <w:tab/>
        <w:t xml:space="preserve">Pentru a putea testa rezultatul final al </w:t>
      </w:r>
      <w:r w:rsidR="007E4842" w:rsidRPr="007E4842">
        <w:t>fiecărui</w:t>
      </w:r>
      <w:r w:rsidRPr="007E4842">
        <w:t xml:space="preserve"> model folosind date cât mai apropiate de realitate, totalitatea datelor disponibile a fost împărțită în procente pentru validarea și testarea rezultatului.</w:t>
      </w:r>
    </w:p>
    <w:p w:rsidR="004E3B92" w:rsidRPr="007E4842" w:rsidRDefault="005D4648" w:rsidP="00580A0F">
      <w:pPr>
        <w:pStyle w:val="Heading2"/>
        <w:jc w:val="both"/>
      </w:pPr>
      <w:bookmarkStart w:id="2" w:name="_Toc43816609"/>
      <w:r w:rsidRPr="007E4842">
        <w:t>Motivaț</w:t>
      </w:r>
      <w:r w:rsidR="004E3B92" w:rsidRPr="007E4842">
        <w:t>ia</w:t>
      </w:r>
      <w:bookmarkEnd w:id="2"/>
    </w:p>
    <w:p w:rsidR="004E3B92" w:rsidRPr="007E4842" w:rsidRDefault="004E3B92" w:rsidP="00580A0F">
      <w:pPr>
        <w:pStyle w:val="BodyText"/>
        <w:spacing w:line="360" w:lineRule="auto"/>
        <w:jc w:val="both"/>
      </w:pPr>
      <w:r w:rsidRPr="007E4842">
        <w:tab/>
        <w:t xml:space="preserve">Motivația vine din dorința mea de a cerceta și de a găsi modul cel mai bun de detectare a plagiatului,  folosind </w:t>
      </w:r>
      <w:r w:rsidR="007E4842" w:rsidRPr="007E4842">
        <w:t>învățarea</w:t>
      </w:r>
      <w:r w:rsidRPr="007E4842">
        <w:t xml:space="preserve"> automata și de a acumula mai multă experiența în dezvoltarea produselor software bazate pe platforma Python. De asemenea, ideea în sine de </w:t>
      </w:r>
      <w:r w:rsidR="007E4842" w:rsidRPr="007E4842">
        <w:t>plagiarăm</w:t>
      </w:r>
      <w:r w:rsidRPr="007E4842">
        <w:t>, care mi s-a părut foarte interesantă, m-a motivat sa o fac în cadrul proiectului meu de diploma.</w:t>
      </w:r>
    </w:p>
    <w:p w:rsidR="004E3B92" w:rsidRPr="007E4842" w:rsidRDefault="004E3B92" w:rsidP="00580A0F">
      <w:pPr>
        <w:jc w:val="both"/>
      </w:pPr>
    </w:p>
    <w:p w:rsidR="004E3B92" w:rsidRPr="007E4842" w:rsidRDefault="004E3B92" w:rsidP="00580A0F">
      <w:pPr>
        <w:pStyle w:val="Heading2"/>
        <w:jc w:val="both"/>
      </w:pPr>
      <w:bookmarkStart w:id="3" w:name="_Toc43816610"/>
      <w:r w:rsidRPr="007E4842">
        <w:t>Obiective</w:t>
      </w:r>
      <w:bookmarkEnd w:id="3"/>
    </w:p>
    <w:p w:rsidR="004E3B92" w:rsidRPr="007E4842" w:rsidRDefault="004E3B92" w:rsidP="00580A0F">
      <w:pPr>
        <w:jc w:val="both"/>
      </w:pPr>
      <w:r w:rsidRPr="007E4842">
        <w:rPr>
          <w:b/>
          <w:bCs/>
        </w:rPr>
        <w:t>O1. Dezvoltarea unui mod de pre-procesare al datelor necesare pentru antrenarea modelelor.</w:t>
      </w:r>
    </w:p>
    <w:p w:rsidR="004E3B92" w:rsidRPr="007E4842" w:rsidRDefault="004E3B92" w:rsidP="00580A0F">
      <w:pPr>
        <w:pStyle w:val="BodyText"/>
        <w:spacing w:line="360" w:lineRule="auto"/>
        <w:jc w:val="both"/>
      </w:pPr>
      <w:r w:rsidRPr="007E4842">
        <w:rPr>
          <w:rFonts w:eastAsia="Times New Roman" w:cs="Times New Roman"/>
        </w:rPr>
        <w:t xml:space="preserve"> </w:t>
      </w:r>
      <w:r w:rsidR="005D4648" w:rsidRPr="007E4842">
        <w:tab/>
        <w:t>Acest obiectiv al lucră</w:t>
      </w:r>
      <w:r w:rsidRPr="007E4842">
        <w:t xml:space="preserve">rii de </w:t>
      </w:r>
      <w:r w:rsidR="007E4842" w:rsidRPr="007E4842">
        <w:t>disertație</w:t>
      </w:r>
      <w:r w:rsidRPr="007E4842">
        <w:t xml:space="preserve"> </w:t>
      </w:r>
      <w:r w:rsidR="007E4842" w:rsidRPr="007E4842">
        <w:t>vizează</w:t>
      </w:r>
      <w:r w:rsidRPr="007E4842">
        <w:t xml:space="preserve"> dezvoltarea unui modul care sa </w:t>
      </w:r>
      <w:r w:rsidR="007E4842" w:rsidRPr="007E4842">
        <w:t>pregătească</w:t>
      </w:r>
      <w:r w:rsidRPr="007E4842">
        <w:t xml:space="preserve"> textul folosit pentru detectare. De aceea, pentru ca </w:t>
      </w:r>
      <w:r w:rsidR="00392B53">
        <w:t>textul sa fie apoi transformat î</w:t>
      </w:r>
      <w:r w:rsidRPr="007E4842">
        <w:t xml:space="preserve">n vectori, sunt necesare </w:t>
      </w:r>
      <w:r w:rsidR="007E4842" w:rsidRPr="007E4842">
        <w:t>câteva</w:t>
      </w:r>
      <w:r w:rsidRPr="007E4842">
        <w:t xml:space="preserve"> </w:t>
      </w:r>
      <w:r w:rsidR="007E4842" w:rsidRPr="007E4842">
        <w:t>funcții</w:t>
      </w:r>
      <w:r w:rsidR="00392B53">
        <w:t xml:space="preserve"> de pre-procesare a lui, î</w:t>
      </w:r>
      <w:r w:rsidRPr="007E4842">
        <w:t xml:space="preserve">n care, vor fi </w:t>
      </w:r>
      <w:r w:rsidR="007E4842" w:rsidRPr="007E4842">
        <w:t>șterse</w:t>
      </w:r>
      <w:r w:rsidRPr="007E4842">
        <w:t xml:space="preserve"> toate caractere</w:t>
      </w:r>
      <w:r w:rsidR="00EB7B4F">
        <w:t xml:space="preserve"> non-ASCII</w:t>
      </w:r>
      <w:r w:rsidR="007E4842">
        <w:t>, caracterele speciale, ș</w:t>
      </w:r>
      <w:r w:rsidRPr="007E4842">
        <w:t xml:space="preserve">.a.m.d . Pentru a putea realiza acest obiectiv este necesara implementarea unui </w:t>
      </w:r>
      <w:r w:rsidR="007E4842" w:rsidRPr="007E4842">
        <w:t>fișier</w:t>
      </w:r>
      <w:r w:rsidRPr="007E4842">
        <w:t xml:space="preserve"> care sa </w:t>
      </w:r>
      <w:r w:rsidR="007E4842" w:rsidRPr="007E4842">
        <w:t>facă</w:t>
      </w:r>
      <w:r w:rsidRPr="007E4842">
        <w:t xml:space="preserve"> aceasta pre-procesare.</w:t>
      </w:r>
    </w:p>
    <w:p w:rsidR="004E3B92" w:rsidRPr="007E4842" w:rsidRDefault="004E3B92" w:rsidP="00580A0F">
      <w:pPr>
        <w:jc w:val="both"/>
      </w:pPr>
      <w:r w:rsidRPr="007E4842">
        <w:rPr>
          <w:b/>
          <w:bCs/>
        </w:rPr>
        <w:t xml:space="preserve">O2. Dezvoltarea unui mod de extragere a caracteristicilor </w:t>
      </w:r>
    </w:p>
    <w:p w:rsidR="004E3B92" w:rsidRPr="007E4842" w:rsidRDefault="004E3B92" w:rsidP="00580A0F">
      <w:pPr>
        <w:jc w:val="both"/>
      </w:pPr>
      <w:r w:rsidRPr="007E4842">
        <w:tab/>
        <w:t xml:space="preserve">Acest obiectiv al </w:t>
      </w:r>
      <w:r w:rsidR="007E4842" w:rsidRPr="007E4842">
        <w:t>lucrării</w:t>
      </w:r>
      <w:r w:rsidRPr="007E4842">
        <w:t xml:space="preserve"> de </w:t>
      </w:r>
      <w:r w:rsidR="007E4842" w:rsidRPr="007E4842">
        <w:t>disertație</w:t>
      </w:r>
      <w:r w:rsidRPr="007E4842">
        <w:t xml:space="preserve"> </w:t>
      </w:r>
      <w:r w:rsidR="007E4842" w:rsidRPr="007E4842">
        <w:t>vizează</w:t>
      </w:r>
      <w:r w:rsidRPr="007E4842">
        <w:t xml:space="preserve"> dezvoltarea unui modul care sa prelucreze textul folosit pentru detec</w:t>
      </w:r>
      <w:r w:rsidR="00392B53">
        <w:t>tare. Textul va fi transformat î</w:t>
      </w:r>
      <w:r w:rsidRPr="007E4842">
        <w:t xml:space="preserve">n vectori, deoarece modelele noastre </w:t>
      </w:r>
      <w:r w:rsidR="007E4842" w:rsidRPr="007E4842">
        <w:t>lucrează</w:t>
      </w:r>
      <w:r w:rsidRPr="007E4842">
        <w:t xml:space="preserve"> folosind date de intrare</w:t>
      </w:r>
      <w:r w:rsidR="006D1A5A">
        <w:t xml:space="preserve"> vectori. Textul va fi parcurs ș</w:t>
      </w:r>
      <w:r w:rsidRPr="007E4842">
        <w:t xml:space="preserve">i clusterizat astfel </w:t>
      </w:r>
      <w:r w:rsidR="007E4842" w:rsidRPr="007E4842">
        <w:t>încât</w:t>
      </w:r>
      <w:r w:rsidRPr="007E4842">
        <w:t xml:space="preserve"> modelul sa </w:t>
      </w:r>
      <w:r w:rsidR="007E4842" w:rsidRPr="007E4842">
        <w:t>poată</w:t>
      </w:r>
      <w:r w:rsidRPr="007E4842">
        <w:t xml:space="preserve"> </w:t>
      </w:r>
      <w:r w:rsidR="007E4842" w:rsidRPr="007E4842">
        <w:t>înțelege</w:t>
      </w:r>
      <w:r w:rsidRPr="007E4842">
        <w:t xml:space="preserve"> textul. Aceasta parte poate fi vizualizata ca o encoda</w:t>
      </w:r>
      <w:r w:rsidR="00392B53">
        <w:t>re a textului î</w:t>
      </w:r>
      <w:r w:rsidRPr="007E4842">
        <w:t xml:space="preserve">n un format numeric, recunoscut de model. Textul </w:t>
      </w:r>
      <w:r w:rsidR="007E4842" w:rsidRPr="007E4842">
        <w:t>căutat</w:t>
      </w:r>
      <w:r w:rsidRPr="007E4842">
        <w:t xml:space="preserve"> va fi transformat </w:t>
      </w:r>
      <w:r w:rsidR="00392B53">
        <w:t>folosind o metoda de extragere î</w:t>
      </w:r>
      <w:r w:rsidRPr="007E4842">
        <w:t>n un</w:t>
      </w:r>
      <w:r w:rsidR="006D1A5A">
        <w:t xml:space="preserve"> format numeric, ca un vector, ș</w:t>
      </w:r>
      <w:r w:rsidRPr="007E4842">
        <w:t>i acesta va fi comparat cu ceva pre-antrenat.</w:t>
      </w:r>
    </w:p>
    <w:p w:rsidR="004E3B92" w:rsidRPr="007E4842" w:rsidRDefault="004E3B92"/>
    <w:p w:rsidR="004E3B92" w:rsidRPr="007E4842" w:rsidRDefault="004E3B92" w:rsidP="00580A0F">
      <w:pPr>
        <w:jc w:val="both"/>
      </w:pPr>
      <w:r w:rsidRPr="007E4842">
        <w:rPr>
          <w:b/>
          <w:bCs/>
        </w:rPr>
        <w:t xml:space="preserve">O3. Dezvoltarea unui mod de realizare a </w:t>
      </w:r>
      <w:r w:rsidR="007E4842" w:rsidRPr="007E4842">
        <w:rPr>
          <w:b/>
          <w:bCs/>
        </w:rPr>
        <w:t>similarității</w:t>
      </w:r>
      <w:r w:rsidRPr="007E4842">
        <w:rPr>
          <w:b/>
          <w:bCs/>
        </w:rPr>
        <w:t xml:space="preserve"> intre cei 2 vectori</w:t>
      </w:r>
    </w:p>
    <w:p w:rsidR="004E3B92" w:rsidRPr="007E4842" w:rsidRDefault="004E3B92" w:rsidP="00580A0F">
      <w:pPr>
        <w:jc w:val="both"/>
      </w:pPr>
      <w:r w:rsidRPr="007E4842">
        <w:tab/>
        <w:t xml:space="preserve">Acest obiectiv al </w:t>
      </w:r>
      <w:r w:rsidR="007E4842" w:rsidRPr="007E4842">
        <w:t>lucrării</w:t>
      </w:r>
      <w:r w:rsidRPr="007E4842">
        <w:t xml:space="preserve"> de </w:t>
      </w:r>
      <w:r w:rsidR="007E4842" w:rsidRPr="007E4842">
        <w:t>disertație</w:t>
      </w:r>
      <w:r w:rsidRPr="007E4842">
        <w:t xml:space="preserve"> </w:t>
      </w:r>
      <w:r w:rsidR="007E4842" w:rsidRPr="007E4842">
        <w:t>vizează</w:t>
      </w:r>
      <w:r w:rsidRPr="007E4842">
        <w:t xml:space="preserve"> dezvoltarea unui mod pentru a calcula similaritatea dintre cei 2 vectori </w:t>
      </w:r>
      <w:r w:rsidR="007E4842" w:rsidRPr="007E4842">
        <w:t>rezultați</w:t>
      </w:r>
      <w:r w:rsidRPr="007E4842">
        <w:t xml:space="preserve"> la punctul anterior. Deoarece word-embeddings-urile generate trebuie sa fie comparate pentru a </w:t>
      </w:r>
      <w:r w:rsidR="007E4842" w:rsidRPr="007E4842">
        <w:t>obține</w:t>
      </w:r>
      <w:r w:rsidR="00392B53">
        <w:t xml:space="preserve"> o similaritate semantica î</w:t>
      </w:r>
      <w:r w:rsidRPr="007E4842">
        <w:t xml:space="preserve">ntre cei 2 vectori, este necesara implementarea unei distante care ar putea calcula </w:t>
      </w:r>
      <w:r w:rsidR="007E4842">
        <w:t>acestă</w:t>
      </w:r>
      <w:r w:rsidR="00392B53">
        <w:t xml:space="preserve"> similaritate prin o valoare î</w:t>
      </w:r>
      <w:r w:rsidRPr="007E4842">
        <w:t xml:space="preserve">n intervalul [0,1], unde 0 – similaritate foarte </w:t>
      </w:r>
      <w:r w:rsidR="007E4842" w:rsidRPr="007E4842">
        <w:t>scăzută</w:t>
      </w:r>
      <w:r w:rsidRPr="007E4842">
        <w:t xml:space="preserve"> , 1 – identice. Aceasta distanta va fi reprezentata prin similaritatea cosinus, una dintre cea mai folosita metoda pentru compararea a 2 vectori. Aceasta similaritate este </w:t>
      </w:r>
      <w:r w:rsidR="007E4842" w:rsidRPr="007E4842">
        <w:t>producția</w:t>
      </w:r>
      <w:r w:rsidR="00392B53">
        <w:t xml:space="preserve"> unui punct în</w:t>
      </w:r>
      <w:r w:rsidRPr="007E4842">
        <w:t>tre 2 vectori. Daca unghiul are o valoare de 0 radiani, aceasta similaritate va fi 1.</w:t>
      </w:r>
    </w:p>
    <w:p w:rsidR="004E3B92" w:rsidRPr="007E4842" w:rsidRDefault="004E3B92" w:rsidP="00580A0F">
      <w:pPr>
        <w:jc w:val="both"/>
      </w:pPr>
    </w:p>
    <w:p w:rsidR="004E3B92" w:rsidRPr="007E4842" w:rsidRDefault="009436DF" w:rsidP="00580A0F">
      <w:pPr>
        <w:pStyle w:val="Heading1"/>
        <w:jc w:val="both"/>
      </w:pPr>
      <w:bookmarkStart w:id="4" w:name="_Toc43816611"/>
      <w:r w:rsidRPr="007E4842">
        <w:t>I</w:t>
      </w:r>
      <w:r w:rsidR="004E3B92" w:rsidRPr="007E4842">
        <w:t>nformații despre domeniu și tehnlogii folosite</w:t>
      </w:r>
      <w:bookmarkEnd w:id="4"/>
    </w:p>
    <w:p w:rsidR="004E3B92" w:rsidRPr="007E4842" w:rsidRDefault="004E3B92" w:rsidP="00580A0F">
      <w:pPr>
        <w:jc w:val="both"/>
      </w:pPr>
      <w:r w:rsidRPr="007E4842">
        <w:tab/>
        <w:t xml:space="preserve">Pentru a putea oferi un livrabil în cadrul proiectului de diploma, diferite domenii, concepte, limbaje de programare și librarii pentru acestea au fost studiate pe parcursul </w:t>
      </w:r>
      <w:r w:rsidR="007E4842" w:rsidRPr="007E4842">
        <w:t>dezvoltării</w:t>
      </w:r>
      <w:r w:rsidRPr="007E4842">
        <w:t xml:space="preserve"> produsului, unele dintre acestea fiind chiar aplicate pentru prima data.</w:t>
      </w:r>
    </w:p>
    <w:p w:rsidR="004E3B92" w:rsidRPr="007E4842" w:rsidRDefault="007E4842" w:rsidP="00580A0F">
      <w:pPr>
        <w:pStyle w:val="Heading2"/>
        <w:jc w:val="both"/>
      </w:pPr>
      <w:bookmarkStart w:id="5" w:name="_Toc43816612"/>
      <w:r w:rsidRPr="007E4842">
        <w:t>Învățare</w:t>
      </w:r>
      <w:r w:rsidR="004E3B92" w:rsidRPr="007E4842">
        <w:t xml:space="preserve"> automata</w:t>
      </w:r>
      <w:bookmarkEnd w:id="5"/>
    </w:p>
    <w:p w:rsidR="004E3B92" w:rsidRPr="007E4842" w:rsidRDefault="004E3B92" w:rsidP="00580A0F">
      <w:pPr>
        <w:pStyle w:val="BodyText"/>
        <w:spacing w:line="360" w:lineRule="auto"/>
        <w:jc w:val="both"/>
      </w:pPr>
      <w:r w:rsidRPr="007E4842">
        <w:rPr>
          <w:rFonts w:cs="Times New Roman"/>
          <w:b/>
          <w:color w:val="202122"/>
          <w:szCs w:val="22"/>
        </w:rPr>
        <w:tab/>
      </w:r>
      <w:r w:rsidRPr="007E4842">
        <w:rPr>
          <w:rFonts w:cs="Times New Roman"/>
          <w:color w:val="202122"/>
          <w:szCs w:val="22"/>
        </w:rPr>
        <w:t>„</w:t>
      </w:r>
      <w:r w:rsidRPr="007E4842">
        <w:rPr>
          <w:rFonts w:cs="Times New Roman"/>
          <w:b/>
          <w:i/>
          <w:iCs/>
          <w:color w:val="202122"/>
          <w:szCs w:val="22"/>
        </w:rPr>
        <w:t xml:space="preserve">Învățarea automată </w:t>
      </w:r>
      <w:r w:rsidRPr="007E4842">
        <w:rPr>
          <w:rFonts w:cs="Times New Roman"/>
          <w:color w:val="202122"/>
          <w:szCs w:val="22"/>
        </w:rPr>
        <w:t>(în engleză, „Machine Learning”) este un subdomeniu al informaticii</w:t>
      </w:r>
      <w:r w:rsidRPr="007E4842">
        <w:rPr>
          <w:color w:val="0B0080"/>
        </w:rPr>
        <w:t xml:space="preserve"> </w:t>
      </w:r>
      <w:r w:rsidRPr="007E4842">
        <w:rPr>
          <w:rFonts w:cs="Times New Roman"/>
          <w:color w:val="202122"/>
          <w:szCs w:val="22"/>
        </w:rPr>
        <w:t xml:space="preserve">și o ramură a </w:t>
      </w:r>
      <w:hyperlink r:id="rId16" w:history="1">
        <w:r w:rsidRPr="007E4842">
          <w:rPr>
            <w:rStyle w:val="Hyperlink"/>
            <w:color w:val="0B0080"/>
            <w:u w:val="none"/>
          </w:rPr>
          <w:t>inteligenței artificiale</w:t>
        </w:r>
      </w:hyperlink>
      <w:r w:rsidRPr="007E4842">
        <w:rPr>
          <w:rFonts w:cs="Times New Roman"/>
          <w:color w:val="202122"/>
          <w:szCs w:val="22"/>
        </w:rPr>
        <w:t>, al cărui obiectiv este de a dezvolta tehnici care dau calculatoarelor posibilitatea de a învăța. Mai precis, se urmărește să se creeze programe capabile de generalizare pe baza unor exemple.</w:t>
      </w:r>
    </w:p>
    <w:p w:rsidR="004E3B92" w:rsidRPr="007E4842" w:rsidRDefault="004E3B92" w:rsidP="00580A0F">
      <w:pPr>
        <w:pStyle w:val="BodyText"/>
        <w:spacing w:line="360" w:lineRule="auto"/>
        <w:jc w:val="both"/>
      </w:pPr>
      <w:r w:rsidRPr="007E4842">
        <w:rPr>
          <w:rFonts w:cs="Times New Roman"/>
          <w:color w:val="202122"/>
          <w:szCs w:val="22"/>
        </w:rPr>
        <w:tab/>
        <w:t>Este, prin urmare, un proces inductiv. În multe cazuri, domeniul învățării automate se suprapune cu cel al statistici computaționale, deoarece cele două discipline se bazează pe analiza datelor. Cu toate acestea, învățare automată, se concentrează și pe complexitatea computațională al problemelor. Multe probleme sunt în clasa ,</w:t>
      </w:r>
      <w:r w:rsidRPr="007E4842">
        <w:rPr>
          <w:color w:val="0B0080"/>
        </w:rPr>
        <w:t>NP-hard</w:t>
      </w:r>
      <w:r w:rsidRPr="007E4842">
        <w:rPr>
          <w:rFonts w:cs="Times New Roman"/>
          <w:color w:val="202122"/>
          <w:szCs w:val="22"/>
        </w:rPr>
        <w:t xml:space="preserve"> așa că o mare parte din cercetările efectuate asupra procesul de învățare automată sunt axate pe proiectarea de soluții viabile la aceste probleme. Învățare automată poate fi văzut ca o încercare de a automatiza unele părți din </w:t>
      </w:r>
      <w:r w:rsidRPr="007E4842">
        <w:rPr>
          <w:color w:val="0B0080"/>
        </w:rPr>
        <w:t>metoda științifică</w:t>
      </w:r>
      <w:r w:rsidRPr="007E4842">
        <w:rPr>
          <w:rFonts w:cs="Times New Roman"/>
          <w:color w:val="202122"/>
          <w:szCs w:val="22"/>
        </w:rPr>
        <w:t>, folosind metode matematice.</w:t>
      </w:r>
    </w:p>
    <w:p w:rsidR="004E3B92" w:rsidRPr="007E4842" w:rsidRDefault="004E3B92" w:rsidP="00580A0F">
      <w:pPr>
        <w:pStyle w:val="BodyText"/>
        <w:spacing w:line="360" w:lineRule="auto"/>
        <w:jc w:val="both"/>
      </w:pPr>
      <w:r w:rsidRPr="007E4842">
        <w:rPr>
          <w:rFonts w:cs="Times New Roman"/>
          <w:color w:val="202122"/>
          <w:szCs w:val="22"/>
        </w:rPr>
        <w:lastRenderedPageBreak/>
        <w:tab/>
        <w:t xml:space="preserve">Învățarea automată are o gamă largă de aplicații, inclusiv </w:t>
      </w:r>
      <w:r w:rsidRPr="007E4842">
        <w:rPr>
          <w:color w:val="0B0080"/>
        </w:rPr>
        <w:t>motoarele de căutare</w:t>
      </w:r>
      <w:r w:rsidRPr="007E4842">
        <w:rPr>
          <w:rFonts w:cs="Times New Roman"/>
          <w:color w:val="202122"/>
          <w:szCs w:val="22"/>
        </w:rPr>
        <w:t xml:space="preserve">, diagnostice medicale, detectare de fraudă în utilizarea </w:t>
      </w:r>
      <w:r w:rsidRPr="007E4842">
        <w:rPr>
          <w:color w:val="0B0080"/>
        </w:rPr>
        <w:t>cardului de credit</w:t>
      </w:r>
      <w:r w:rsidRPr="007E4842">
        <w:rPr>
          <w:rFonts w:cs="Times New Roman"/>
          <w:color w:val="202122"/>
          <w:szCs w:val="22"/>
        </w:rPr>
        <w:t xml:space="preserve">, analiză a pieței de valori, clasificarea a </w:t>
      </w:r>
      <w:r w:rsidR="007E4842" w:rsidRPr="007E4842">
        <w:rPr>
          <w:rFonts w:cs="Times New Roman"/>
          <w:color w:val="202122"/>
          <w:szCs w:val="22"/>
        </w:rPr>
        <w:t>secvențelor</w:t>
      </w:r>
      <w:r w:rsidRPr="007E4842">
        <w:rPr>
          <w:rFonts w:cs="Times New Roman"/>
          <w:color w:val="202122"/>
          <w:szCs w:val="22"/>
        </w:rPr>
        <w:t xml:space="preserve"> de ADN, recunoaștere a vorbirii și </w:t>
      </w:r>
      <w:hyperlink r:id="rId17" w:history="1">
        <w:r w:rsidRPr="007E4842">
          <w:rPr>
            <w:rStyle w:val="Hyperlink"/>
            <w:color w:val="0B0080"/>
            <w:u w:val="none"/>
          </w:rPr>
          <w:t>l</w:t>
        </w:r>
      </w:hyperlink>
      <w:r w:rsidRPr="007E4842">
        <w:rPr>
          <w:color w:val="0B0080"/>
        </w:rPr>
        <w:t>imbajului scris</w:t>
      </w:r>
      <w:r w:rsidRPr="007E4842">
        <w:rPr>
          <w:rFonts w:cs="Times New Roman"/>
          <w:color w:val="202122"/>
          <w:szCs w:val="22"/>
        </w:rPr>
        <w:t xml:space="preserve">, jocuri și </w:t>
      </w:r>
      <w:r w:rsidRPr="007E4842">
        <w:rPr>
          <w:color w:val="0B0080"/>
        </w:rPr>
        <w:t>robotică</w:t>
      </w:r>
      <w:r w:rsidRPr="007E4842">
        <w:rPr>
          <w:color w:val="202122"/>
        </w:rPr>
        <w:t>.</w:t>
      </w:r>
    </w:p>
    <w:p w:rsidR="004E3B92" w:rsidRPr="007E4842" w:rsidRDefault="004E3B92" w:rsidP="00580A0F">
      <w:pPr>
        <w:pStyle w:val="BodyText"/>
        <w:spacing w:line="360" w:lineRule="auto"/>
        <w:jc w:val="both"/>
      </w:pPr>
      <w:r w:rsidRPr="007E4842">
        <w:rPr>
          <w:color w:val="202122"/>
        </w:rPr>
        <w:tab/>
        <w:t xml:space="preserve">Unele sisteme de învățare automată încearcă să elimine toată nevoia de intuiție sau cunoștințe de specialitate din procesele de analiză a datelor, în timp ce alții încearcă să stabilească un cadru de colaborare între expert și computer. Cu toate acestea, intuiția umană nu poate fi înlocuit în totalitate, deoarece proiectantul sistemului trebuie să se precizeze forma de reprezentare a datelor și metodele de manipulare și caracterizare a acelora. Cu toate acestea, calculatoarele sunt utilizate în întreaga lume în scopuri tehnologice foarte bune. </w:t>
      </w:r>
    </w:p>
    <w:p w:rsidR="004E3B92" w:rsidRPr="007E4842" w:rsidRDefault="004E3B92" w:rsidP="00580A0F">
      <w:pPr>
        <w:pStyle w:val="BodyText"/>
        <w:spacing w:line="360" w:lineRule="auto"/>
        <w:jc w:val="both"/>
      </w:pPr>
      <w:r w:rsidRPr="007E4842">
        <w:rPr>
          <w:color w:val="202122"/>
        </w:rPr>
        <w:tab/>
        <w:t>În învățare automată putem obține 3 tipuri de cunoaștere, care sunt:</w:t>
      </w:r>
    </w:p>
    <w:p w:rsidR="004E3B92" w:rsidRPr="007E4842" w:rsidRDefault="007E4842" w:rsidP="00CB6B15">
      <w:pPr>
        <w:pStyle w:val="BodyText"/>
        <w:numPr>
          <w:ilvl w:val="0"/>
          <w:numId w:val="8"/>
        </w:numPr>
        <w:spacing w:line="360" w:lineRule="auto"/>
        <w:jc w:val="both"/>
      </w:pPr>
      <w:r w:rsidRPr="007E4842">
        <w:rPr>
          <w:rFonts w:cs="Times New Roman"/>
          <w:b/>
          <w:bCs/>
          <w:i/>
          <w:color w:val="202122"/>
        </w:rPr>
        <w:t>Creșterea</w:t>
      </w:r>
      <w:r w:rsidR="004E3B92" w:rsidRPr="007E4842">
        <w:rPr>
          <w:rFonts w:cs="Times New Roman"/>
          <w:color w:val="202122"/>
        </w:rPr>
        <w:t xml:space="preserve">, </w:t>
      </w:r>
      <w:r w:rsidRPr="007E4842">
        <w:rPr>
          <w:rFonts w:cs="Times New Roman"/>
          <w:color w:val="202122"/>
        </w:rPr>
        <w:t>cunoașterea</w:t>
      </w:r>
      <w:r w:rsidR="004E3B92" w:rsidRPr="007E4842">
        <w:rPr>
          <w:rFonts w:cs="Times New Roman"/>
          <w:color w:val="202122"/>
        </w:rPr>
        <w:t xml:space="preserve"> care este </w:t>
      </w:r>
      <w:r w:rsidRPr="007E4842">
        <w:rPr>
          <w:rFonts w:cs="Times New Roman"/>
          <w:color w:val="202122"/>
        </w:rPr>
        <w:t>dobândita</w:t>
      </w:r>
      <w:r w:rsidR="004E3B92" w:rsidRPr="007E4842">
        <w:rPr>
          <w:rFonts w:cs="Times New Roman"/>
          <w:color w:val="202122"/>
        </w:rPr>
        <w:t xml:space="preserve"> din ceea ce ne </w:t>
      </w:r>
      <w:r w:rsidRPr="007E4842">
        <w:rPr>
          <w:rFonts w:cs="Times New Roman"/>
          <w:color w:val="202122"/>
        </w:rPr>
        <w:t>înconjoară</w:t>
      </w:r>
      <w:r w:rsidR="004E3B92" w:rsidRPr="007E4842">
        <w:rPr>
          <w:rFonts w:cs="Times New Roman"/>
          <w:color w:val="202122"/>
        </w:rPr>
        <w:t xml:space="preserve">, care </w:t>
      </w:r>
      <w:r w:rsidRPr="007E4842">
        <w:rPr>
          <w:rFonts w:cs="Times New Roman"/>
          <w:color w:val="202122"/>
        </w:rPr>
        <w:t>păstrează</w:t>
      </w:r>
      <w:r w:rsidR="004E3B92" w:rsidRPr="007E4842">
        <w:rPr>
          <w:rFonts w:cs="Times New Roman"/>
          <w:color w:val="202122"/>
        </w:rPr>
        <w:t xml:space="preserve"> </w:t>
      </w:r>
      <w:r w:rsidRPr="007E4842">
        <w:rPr>
          <w:rFonts w:cs="Times New Roman"/>
          <w:color w:val="202122"/>
        </w:rPr>
        <w:t>informațiile</w:t>
      </w:r>
      <w:r w:rsidR="00392B53">
        <w:rPr>
          <w:rFonts w:cs="Times New Roman"/>
          <w:color w:val="202122"/>
        </w:rPr>
        <w:t xml:space="preserve"> î</w:t>
      </w:r>
      <w:r w:rsidR="006D1A5A">
        <w:rPr>
          <w:rFonts w:cs="Times New Roman"/>
          <w:color w:val="202122"/>
        </w:rPr>
        <w:t>n memorie ca ș</w:t>
      </w:r>
      <w:r w:rsidR="004E3B92" w:rsidRPr="007E4842">
        <w:rPr>
          <w:rFonts w:cs="Times New Roman"/>
          <w:color w:val="202122"/>
        </w:rPr>
        <w:t xml:space="preserve">i cum ar fi </w:t>
      </w:r>
      <w:r w:rsidRPr="007E4842">
        <w:rPr>
          <w:rFonts w:cs="Times New Roman"/>
          <w:color w:val="202122"/>
        </w:rPr>
        <w:t>lăsat</w:t>
      </w:r>
      <w:r w:rsidR="004E3B92" w:rsidRPr="007E4842">
        <w:rPr>
          <w:rFonts w:cs="Times New Roman"/>
          <w:color w:val="202122"/>
        </w:rPr>
        <w:t xml:space="preserve"> urme.</w:t>
      </w:r>
      <w:r w:rsidR="004E3B92" w:rsidRPr="007E4842">
        <w:rPr>
          <w:rFonts w:cs="Times New Roman"/>
          <w:b/>
          <w:bCs/>
          <w:i/>
          <w:color w:val="202122"/>
        </w:rPr>
        <w:t xml:space="preserve"> </w:t>
      </w:r>
    </w:p>
    <w:p w:rsidR="004E3B92" w:rsidRPr="007E4842" w:rsidRDefault="004E3B92" w:rsidP="00CB6B15">
      <w:pPr>
        <w:pStyle w:val="BodyText"/>
        <w:numPr>
          <w:ilvl w:val="0"/>
          <w:numId w:val="8"/>
        </w:numPr>
        <w:spacing w:line="360" w:lineRule="auto"/>
        <w:jc w:val="both"/>
      </w:pPr>
      <w:r w:rsidRPr="007E4842">
        <w:rPr>
          <w:rFonts w:cs="Times New Roman"/>
          <w:b/>
          <w:bCs/>
          <w:i/>
          <w:color w:val="202122"/>
        </w:rPr>
        <w:t>Restructurarea</w:t>
      </w:r>
      <w:r w:rsidRPr="007E4842">
        <w:rPr>
          <w:rFonts w:cs="Times New Roman"/>
          <w:color w:val="202122"/>
        </w:rPr>
        <w:t xml:space="preserve">, </w:t>
      </w:r>
      <w:r w:rsidR="007E4842" w:rsidRPr="007E4842">
        <w:rPr>
          <w:rFonts w:cs="Times New Roman"/>
          <w:color w:val="202122"/>
        </w:rPr>
        <w:t>cunoașterea</w:t>
      </w:r>
      <w:r w:rsidRPr="007E4842">
        <w:rPr>
          <w:rFonts w:cs="Times New Roman"/>
          <w:color w:val="202122"/>
        </w:rPr>
        <w:t xml:space="preserve"> care este folosita pentru a interpreta </w:t>
      </w:r>
      <w:r w:rsidR="007E4842" w:rsidRPr="007E4842">
        <w:rPr>
          <w:rFonts w:cs="Times New Roman"/>
          <w:color w:val="202122"/>
        </w:rPr>
        <w:t>cunoștințele</w:t>
      </w:r>
      <w:r w:rsidRPr="007E4842">
        <w:rPr>
          <w:rFonts w:cs="Times New Roman"/>
          <w:color w:val="202122"/>
        </w:rPr>
        <w:t xml:space="preserve"> individuale </w:t>
      </w:r>
      <w:r w:rsidR="00EB7B4F">
        <w:rPr>
          <w:rFonts w:cs="Times New Roman"/>
          <w:color w:val="202122"/>
        </w:rPr>
        <w:t>ș</w:t>
      </w:r>
      <w:r w:rsidRPr="007E4842">
        <w:rPr>
          <w:rFonts w:cs="Times New Roman"/>
          <w:color w:val="202122"/>
        </w:rPr>
        <w:t xml:space="preserve">i care </w:t>
      </w:r>
      <w:r w:rsidR="007E4842" w:rsidRPr="007E4842">
        <w:rPr>
          <w:rFonts w:cs="Times New Roman"/>
          <w:color w:val="202122"/>
        </w:rPr>
        <w:t>generează</w:t>
      </w:r>
      <w:r w:rsidRPr="007E4842">
        <w:rPr>
          <w:rFonts w:cs="Times New Roman"/>
          <w:color w:val="202122"/>
        </w:rPr>
        <w:t xml:space="preserve"> noi </w:t>
      </w:r>
      <w:r w:rsidR="007E4842" w:rsidRPr="007E4842">
        <w:rPr>
          <w:rFonts w:cs="Times New Roman"/>
          <w:color w:val="202122"/>
        </w:rPr>
        <w:t>cunoștințe</w:t>
      </w:r>
      <w:r w:rsidRPr="007E4842">
        <w:rPr>
          <w:rFonts w:cs="Times New Roman"/>
          <w:color w:val="202122"/>
        </w:rPr>
        <w:t>.</w:t>
      </w:r>
    </w:p>
    <w:p w:rsidR="004E3B92" w:rsidRPr="007E4842" w:rsidRDefault="004E3B92" w:rsidP="00CB6B15">
      <w:pPr>
        <w:pStyle w:val="BodyText"/>
        <w:numPr>
          <w:ilvl w:val="0"/>
          <w:numId w:val="8"/>
        </w:numPr>
        <w:spacing w:line="360" w:lineRule="auto"/>
        <w:jc w:val="both"/>
      </w:pPr>
      <w:r w:rsidRPr="007E4842">
        <w:rPr>
          <w:rFonts w:cs="Times New Roman"/>
          <w:b/>
          <w:bCs/>
          <w:i/>
          <w:color w:val="202122"/>
        </w:rPr>
        <w:t>Ajustarea</w:t>
      </w:r>
      <w:r w:rsidRPr="007E4842">
        <w:rPr>
          <w:rFonts w:cs="Times New Roman"/>
          <w:color w:val="202122"/>
        </w:rPr>
        <w:t xml:space="preserve">, </w:t>
      </w:r>
      <w:r w:rsidR="007E4842" w:rsidRPr="007E4842">
        <w:rPr>
          <w:rFonts w:cs="Times New Roman"/>
          <w:color w:val="202122"/>
        </w:rPr>
        <w:t>obținuta</w:t>
      </w:r>
      <w:r w:rsidRPr="007E4842">
        <w:rPr>
          <w:rFonts w:cs="Times New Roman"/>
          <w:color w:val="202122"/>
        </w:rPr>
        <w:t xml:space="preserve"> prin generalizarea mai multor concepte sau prin generarea unor concepte proprii.</w:t>
      </w:r>
    </w:p>
    <w:p w:rsidR="004E3B92" w:rsidRPr="007E4842" w:rsidRDefault="004E3B92" w:rsidP="00580A0F">
      <w:pPr>
        <w:pStyle w:val="ListContents"/>
        <w:jc w:val="both"/>
      </w:pPr>
      <w:r w:rsidRPr="007E4842">
        <w:rPr>
          <w:rFonts w:ascii="Times New Roman" w:hAnsi="Times New Roman" w:cs="Times New Roman"/>
          <w:sz w:val="22"/>
          <w:szCs w:val="22"/>
        </w:rPr>
        <w:tab/>
        <w:t>Cele trei tipuri se desfășoară în timpul unui proces automat de învățare, dar importanța fiecărui tip de cunoaștere depinde de caracteristicile a ceea ce se încearcă să învețe. Învățarea este mai mult decât o necesitate, este un factor prioritar pentru a satisface nevoile de inteligenta artificiala.</w:t>
      </w:r>
    </w:p>
    <w:p w:rsidR="004E3B92" w:rsidRPr="007E4842" w:rsidRDefault="004E3B92" w:rsidP="00580A0F">
      <w:pPr>
        <w:pStyle w:val="BodyText"/>
        <w:spacing w:line="360" w:lineRule="auto"/>
        <w:jc w:val="both"/>
      </w:pPr>
      <w:r w:rsidRPr="007E4842">
        <w:tab/>
        <w:t>Învățarea automată are ca rezultat un model pentru a rezolva o anumită sarcină. Printre modele se disting:</w:t>
      </w:r>
    </w:p>
    <w:p w:rsidR="004E3B92" w:rsidRPr="007E4842" w:rsidRDefault="004E3B92" w:rsidP="00CB6B15">
      <w:pPr>
        <w:pStyle w:val="BodyText"/>
        <w:numPr>
          <w:ilvl w:val="0"/>
          <w:numId w:val="7"/>
        </w:numPr>
        <w:spacing w:line="360" w:lineRule="auto"/>
        <w:jc w:val="both"/>
      </w:pPr>
      <w:r w:rsidRPr="007E4842">
        <w:rPr>
          <w:b/>
          <w:bCs/>
          <w:i/>
          <w:iCs/>
        </w:rPr>
        <w:t>Modele geometrice</w:t>
      </w:r>
      <w:r w:rsidRPr="007E4842">
        <w:t xml:space="preserve">, construite în spațiul de instanțe și care pot avea unul, două sau mai multe dimensiuni. Dacă există o margine de decizie liniară între clase, se spune că datele sunt liniar separabile. O limită de decizie liniară este definită ca w * x = t, unde w este un vector perpendicular pe limita de decizie, x este un punct arbitrar de pe granița de decizie, iar t este pragul de decizie. </w:t>
      </w:r>
    </w:p>
    <w:p w:rsidR="004E3B92" w:rsidRPr="007E4842" w:rsidRDefault="004E3B92" w:rsidP="00CB6B15">
      <w:pPr>
        <w:pStyle w:val="BodyText"/>
        <w:numPr>
          <w:ilvl w:val="0"/>
          <w:numId w:val="7"/>
        </w:numPr>
        <w:spacing w:line="360" w:lineRule="auto"/>
        <w:jc w:val="both"/>
      </w:pPr>
      <w:r w:rsidRPr="007E4842">
        <w:rPr>
          <w:b/>
          <w:bCs/>
          <w:i/>
          <w:iCs/>
        </w:rPr>
        <w:t>Modele probabilistice</w:t>
      </w:r>
      <w:r w:rsidRPr="007E4842">
        <w:t>, care încercarea sa determine distribuția între probabilitate de descripție pentru funcția care leagă valorile de caracteristici cu valorile determinate. Unul dintre conceptele cheie pentru a dezvolta modele probabilistice este statistica bayesiana.</w:t>
      </w:r>
    </w:p>
    <w:p w:rsidR="004E3B92" w:rsidRPr="001E0216" w:rsidRDefault="004E3B92" w:rsidP="00CB6B15">
      <w:pPr>
        <w:pStyle w:val="BodyText"/>
        <w:numPr>
          <w:ilvl w:val="0"/>
          <w:numId w:val="7"/>
        </w:numPr>
        <w:spacing w:line="360" w:lineRule="auto"/>
        <w:jc w:val="both"/>
      </w:pPr>
      <w:r w:rsidRPr="007E4842">
        <w:rPr>
          <w:b/>
          <w:bCs/>
          <w:i/>
          <w:iCs/>
        </w:rPr>
        <w:t>Modele logice</w:t>
      </w:r>
      <w:r w:rsidRPr="007E4842">
        <w:t xml:space="preserve">, care transforma și exprima </w:t>
      </w:r>
      <w:r w:rsidR="007E4842" w:rsidRPr="007E4842">
        <w:t>probabilitățile</w:t>
      </w:r>
      <w:r w:rsidRPr="007E4842">
        <w:t xml:space="preserve"> în normele organizate sub formă de arbori de decizie.”</w:t>
      </w:r>
      <w:r w:rsidRPr="007E4842">
        <w:rPr>
          <w:vertAlign w:val="superscript"/>
        </w:rPr>
        <w:t xml:space="preserve">[1] </w:t>
      </w:r>
    </w:p>
    <w:p w:rsidR="001E0216" w:rsidRDefault="001E0216" w:rsidP="00580A0F">
      <w:pPr>
        <w:pStyle w:val="BodyText"/>
        <w:spacing w:line="360" w:lineRule="auto"/>
        <w:ind w:left="360"/>
        <w:jc w:val="both"/>
      </w:pPr>
      <w:r>
        <w:lastRenderedPageBreak/>
        <w:t xml:space="preserve">De asemenea, algoritmii folosiți </w:t>
      </w:r>
      <w:r w:rsidR="00392B53">
        <w:t>în învățarea automată mai sunt î</w:t>
      </w:r>
      <w:r>
        <w:t>n general împărțiți in supervizați respectiv nesupervizați.</w:t>
      </w:r>
    </w:p>
    <w:p w:rsidR="001E0216" w:rsidRDefault="001E0216" w:rsidP="00CB6B15">
      <w:pPr>
        <w:pStyle w:val="BodyText"/>
        <w:numPr>
          <w:ilvl w:val="0"/>
          <w:numId w:val="22"/>
        </w:numPr>
        <w:spacing w:line="360" w:lineRule="auto"/>
        <w:jc w:val="both"/>
      </w:pPr>
      <w:r w:rsidRPr="001E0216">
        <w:t xml:space="preserve">Algoritmii de învățare automată </w:t>
      </w:r>
      <w:r>
        <w:t xml:space="preserve">supervizați </w:t>
      </w:r>
      <w:r w:rsidRPr="001E0216">
        <w:t>pot aplica ceea ce a fost învățat în trecut la date noi folosind exemple etichetate pentru a prezice evenimente viitoare. Pornind de la analiza unui set de date de instruire cunoscut, algoritmul de învățare produce o funcție dedusă pentru a face predicții despre valorile de ieșire. Sistemul este capabil să ofere ținte pentru orice input nou după o pregătire suficientă. Algoritmul de învățare își poate compara, de asemenea, ieșirea cu ieșirea corectă, prevăzută și poate găsi erori pentru a modifica modelul în consecință.</w:t>
      </w:r>
    </w:p>
    <w:p w:rsidR="001E0216" w:rsidRDefault="001E0216" w:rsidP="00CB6B15">
      <w:pPr>
        <w:pStyle w:val="BodyText"/>
        <w:numPr>
          <w:ilvl w:val="0"/>
          <w:numId w:val="22"/>
        </w:numPr>
        <w:spacing w:line="360" w:lineRule="auto"/>
        <w:jc w:val="both"/>
      </w:pPr>
      <w:r w:rsidRPr="001E0216">
        <w:t>În schimb, algoritmi</w:t>
      </w:r>
      <w:r>
        <w:t xml:space="preserve"> nesupervizați</w:t>
      </w:r>
      <w:r w:rsidRPr="001E0216">
        <w:t xml:space="preserve"> de învățare sunt folosiți atunci când informațiile utilizate pentru instruire nu sunt nici clasificate, nici etichetate. Studiul de învățare nesupervizat studiază modul în care sistemele pot deduce o funcție pentru a descrie o struc</w:t>
      </w:r>
      <w:r>
        <w:t>tură ascunsă din date neetichetate</w:t>
      </w:r>
      <w:r w:rsidRPr="001E0216">
        <w:t>. Sistemul nu își dă seama de ieșirea potrivită, dar explorează datele și poate atrage inferențe din seturi de date pentru a descrie structuri ascunse din date fără marcă.</w:t>
      </w:r>
    </w:p>
    <w:p w:rsidR="007E15C5" w:rsidRDefault="001E0216" w:rsidP="00CB6B15">
      <w:pPr>
        <w:pStyle w:val="BodyText"/>
        <w:numPr>
          <w:ilvl w:val="0"/>
          <w:numId w:val="22"/>
        </w:numPr>
        <w:spacing w:line="360" w:lineRule="auto"/>
        <w:jc w:val="both"/>
      </w:pPr>
      <w:r w:rsidRPr="001E0216">
        <w:t xml:space="preserve">Algoritmii de învățare automată semi-supravegheată se încadrează undeva între învățarea supravegheată și nesupravegheată, deoarece folosesc atât date etichetate, cât și date </w:t>
      </w:r>
      <w:r>
        <w:t>neetichetate</w:t>
      </w:r>
      <w:r w:rsidRPr="001E0216">
        <w:t>, pentru formare - de obicei o cantitate mică de date etichetate și o cantitate mare de date fără marcaj. Sistemele care utilizează această metodă sunt capabile să îmbunătățească considerabil acuratețea învățării. De obicei, învățarea semi-supravegheată este aleasă atunci când datele etichetate dobândite necesită resurse calificate și relevante pentru a-l instrui / învăța din aceasta. În caz contrar, achiziționarea de date fără marcă, în general, nu necesită resurse suplimentare.</w:t>
      </w:r>
    </w:p>
    <w:p w:rsidR="007E15C5" w:rsidRDefault="007E15C5" w:rsidP="00580A0F">
      <w:pPr>
        <w:pStyle w:val="Heading2"/>
        <w:jc w:val="both"/>
      </w:pPr>
      <w:bookmarkStart w:id="6" w:name="_Toc43816613"/>
      <w:r>
        <w:t>Metrici de evaluare</w:t>
      </w:r>
      <w:bookmarkEnd w:id="6"/>
    </w:p>
    <w:p w:rsidR="007E15C5" w:rsidRDefault="008E7FB4" w:rsidP="00580A0F">
      <w:pPr>
        <w:jc w:val="both"/>
      </w:pPr>
      <w:r>
        <w:t>„</w:t>
      </w:r>
      <w:r w:rsidR="007E15C5">
        <w:t>Acestea sunt necesare când trebuie să evaluăm cât de bine se comportă modelul nostru. Unele metrici folosite de obicei sunt acuratețea, precizia, rechemarea și scorul F1.</w:t>
      </w:r>
    </w:p>
    <w:p w:rsidR="009853F5" w:rsidRDefault="007E15C5" w:rsidP="009853F5">
      <w:pPr>
        <w:keepNext/>
      </w:pPr>
      <w:r>
        <w:rPr>
          <w:noProof/>
          <w:lang w:val="en-US" w:eastAsia="en-US"/>
        </w:rPr>
        <w:lastRenderedPageBreak/>
        <w:drawing>
          <wp:inline distT="0" distB="0" distL="0" distR="0" wp14:anchorId="55B46EB4" wp14:editId="76940D83">
            <wp:extent cx="5676900" cy="1590675"/>
            <wp:effectExtent l="0" t="0" r="0" b="9525"/>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stretch>
                      <a:fillRect/>
                    </a:stretch>
                  </pic:blipFill>
                  <pic:spPr>
                    <a:xfrm>
                      <a:off x="0" y="0"/>
                      <a:ext cx="5676900" cy="1590675"/>
                    </a:xfrm>
                    <a:prstGeom prst="rect">
                      <a:avLst/>
                    </a:prstGeom>
                  </pic:spPr>
                </pic:pic>
              </a:graphicData>
            </a:graphic>
          </wp:inline>
        </w:drawing>
      </w:r>
    </w:p>
    <w:p w:rsidR="007E15C5" w:rsidRDefault="00B85450" w:rsidP="009853F5">
      <w:pPr>
        <w:pStyle w:val="Caption"/>
        <w:jc w:val="center"/>
      </w:pPr>
      <w:bookmarkStart w:id="7" w:name="_Toc43818036"/>
      <w:r>
        <w:t>Figura</w:t>
      </w:r>
      <w:r w:rsidR="009853F5">
        <w:t xml:space="preserve"> </w:t>
      </w:r>
      <w:r w:rsidR="009853F5">
        <w:fldChar w:fldCharType="begin"/>
      </w:r>
      <w:r w:rsidR="009853F5">
        <w:instrText xml:space="preserve"> SEQ Figură \* ARABIC </w:instrText>
      </w:r>
      <w:r w:rsidR="009853F5">
        <w:fldChar w:fldCharType="separate"/>
      </w:r>
      <w:r w:rsidR="00435EAC">
        <w:rPr>
          <w:noProof/>
        </w:rPr>
        <w:t>1</w:t>
      </w:r>
      <w:r w:rsidR="009853F5">
        <w:fldChar w:fldCharType="end"/>
      </w:r>
      <w:r w:rsidR="009853F5">
        <w:t xml:space="preserve"> </w:t>
      </w:r>
      <w:r w:rsidR="009853F5" w:rsidRPr="000C6318">
        <w:t>Matricea de confuzie</w:t>
      </w:r>
      <w:bookmarkEnd w:id="7"/>
    </w:p>
    <w:p w:rsidR="007E15C5" w:rsidRDefault="007E15C5" w:rsidP="00753A3B">
      <w:pPr>
        <w:pStyle w:val="Caption"/>
        <w:jc w:val="center"/>
      </w:pPr>
    </w:p>
    <w:p w:rsidR="00753A3B" w:rsidRDefault="00753A3B" w:rsidP="00580A0F">
      <w:pPr>
        <w:jc w:val="both"/>
      </w:pPr>
      <w:r>
        <w:t xml:space="preserve">True positive </w:t>
      </w:r>
      <w:r w:rsidRPr="00753A3B">
        <w:t xml:space="preserve">și </w:t>
      </w:r>
      <w:r>
        <w:t xml:space="preserve">true negative </w:t>
      </w:r>
      <w:r w:rsidRPr="00753A3B">
        <w:t xml:space="preserve">sunt observațiile care sunt prezise corect și, prin urmare, sunt afișate în verde. Vrem să minimalizăm </w:t>
      </w:r>
      <w:r>
        <w:t xml:space="preserve">false positives </w:t>
      </w:r>
      <w:r w:rsidRPr="00753A3B">
        <w:t>și false negative</w:t>
      </w:r>
      <w:r>
        <w:t>s</w:t>
      </w:r>
      <w:r w:rsidRPr="00753A3B">
        <w:t>, astfel încât acestea să fie afișate în roșu.</w:t>
      </w:r>
    </w:p>
    <w:p w:rsidR="00753A3B" w:rsidRDefault="00753A3B" w:rsidP="00580A0F">
      <w:pPr>
        <w:jc w:val="both"/>
      </w:pPr>
      <w:r w:rsidRPr="00753A3B">
        <w:rPr>
          <w:b/>
        </w:rPr>
        <w:t>True Positives (TP)</w:t>
      </w:r>
      <w:r w:rsidRPr="00753A3B">
        <w:t xml:space="preserve"> - Acestea sunt valorile pozitive prezise corect, ceea ce înseamnă că valoarea clasei reale este da și valoarea clasei prezise este, de asemenea, da.</w:t>
      </w:r>
    </w:p>
    <w:p w:rsidR="00753A3B" w:rsidRDefault="00753A3B" w:rsidP="00580A0F">
      <w:pPr>
        <w:jc w:val="both"/>
      </w:pPr>
      <w:r w:rsidRPr="00753A3B">
        <w:rPr>
          <w:b/>
        </w:rPr>
        <w:t>True Negatives (TN)</w:t>
      </w:r>
      <w:r w:rsidRPr="00753A3B">
        <w:t xml:space="preserve"> - Acestea sunt valorile negative prezise corect, ceea ce înseamnă că valoarea clasei reale este nu și valoarea clasei prezise este </w:t>
      </w:r>
      <w:r>
        <w:t>nu</w:t>
      </w:r>
      <w:r w:rsidRPr="00753A3B">
        <w:t>.</w:t>
      </w:r>
    </w:p>
    <w:p w:rsidR="00753A3B" w:rsidRDefault="00753A3B" w:rsidP="00580A0F">
      <w:pPr>
        <w:jc w:val="both"/>
      </w:pPr>
      <w:r w:rsidRPr="00753A3B">
        <w:rPr>
          <w:b/>
        </w:rPr>
        <w:t>False Positives (FP)</w:t>
      </w:r>
      <w:r w:rsidRPr="00753A3B">
        <w:t xml:space="preserve"> - Când clasa </w:t>
      </w:r>
      <w:r>
        <w:t>actuală este nu și clasa prezisă</w:t>
      </w:r>
      <w:r w:rsidRPr="00753A3B">
        <w:t xml:space="preserve"> este da.</w:t>
      </w:r>
    </w:p>
    <w:p w:rsidR="00753A3B" w:rsidRDefault="00753A3B" w:rsidP="00580A0F">
      <w:pPr>
        <w:jc w:val="both"/>
      </w:pPr>
      <w:r w:rsidRPr="00753A3B">
        <w:rPr>
          <w:b/>
        </w:rPr>
        <w:t xml:space="preserve">False </w:t>
      </w:r>
      <w:r>
        <w:rPr>
          <w:b/>
        </w:rPr>
        <w:t>Negatives (FN</w:t>
      </w:r>
      <w:r w:rsidRPr="00753A3B">
        <w:rPr>
          <w:b/>
        </w:rPr>
        <w:t>)</w:t>
      </w:r>
      <w:r w:rsidRPr="00753A3B">
        <w:t xml:space="preserve"> - Când clasa </w:t>
      </w:r>
      <w:r>
        <w:t>actuală este da și clasa prezisă este nu.</w:t>
      </w:r>
    </w:p>
    <w:p w:rsidR="00753A3B" w:rsidRDefault="00753A3B" w:rsidP="00580A0F">
      <w:pPr>
        <w:pStyle w:val="Heading3"/>
        <w:jc w:val="both"/>
      </w:pPr>
      <w:bookmarkStart w:id="8" w:name="_Toc43816614"/>
      <w:r>
        <w:t>Acuratețea</w:t>
      </w:r>
      <w:bookmarkEnd w:id="8"/>
    </w:p>
    <w:p w:rsidR="00753A3B" w:rsidRDefault="00753A3B" w:rsidP="00580A0F">
      <w:pPr>
        <w:jc w:val="both"/>
      </w:pPr>
      <w:r>
        <w:t xml:space="preserve">Acuratețea </w:t>
      </w:r>
      <w:r w:rsidRPr="00753A3B">
        <w:t xml:space="preserve">este cea mai intuitivă măsură a performanței și este pur și simplu un raport dintre observația corect prevăzută și observațiile totale. Se poate crede că, dacă avem o </w:t>
      </w:r>
      <w:r>
        <w:t>acuratețe</w:t>
      </w:r>
      <w:r w:rsidRPr="00753A3B">
        <w:t xml:space="preserve"> ridicată, atunci modelul nostr</w:t>
      </w:r>
      <w:r>
        <w:t>u este cel mai bun. Da, acuratețea</w:t>
      </w:r>
      <w:r w:rsidRPr="00753A3B">
        <w:t xml:space="preserve"> este o măsură excelentă, dar numai atunci când aveți seturi de date simetrice în care valorile falselor pozitive și negative negative sunt aproape aceleași. Prin urmare, trebuie să analizați alți parametri pentru a evalua performanța modelului dvs.</w:t>
      </w:r>
    </w:p>
    <w:p w:rsidR="00753A3B" w:rsidRDefault="00753A3B" w:rsidP="00580A0F">
      <w:pPr>
        <w:pStyle w:val="NormalWeb"/>
        <w:shd w:val="clear" w:color="auto" w:fill="FFFFFF"/>
        <w:spacing w:before="0" w:beforeAutospacing="0" w:after="240" w:afterAutospacing="0" w:line="360" w:lineRule="auto"/>
        <w:jc w:val="both"/>
        <w:rPr>
          <w:b/>
          <w:i/>
        </w:rPr>
      </w:pPr>
      <w:r>
        <w:rPr>
          <w:b/>
          <w:i/>
        </w:rPr>
        <w:t>Acuratețea = TP+TN/TP+FP+FN+TN</w:t>
      </w:r>
    </w:p>
    <w:p w:rsidR="00753A3B" w:rsidRDefault="00753A3B" w:rsidP="00580A0F">
      <w:pPr>
        <w:pStyle w:val="Heading3"/>
        <w:jc w:val="both"/>
      </w:pPr>
      <w:bookmarkStart w:id="9" w:name="_Toc43816615"/>
      <w:r>
        <w:t>Precizia</w:t>
      </w:r>
      <w:bookmarkEnd w:id="9"/>
    </w:p>
    <w:p w:rsidR="00753A3B" w:rsidRDefault="00753A3B" w:rsidP="00580A0F">
      <w:pPr>
        <w:jc w:val="both"/>
      </w:pPr>
      <w:r w:rsidRPr="00753A3B">
        <w:t xml:space="preserve">Precizia este raportul dintre observațiile pozitive prezise corect și totalul observațiilor pozitive prezise. Întrebarea conform căreia acest răspuns metric este al tuturor pasagerilor care au </w:t>
      </w:r>
      <w:r>
        <w:t>fost etichetați</w:t>
      </w:r>
      <w:r w:rsidRPr="00753A3B">
        <w:t xml:space="preserve"> ca supraviețuit, câți au supraviețuit de fapt? Precizia ridicată se referă la rata scăzută fals pozitivă.</w:t>
      </w:r>
    </w:p>
    <w:p w:rsidR="00753A3B" w:rsidRDefault="00753A3B" w:rsidP="00580A0F">
      <w:pPr>
        <w:pStyle w:val="NormalWeb"/>
        <w:shd w:val="clear" w:color="auto" w:fill="FFFFFF"/>
        <w:spacing w:before="0" w:beforeAutospacing="0" w:after="240" w:afterAutospacing="0" w:line="360" w:lineRule="auto"/>
        <w:jc w:val="both"/>
        <w:rPr>
          <w:b/>
          <w:i/>
        </w:rPr>
      </w:pPr>
      <w:r>
        <w:rPr>
          <w:b/>
          <w:i/>
        </w:rPr>
        <w:t>Precizia = TP/TP+FP</w:t>
      </w:r>
    </w:p>
    <w:p w:rsidR="008E7FB4" w:rsidRDefault="008E7FB4" w:rsidP="00580A0F">
      <w:pPr>
        <w:pStyle w:val="Heading3"/>
        <w:jc w:val="both"/>
      </w:pPr>
      <w:bookmarkStart w:id="10" w:name="_Toc43816616"/>
      <w:r>
        <w:lastRenderedPageBreak/>
        <w:t>Reamintirea</w:t>
      </w:r>
      <w:bookmarkEnd w:id="10"/>
    </w:p>
    <w:p w:rsidR="008E7FB4" w:rsidRDefault="008E7FB4" w:rsidP="00580A0F">
      <w:pPr>
        <w:jc w:val="both"/>
      </w:pPr>
      <w:r w:rsidRPr="008E7FB4">
        <w:t>Reamintirea este raportul dintre observațiile pozitive prezise corect și toate observațiile din clasa reală - da. Răspunsurile la reamintirea întrebării sunt: ​​dintre toți pasagerii care au supraviețuit cu adevărat, câți am etichetat?</w:t>
      </w:r>
    </w:p>
    <w:p w:rsidR="008E7FB4" w:rsidRDefault="008E7FB4" w:rsidP="00580A0F">
      <w:pPr>
        <w:pStyle w:val="NormalWeb"/>
        <w:shd w:val="clear" w:color="auto" w:fill="FFFFFF"/>
        <w:spacing w:before="0" w:beforeAutospacing="0" w:after="240" w:afterAutospacing="0" w:line="360" w:lineRule="auto"/>
        <w:jc w:val="both"/>
        <w:rPr>
          <w:b/>
          <w:i/>
        </w:rPr>
      </w:pPr>
      <w:r>
        <w:rPr>
          <w:b/>
          <w:i/>
        </w:rPr>
        <w:t>Reamintirea = TP/TP+FN</w:t>
      </w:r>
    </w:p>
    <w:p w:rsidR="008E7FB4" w:rsidRDefault="008E7FB4" w:rsidP="00580A0F">
      <w:pPr>
        <w:pStyle w:val="Heading3"/>
        <w:jc w:val="both"/>
      </w:pPr>
      <w:bookmarkStart w:id="11" w:name="_Toc43816617"/>
      <w:r>
        <w:t>Scorul F1</w:t>
      </w:r>
      <w:bookmarkEnd w:id="11"/>
    </w:p>
    <w:p w:rsidR="008E7FB4" w:rsidRDefault="008E7FB4" w:rsidP="00580A0F">
      <w:pPr>
        <w:jc w:val="both"/>
      </w:pPr>
      <w:r w:rsidRPr="008E7FB4">
        <w:t>Scorul F1 este media ponderată a preciziei și a rechemării. Prin urmare, acest scor ia în considerare atât falsele pozitive, cât și falsele negative. Intuitiv nu este la fel de ușor de înțeles ca acuratețe, dar F1 este de obi</w:t>
      </w:r>
      <w:r>
        <w:t>cei mai util</w:t>
      </w:r>
      <w:r w:rsidRPr="008E7FB4">
        <w:t xml:space="preserve"> decât precizia, mai ales dacă aveț</w:t>
      </w:r>
      <w:r>
        <w:t>i o distribuție inegală a claselor</w:t>
      </w:r>
      <w:r w:rsidRPr="008E7FB4">
        <w:t>. Precizia funcționează cel mai bine dacă falsele</w:t>
      </w:r>
      <w:r>
        <w:t xml:space="preserve"> pozitive și falsele negative ce au</w:t>
      </w:r>
      <w:r w:rsidRPr="008E7FB4">
        <w:t xml:space="preserve"> costuri similare. Dacă costuri</w:t>
      </w:r>
      <w:r>
        <w:t>le falselor pozitive și falselor</w:t>
      </w:r>
      <w:r w:rsidRPr="008E7FB4">
        <w:t xml:space="preserve"> negative sunt foarte diferite, este mai bine să ne uităm atât la</w:t>
      </w:r>
      <w:r>
        <w:t xml:space="preserve"> precizie, cât și la reamintire</w:t>
      </w:r>
      <w:r w:rsidRPr="008E7FB4">
        <w:t>.</w:t>
      </w:r>
    </w:p>
    <w:p w:rsidR="001E0216" w:rsidRPr="001E51EC" w:rsidRDefault="008E7FB4" w:rsidP="00580A0F">
      <w:pPr>
        <w:pStyle w:val="NormalWeb"/>
        <w:shd w:val="clear" w:color="auto" w:fill="FFFFFF"/>
        <w:spacing w:before="0" w:beforeAutospacing="0" w:after="240" w:afterAutospacing="0" w:line="360" w:lineRule="auto"/>
        <w:jc w:val="both"/>
        <w:rPr>
          <w:vertAlign w:val="superscript"/>
        </w:rPr>
      </w:pPr>
      <w:r>
        <w:rPr>
          <w:b/>
          <w:i/>
        </w:rPr>
        <w:t>F1 Score = 2*(Reamintirea * Preciz</w:t>
      </w:r>
      <w:r w:rsidR="001E51EC">
        <w:rPr>
          <w:b/>
          <w:i/>
        </w:rPr>
        <w:t>ia) / (Reamintirea + Precizia)”</w:t>
      </w:r>
      <w:r w:rsidR="001E51EC">
        <w:rPr>
          <w:vertAlign w:val="superscript"/>
        </w:rPr>
        <w:t>[12]</w:t>
      </w:r>
    </w:p>
    <w:p w:rsidR="004E3B92" w:rsidRPr="007E4842" w:rsidRDefault="004E3B92" w:rsidP="00580A0F">
      <w:pPr>
        <w:pStyle w:val="Heading2"/>
        <w:jc w:val="both"/>
      </w:pPr>
      <w:bookmarkStart w:id="12" w:name="_Toc43816618"/>
      <w:r w:rsidRPr="007E4842">
        <w:t>Procesarea limbajului natural</w:t>
      </w:r>
      <w:bookmarkEnd w:id="12"/>
    </w:p>
    <w:p w:rsidR="004E3B92" w:rsidRPr="007E4842" w:rsidRDefault="004E3B92" w:rsidP="00580A0F">
      <w:pPr>
        <w:pStyle w:val="BodyText"/>
        <w:spacing w:line="360" w:lineRule="auto"/>
        <w:jc w:val="both"/>
      </w:pPr>
      <w:r w:rsidRPr="007E4842">
        <w:tab/>
        <w:t>“</w:t>
      </w:r>
      <w:r w:rsidRPr="007E4842">
        <w:rPr>
          <w:b/>
          <w:bCs/>
          <w:i/>
          <w:iCs/>
        </w:rPr>
        <w:t>Procesarea limbajului natural</w:t>
      </w:r>
      <w:r w:rsidRPr="007E4842">
        <w:t xml:space="preserve"> (PLN - engleză – NLP) reprezintă o tehnologie (adică un ansamblu de procese, metode, </w:t>
      </w:r>
      <w:r w:rsidR="007E4842" w:rsidRPr="007E4842">
        <w:t>operații</w:t>
      </w:r>
      <w:r w:rsidRPr="007E4842">
        <w:t xml:space="preserve">) care creează </w:t>
      </w:r>
      <w:r w:rsidR="007E4842" w:rsidRPr="007E4842">
        <w:t>și</w:t>
      </w:r>
      <w:r w:rsidRPr="007E4842">
        <w:t xml:space="preserve"> implementează </w:t>
      </w:r>
      <w:r w:rsidR="007E4842" w:rsidRPr="007E4842">
        <w:t>modalități</w:t>
      </w:r>
      <w:r w:rsidRPr="007E4842">
        <w:t xml:space="preserve"> de a executa diferite sarcini referitoare la limbajul natural (cum ar fi </w:t>
      </w:r>
      <w:r w:rsidR="007E4842" w:rsidRPr="007E4842">
        <w:t>construcția</w:t>
      </w:r>
      <w:r w:rsidRPr="007E4842">
        <w:t xml:space="preserve"> unor </w:t>
      </w:r>
      <w:r w:rsidR="007E4842" w:rsidRPr="007E4842">
        <w:t>interfețe</w:t>
      </w:r>
      <w:r w:rsidRPr="007E4842">
        <w:t>-bazate pe limbaj natural-cu baze de date, traducerea automată ş.a</w:t>
      </w:r>
      <w:r w:rsidR="007E4842">
        <w:t>.m.d</w:t>
      </w:r>
      <w:r w:rsidRPr="007E4842">
        <w:t xml:space="preserve">.). Procesarea limbajului natural reprezintă </w:t>
      </w:r>
      <w:r w:rsidR="007E4842" w:rsidRPr="007E4842">
        <w:t>și</w:t>
      </w:r>
      <w:r w:rsidRPr="007E4842">
        <w:t xml:space="preserve"> astăzi o problemă dificilă </w:t>
      </w:r>
      <w:r w:rsidR="00EB7B4F" w:rsidRPr="007E4842">
        <w:t>și</w:t>
      </w:r>
      <w:r w:rsidRPr="007E4842">
        <w:t xml:space="preserve"> în cea mai mare parte nerezolvată. Găsirea unei tehnologii adecvate este extrem de grea datorită naturii multidisciplinare a problemei, fiind implicate următoarele </w:t>
      </w:r>
      <w:r w:rsidR="007E4842" w:rsidRPr="007E4842">
        <w:t>științe</w:t>
      </w:r>
      <w:r w:rsidRPr="007E4842">
        <w:t xml:space="preserve"> </w:t>
      </w:r>
      <w:r w:rsidR="007E4842" w:rsidRPr="007E4842">
        <w:t>și</w:t>
      </w:r>
      <w:r w:rsidRPr="007E4842">
        <w:t xml:space="preserve"> domenii: lingvistică, psiholingvistică, lingvistică </w:t>
      </w:r>
      <w:r w:rsidR="007E4842" w:rsidRPr="007E4842">
        <w:t>computațională</w:t>
      </w:r>
      <w:r w:rsidRPr="007E4842">
        <w:t xml:space="preserve">, filozofie, informatică, în general, </w:t>
      </w:r>
      <w:r w:rsidR="007E4842" w:rsidRPr="007E4842">
        <w:t>și</w:t>
      </w:r>
      <w:r w:rsidRPr="007E4842">
        <w:t xml:space="preserve"> </w:t>
      </w:r>
      <w:r w:rsidR="007E4842" w:rsidRPr="007E4842">
        <w:t>inteligenta</w:t>
      </w:r>
      <w:r w:rsidRPr="007E4842">
        <w:t xml:space="preserve"> artificială, în mod special, etc. </w:t>
      </w:r>
    </w:p>
    <w:p w:rsidR="004E3B92" w:rsidRPr="007E4842" w:rsidRDefault="004E3B92" w:rsidP="00580A0F">
      <w:pPr>
        <w:pStyle w:val="BodyText"/>
        <w:spacing w:line="360" w:lineRule="auto"/>
        <w:jc w:val="both"/>
      </w:pPr>
      <w:r w:rsidRPr="007E4842">
        <w:tab/>
        <w:t xml:space="preserve">Ingineria limbajului natural se ocupă de implementarea unor sisteme de mare anvergură. </w:t>
      </w:r>
      <w:r w:rsidR="007E4842" w:rsidRPr="007E4842">
        <w:t>Aplicațiile</w:t>
      </w:r>
      <w:r w:rsidRPr="007E4842">
        <w:t xml:space="preserve"> procesării limbajului natural se înscriu în trei mari categorii: </w:t>
      </w:r>
    </w:p>
    <w:p w:rsidR="004E3B92" w:rsidRPr="007E4842" w:rsidRDefault="007E4842" w:rsidP="00580A0F">
      <w:pPr>
        <w:pStyle w:val="BodyText"/>
        <w:spacing w:line="360" w:lineRule="auto"/>
        <w:jc w:val="both"/>
      </w:pPr>
      <w:r w:rsidRPr="007E4842">
        <w:rPr>
          <w:b/>
          <w:bCs/>
          <w:i/>
          <w:iCs/>
        </w:rPr>
        <w:t>Aplicațiile</w:t>
      </w:r>
      <w:r w:rsidR="004E3B92" w:rsidRPr="007E4842">
        <w:rPr>
          <w:b/>
          <w:bCs/>
          <w:i/>
          <w:iCs/>
        </w:rPr>
        <w:t xml:space="preserve"> bazate pe text</w:t>
      </w:r>
      <w:r w:rsidR="004E3B92" w:rsidRPr="007E4842">
        <w:t>, din care reamintim:</w:t>
      </w:r>
    </w:p>
    <w:p w:rsidR="004E3B92" w:rsidRPr="007E4842" w:rsidRDefault="004E3B92" w:rsidP="00CB6B15">
      <w:pPr>
        <w:pStyle w:val="BodyText"/>
        <w:numPr>
          <w:ilvl w:val="0"/>
          <w:numId w:val="9"/>
        </w:numPr>
        <w:spacing w:line="360" w:lineRule="auto"/>
        <w:jc w:val="both"/>
      </w:pPr>
      <w:r w:rsidRPr="007E4842">
        <w:t>clasificarea documentelor (</w:t>
      </w:r>
      <w:r w:rsidR="007E4842" w:rsidRPr="007E4842">
        <w:t>găsirea</w:t>
      </w:r>
      <w:r w:rsidRPr="007E4842">
        <w:t xml:space="preserve"> documentelor legate de anumite subiecte)</w:t>
      </w:r>
      <w:r w:rsidR="007E4842">
        <w:t>.</w:t>
      </w:r>
    </w:p>
    <w:p w:rsidR="004E3B92" w:rsidRPr="007E4842" w:rsidRDefault="007E4842" w:rsidP="00CB6B15">
      <w:pPr>
        <w:pStyle w:val="BodyText"/>
        <w:numPr>
          <w:ilvl w:val="0"/>
          <w:numId w:val="9"/>
        </w:numPr>
        <w:spacing w:line="360" w:lineRule="auto"/>
        <w:jc w:val="both"/>
      </w:pPr>
      <w:r w:rsidRPr="007E4842">
        <w:t>regăsirea</w:t>
      </w:r>
      <w:r w:rsidR="004E3B92" w:rsidRPr="007E4842">
        <w:t xml:space="preserve"> </w:t>
      </w:r>
      <w:r w:rsidRPr="007E4842">
        <w:t>informației</w:t>
      </w:r>
      <w:r w:rsidR="004E3B92" w:rsidRPr="007E4842">
        <w:t xml:space="preserve"> (</w:t>
      </w:r>
      <w:r w:rsidRPr="007E4842">
        <w:t>căutarea</w:t>
      </w:r>
      <w:r w:rsidR="004E3B92" w:rsidRPr="007E4842">
        <w:t xml:space="preserve"> unor cuvinte cheie sau concepte)</w:t>
      </w:r>
      <w:r>
        <w:t>.</w:t>
      </w:r>
    </w:p>
    <w:p w:rsidR="004E3B92" w:rsidRPr="007E4842" w:rsidRDefault="004E3B92" w:rsidP="00CB6B15">
      <w:pPr>
        <w:pStyle w:val="BodyText"/>
        <w:numPr>
          <w:ilvl w:val="0"/>
          <w:numId w:val="9"/>
        </w:numPr>
        <w:spacing w:line="360" w:lineRule="auto"/>
        <w:jc w:val="both"/>
      </w:pPr>
      <w:r w:rsidRPr="007E4842">
        <w:t xml:space="preserve">extragerea </w:t>
      </w:r>
      <w:r w:rsidR="007E4842" w:rsidRPr="007E4842">
        <w:t>informației</w:t>
      </w:r>
      <w:r w:rsidRPr="007E4842">
        <w:t xml:space="preserve"> (legate de un anumit subiect, deci de un anumit </w:t>
      </w:r>
      <w:r w:rsidR="007E4842" w:rsidRPr="007E4842">
        <w:t>cuvânt</w:t>
      </w:r>
      <w:r w:rsidRPr="007E4842">
        <w:t xml:space="preserve"> cheie)</w:t>
      </w:r>
      <w:r w:rsidR="007E4842">
        <w:t>.</w:t>
      </w:r>
    </w:p>
    <w:p w:rsidR="004E3B92" w:rsidRPr="007E4842" w:rsidRDefault="007E4842" w:rsidP="00CB6B15">
      <w:pPr>
        <w:pStyle w:val="BodyText"/>
        <w:numPr>
          <w:ilvl w:val="0"/>
          <w:numId w:val="9"/>
        </w:numPr>
        <w:spacing w:line="360" w:lineRule="auto"/>
        <w:jc w:val="both"/>
      </w:pPr>
      <w:r w:rsidRPr="007E4842">
        <w:t>înțelegerea</w:t>
      </w:r>
      <w:r w:rsidR="004E3B92" w:rsidRPr="007E4842">
        <w:t xml:space="preserve"> textelor (care presupune o analiza </w:t>
      </w:r>
      <w:r w:rsidRPr="007E4842">
        <w:t>profundă</w:t>
      </w:r>
      <w:r w:rsidR="004E3B92" w:rsidRPr="007E4842">
        <w:t xml:space="preserve"> a structurii acestora)</w:t>
      </w:r>
      <w:r>
        <w:t>.</w:t>
      </w:r>
    </w:p>
    <w:p w:rsidR="004E3B92" w:rsidRPr="007E4842" w:rsidRDefault="006D1A5A" w:rsidP="00CB6B15">
      <w:pPr>
        <w:pStyle w:val="BodyText"/>
        <w:numPr>
          <w:ilvl w:val="0"/>
          <w:numId w:val="9"/>
        </w:numPr>
        <w:spacing w:line="360" w:lineRule="auto"/>
        <w:jc w:val="both"/>
      </w:pPr>
      <w:r>
        <w:lastRenderedPageBreak/>
        <w:t>traducerea automata ș</w:t>
      </w:r>
      <w:r w:rsidR="004E3B92" w:rsidRPr="007E4842">
        <w:t>i traducerea asis</w:t>
      </w:r>
      <w:r>
        <w:t>tata de calculator dintr-o limbă î</w:t>
      </w:r>
      <w:r w:rsidR="004E3B92" w:rsidRPr="007E4842">
        <w:t>n alta</w:t>
      </w:r>
      <w:r w:rsidR="007E4842">
        <w:t>.</w:t>
      </w:r>
    </w:p>
    <w:p w:rsidR="004E3B92" w:rsidRPr="007E4842" w:rsidRDefault="007E4842" w:rsidP="00CB6B15">
      <w:pPr>
        <w:pStyle w:val="BodyText"/>
        <w:numPr>
          <w:ilvl w:val="0"/>
          <w:numId w:val="9"/>
        </w:numPr>
        <w:spacing w:line="360" w:lineRule="auto"/>
        <w:jc w:val="both"/>
      </w:pPr>
      <w:r w:rsidRPr="007E4842">
        <w:t>alcătuirea</w:t>
      </w:r>
      <w:r w:rsidR="004E3B92" w:rsidRPr="007E4842">
        <w:t xml:space="preserve"> sintezelor</w:t>
      </w:r>
      <w:r>
        <w:t>.</w:t>
      </w:r>
    </w:p>
    <w:p w:rsidR="004E3B92" w:rsidRPr="007E4842" w:rsidRDefault="007E4842" w:rsidP="00CB6B15">
      <w:pPr>
        <w:pStyle w:val="BodyText"/>
        <w:numPr>
          <w:ilvl w:val="0"/>
          <w:numId w:val="9"/>
        </w:numPr>
        <w:spacing w:line="360" w:lineRule="auto"/>
        <w:jc w:val="both"/>
      </w:pPr>
      <w:r w:rsidRPr="007E4842">
        <w:t>achiziția</w:t>
      </w:r>
      <w:r w:rsidR="004E3B92" w:rsidRPr="007E4842">
        <w:t xml:space="preserve"> </w:t>
      </w:r>
      <w:r w:rsidRPr="007E4842">
        <w:t>cunoștințelor</w:t>
      </w:r>
      <w:r>
        <w:t>.</w:t>
      </w:r>
    </w:p>
    <w:p w:rsidR="004E3B92" w:rsidRPr="007E4842" w:rsidRDefault="007E4842" w:rsidP="00580A0F">
      <w:pPr>
        <w:pStyle w:val="BodyText"/>
        <w:spacing w:line="360" w:lineRule="auto"/>
        <w:jc w:val="both"/>
      </w:pPr>
      <w:r w:rsidRPr="007E4842">
        <w:rPr>
          <w:b/>
          <w:bCs/>
          <w:i/>
          <w:iCs/>
        </w:rPr>
        <w:t>Aplicațiile</w:t>
      </w:r>
      <w:r w:rsidR="004E3B92" w:rsidRPr="007E4842">
        <w:rPr>
          <w:b/>
          <w:bCs/>
          <w:i/>
          <w:iCs/>
        </w:rPr>
        <w:t xml:space="preserve"> bazate pe dialog</w:t>
      </w:r>
      <w:r w:rsidR="004E3B92" w:rsidRPr="007E4842">
        <w:t>, car</w:t>
      </w:r>
      <w:r w:rsidR="006D1A5A">
        <w:t>e implica comunicarea intre om ș</w:t>
      </w:r>
      <w:r w:rsidR="004E3B92" w:rsidRPr="007E4842">
        <w:t xml:space="preserve">i </w:t>
      </w:r>
      <w:r>
        <w:t>mașină</w:t>
      </w:r>
      <w:r w:rsidR="004E3B92" w:rsidRPr="007E4842">
        <w:t xml:space="preserve">, </w:t>
      </w:r>
      <w:r w:rsidRPr="007E4842">
        <w:t>aplicații</w:t>
      </w:r>
      <w:r w:rsidR="004E3B92" w:rsidRPr="007E4842">
        <w:t xml:space="preserve"> cum ar fii sistemele de </w:t>
      </w:r>
      <w:r w:rsidRPr="007E4842">
        <w:t>învățare</w:t>
      </w:r>
      <w:r w:rsidR="006D1A5A">
        <w:t>, sistemele de interogare ș</w:t>
      </w:r>
      <w:r w:rsidR="004E3B92" w:rsidRPr="007E4842">
        <w:t xml:space="preserve">i </w:t>
      </w:r>
      <w:r w:rsidRPr="007E4842">
        <w:t>răspuns</w:t>
      </w:r>
      <w:r w:rsidR="004E3B92" w:rsidRPr="007E4842">
        <w:t xml:space="preserve"> la </w:t>
      </w:r>
      <w:r w:rsidRPr="007E4842">
        <w:t>întrebări</w:t>
      </w:r>
      <w:r w:rsidR="004E3B92" w:rsidRPr="007E4842">
        <w:t>, rezolvarea problemelor, controlul (bazat pe limb</w:t>
      </w:r>
      <w:r>
        <w:t>a vorbita) al unui calculator, ș</w:t>
      </w:r>
      <w:r w:rsidR="004E3B92" w:rsidRPr="007E4842">
        <w:t>.a.m.d</w:t>
      </w:r>
      <w:r>
        <w:t>.</w:t>
      </w:r>
    </w:p>
    <w:p w:rsidR="004E3B92" w:rsidRPr="007E4842" w:rsidRDefault="007E4842" w:rsidP="00580A0F">
      <w:pPr>
        <w:pStyle w:val="BodyText"/>
        <w:spacing w:line="360" w:lineRule="auto"/>
        <w:jc w:val="both"/>
      </w:pPr>
      <w:r w:rsidRPr="007E4842">
        <w:rPr>
          <w:b/>
          <w:bCs/>
          <w:i/>
          <w:iCs/>
        </w:rPr>
        <w:t>Aplicații</w:t>
      </w:r>
      <w:r w:rsidR="004E3B92" w:rsidRPr="007E4842">
        <w:rPr>
          <w:b/>
          <w:bCs/>
          <w:i/>
          <w:iCs/>
        </w:rPr>
        <w:t xml:space="preserve"> bazate pe procesarea vorbirii,</w:t>
      </w:r>
      <w:r w:rsidR="004E3B92" w:rsidRPr="007E4842">
        <w:rPr>
          <w:b/>
          <w:bCs/>
        </w:rPr>
        <w:t xml:space="preserve"> (</w:t>
      </w:r>
      <w:r w:rsidR="004E3B92" w:rsidRPr="007E4842">
        <w:t xml:space="preserve">Este important să facem </w:t>
      </w:r>
      <w:r w:rsidRPr="007E4842">
        <w:t>distincția</w:t>
      </w:r>
      <w:r w:rsidR="004E3B92" w:rsidRPr="007E4842">
        <w:t xml:space="preserve"> între problemele de </w:t>
      </w:r>
      <w:r w:rsidRPr="007E4842">
        <w:t>recunoaștere</w:t>
      </w:r>
      <w:r w:rsidR="004E3B92" w:rsidRPr="007E4842">
        <w:t xml:space="preserve"> a vorbirii </w:t>
      </w:r>
      <w:r w:rsidRPr="007E4842">
        <w:t>și</w:t>
      </w:r>
      <w:r w:rsidR="004E3B92" w:rsidRPr="007E4842">
        <w:t xml:space="preserve"> cele de </w:t>
      </w:r>
      <w:r w:rsidRPr="007E4842">
        <w:t>înțelegere</w:t>
      </w:r>
      <w:r w:rsidR="004E3B92" w:rsidRPr="007E4842">
        <w:t xml:space="preserve"> a limbajului. Astfel, trebuie să remarcăm încă de la început faptul că un sistem de </w:t>
      </w:r>
      <w:r w:rsidRPr="007E4842">
        <w:t>recunoaștere</w:t>
      </w:r>
      <w:r w:rsidR="004E3B92" w:rsidRPr="007E4842">
        <w:t xml:space="preserve"> a vorbirii nu </w:t>
      </w:r>
      <w:r w:rsidRPr="007E4842">
        <w:t>folosește</w:t>
      </w:r>
      <w:r w:rsidR="004E3B92" w:rsidRPr="007E4842">
        <w:t xml:space="preserve"> nici un element de </w:t>
      </w:r>
      <w:r w:rsidRPr="007E4842">
        <w:t>înțelegere</w:t>
      </w:r>
      <w:r w:rsidR="004E3B92" w:rsidRPr="007E4842">
        <w:t xml:space="preserve"> a limbajului. </w:t>
      </w:r>
      <w:r w:rsidRPr="007E4842">
        <w:t>Recunoașterea</w:t>
      </w:r>
      <w:r w:rsidR="004E3B92" w:rsidRPr="007E4842">
        <w:t xml:space="preserve"> vorbirii se ocupă numai de identificarea cuvintelor vorbite provenind de la un semnal dat, nu şi de </w:t>
      </w:r>
      <w:r w:rsidRPr="007E4842">
        <w:t>înțelegerea</w:t>
      </w:r>
      <w:r w:rsidR="004E3B92" w:rsidRPr="007E4842">
        <w:t xml:space="preserve"> mesajului, adică a modului în care aceste cuvinte sunt folosite în procesul de comunicare. Pentru a deveni un sistem de </w:t>
      </w:r>
      <w:r w:rsidRPr="007E4842">
        <w:t>înțelegere</w:t>
      </w:r>
      <w:r w:rsidR="004E3B92" w:rsidRPr="007E4842">
        <w:t xml:space="preserve"> a limbajului, un dispozitiv de </w:t>
      </w:r>
      <w:r w:rsidRPr="007E4842">
        <w:t>recunoaștere</w:t>
      </w:r>
      <w:r w:rsidR="004E3B92" w:rsidRPr="007E4842">
        <w:t xml:space="preserve"> a vorbirii trebuie să furnizeze intrarea să unui sistem de </w:t>
      </w:r>
      <w:r w:rsidRPr="007E4842">
        <w:t>înțelegere</w:t>
      </w:r>
      <w:r w:rsidR="004E3B92" w:rsidRPr="007E4842">
        <w:t xml:space="preserve"> a limbajului natural, </w:t>
      </w:r>
      <w:r w:rsidRPr="007E4842">
        <w:t>operație</w:t>
      </w:r>
      <w:r w:rsidR="004E3B92" w:rsidRPr="007E4842">
        <w:t xml:space="preserve"> care produce un </w:t>
      </w:r>
      <w:r w:rsidRPr="007E4842">
        <w:t>așa</w:t>
      </w:r>
      <w:r w:rsidR="004E3B92" w:rsidRPr="007E4842">
        <w:t xml:space="preserve">-numit "sistem de </w:t>
      </w:r>
      <w:r w:rsidRPr="007E4842">
        <w:t>înțelegere</w:t>
      </w:r>
      <w:r w:rsidR="004E3B92" w:rsidRPr="007E4842">
        <w:t xml:space="preserve"> a limbajului vorbit". Caracteristică de bază a oricărui sistem de </w:t>
      </w:r>
      <w:r w:rsidRPr="007E4842">
        <w:t>înțelegere</w:t>
      </w:r>
      <w:r w:rsidR="004E3B92" w:rsidRPr="007E4842">
        <w:t xml:space="preserve"> este aceea că el realizează o reprezentare a </w:t>
      </w:r>
      <w:r w:rsidRPr="007E4842">
        <w:t>înțelesului</w:t>
      </w:r>
      <w:r w:rsidR="004E3B92" w:rsidRPr="007E4842">
        <w:t xml:space="preserve"> </w:t>
      </w:r>
      <w:r w:rsidRPr="007E4842">
        <w:t>propozițiilor</w:t>
      </w:r>
      <w:r w:rsidR="004E3B92" w:rsidRPr="007E4842">
        <w:t xml:space="preserve"> într-un limbaj de reprezentare, care poate fi utilizat în vederea unei procesări ulterioare).”</w:t>
      </w:r>
      <w:r w:rsidR="004E3B92" w:rsidRPr="007E4842">
        <w:rPr>
          <w:vertAlign w:val="superscript"/>
        </w:rPr>
        <w:t>[2]</w:t>
      </w:r>
    </w:p>
    <w:p w:rsidR="004E3B92" w:rsidRPr="007E4842" w:rsidRDefault="004E3B92" w:rsidP="00580A0F">
      <w:pPr>
        <w:pStyle w:val="Heading2"/>
        <w:jc w:val="both"/>
      </w:pPr>
      <w:bookmarkStart w:id="13" w:name="_Toc43816619"/>
      <w:r w:rsidRPr="007E4842">
        <w:t>Python</w:t>
      </w:r>
      <w:bookmarkEnd w:id="13"/>
    </w:p>
    <w:p w:rsidR="004E3B92" w:rsidRPr="007E4842" w:rsidRDefault="004E3B92" w:rsidP="00580A0F">
      <w:pPr>
        <w:pStyle w:val="BodyText"/>
        <w:spacing w:line="360" w:lineRule="auto"/>
        <w:jc w:val="both"/>
      </w:pPr>
      <w:r w:rsidRPr="007E4842">
        <w:rPr>
          <w:rFonts w:eastAsia="Times New Roman" w:cs="Times New Roman"/>
        </w:rPr>
        <w:t>“</w:t>
      </w:r>
      <w:r w:rsidRPr="007E4842">
        <w:rPr>
          <w:b/>
          <w:bCs/>
          <w:i/>
          <w:iCs/>
        </w:rPr>
        <w:t>Python</w:t>
      </w:r>
      <w:r w:rsidRPr="007E4842">
        <w:rPr>
          <w:rFonts w:ascii="Helvetica Neue" w:hAnsi="Helvetica Neue" w:cs="Helvetica Neue"/>
          <w:i/>
          <w:iCs/>
          <w:color w:val="333333"/>
          <w:sz w:val="21"/>
        </w:rPr>
        <w:t xml:space="preserve"> </w:t>
      </w:r>
      <w:r w:rsidRPr="007E4842">
        <w:t>este un limbaj de programare dinamic, de nivel înalt, ce pune accent pe expresivitatea și înțelegerea ușoară a codului. Sintaxa sa permite implementări echivalente cu alte limbaje în mai puține linii de cod. Datorită acestui fapt, Python este foarte răspândit atât în programarea de aplicații, cât și în zona de scripting.</w:t>
      </w:r>
    </w:p>
    <w:p w:rsidR="004E3B92" w:rsidRPr="007E4842" w:rsidRDefault="004E3B92" w:rsidP="00580A0F">
      <w:pPr>
        <w:pStyle w:val="BodyText"/>
        <w:spacing w:line="360" w:lineRule="auto"/>
        <w:jc w:val="both"/>
      </w:pPr>
      <w:r w:rsidRPr="007E4842">
        <w:t>Limbajul facilitează mai multe paradigme de programare, în special paradigma imperativa (C) și pe cea orientată pe obiecte (Java). Spre deosebire de C, Python nu este un limbaj compilat, ci interpretat. Acest fapt are atât avantaje, cât și dezavantaje. Pe de-o parte, Python este mai lent decât C. Pe de altă parte, aplicațiile Python sunt foarte ușor de depanat, codul putând fi ușor inspectat în timpul rulării. De asemenea, este foarte ușor de experimentat cu mici fragmente de cod folosind interpretorul Python. Python are de asemenea un garbage collector.</w:t>
      </w:r>
    </w:p>
    <w:p w:rsidR="004E3B92" w:rsidRPr="007E4842" w:rsidRDefault="004E3B92" w:rsidP="00580A0F">
      <w:pPr>
        <w:pStyle w:val="BodyText"/>
        <w:spacing w:line="360" w:lineRule="auto"/>
        <w:jc w:val="both"/>
      </w:pPr>
      <w:r w:rsidRPr="007E4842">
        <w:t>Sintaxa este gândită în așa fel încât programele Python să fie ușor de citit. Acest lucru este obținut prin folosirea de cuvinte în locul semnelor (de exemplu, and în loc de &amp;&amp;) și prin includerea indentării în limbaj. Astfel, în Python nu se folosesc acolade (ca în C/C++, Java), ci blocurile de cod se delimitează prin indentare. Programele Python sunt, de multe ori, foarte aproape de o “implementare” echivalentă în pseudocod.</w:t>
      </w:r>
    </w:p>
    <w:p w:rsidR="004E3B92" w:rsidRPr="007E4842" w:rsidRDefault="004E3B92" w:rsidP="00580A0F">
      <w:pPr>
        <w:pStyle w:val="BodyText"/>
        <w:spacing w:line="360" w:lineRule="auto"/>
        <w:jc w:val="both"/>
      </w:pPr>
      <w:r w:rsidRPr="007E4842">
        <w:lastRenderedPageBreak/>
        <w:t>Limbajul Python este interpretat, nu compilat. Asta înseamnă că programele Python sunt transformate într-un limbaj intermediar. Acest lucru permite codului să fie ușor de portat pe diverse sisteme de operare și arhitecturi hardware.</w:t>
      </w:r>
    </w:p>
    <w:p w:rsidR="00D87E72" w:rsidRDefault="004E3B92" w:rsidP="00580A0F">
      <w:pPr>
        <w:pStyle w:val="BodyText"/>
        <w:spacing w:line="360" w:lineRule="auto"/>
        <w:jc w:val="both"/>
      </w:pPr>
      <w:r w:rsidRPr="007E4842">
        <w:t>Codul este executat linie cu linie. Astfel, dacă - de exemplu - apelăm o funcție care nu există, vom primi un mesaj de eroare abia când se încearcă executarea liniei respective. Erorile de sintaxă sunt raportate însă înainte de rularea programului.</w:t>
      </w:r>
    </w:p>
    <w:p w:rsidR="00D87E72" w:rsidRPr="00EB7B4F" w:rsidRDefault="00D87E72" w:rsidP="00580A0F">
      <w:pPr>
        <w:pStyle w:val="NormalWeb"/>
        <w:shd w:val="clear" w:color="auto" w:fill="FFFFFF"/>
        <w:spacing w:before="0" w:beforeAutospacing="0" w:after="200" w:afterAutospacing="0" w:line="360" w:lineRule="auto"/>
        <w:jc w:val="both"/>
        <w:rPr>
          <w:color w:val="202122"/>
          <w:sz w:val="22"/>
          <w:szCs w:val="22"/>
          <w:lang w:val="ro-RO"/>
        </w:rPr>
      </w:pPr>
      <w:r w:rsidRPr="00EB7B4F">
        <w:rPr>
          <w:color w:val="202122"/>
          <w:sz w:val="22"/>
          <w:szCs w:val="22"/>
          <w:lang w:val="ro-RO"/>
        </w:rPr>
        <w:t>Includerea tuturor acestor structuri, precum și a funcțiilor ce permit manipularea și prelucrarea lor, precum și multe alte biblioteci de funcții sunt prezente datorită conceptului “</w:t>
      </w:r>
      <w:r w:rsidR="00EB7B4F">
        <w:rPr>
          <w:color w:val="202122"/>
          <w:sz w:val="22"/>
          <w:szCs w:val="22"/>
          <w:lang w:val="ro-RO"/>
        </w:rPr>
        <w:t>baterii incluse</w:t>
      </w:r>
      <w:r w:rsidRPr="00EB7B4F">
        <w:rPr>
          <w:color w:val="202122"/>
          <w:sz w:val="22"/>
          <w:szCs w:val="22"/>
          <w:lang w:val="ro-RO"/>
        </w:rPr>
        <w:t>”, ce poate fi explicat prin faptul că Guido van Rossum și comunitatea ce s-a format în jurul limbajului cred că un limbaj de programare nu prezintă u</w:t>
      </w:r>
      <w:r w:rsidR="00C55AF0" w:rsidRPr="00EB7B4F">
        <w:rPr>
          <w:color w:val="202122"/>
          <w:sz w:val="22"/>
          <w:szCs w:val="22"/>
          <w:lang w:val="ro-RO"/>
        </w:rPr>
        <w:t>tilitate practică dacă nu are un</w:t>
      </w:r>
      <w:r w:rsidRPr="00EB7B4F">
        <w:rPr>
          <w:color w:val="202122"/>
          <w:sz w:val="22"/>
          <w:szCs w:val="22"/>
          <w:lang w:val="ro-RO"/>
        </w:rPr>
        <w:t xml:space="preserve"> set de biblioteci importante pentru majoritatea dezvoltatorilor.</w:t>
      </w:r>
    </w:p>
    <w:p w:rsidR="00D87E72" w:rsidRPr="00EB7B4F" w:rsidRDefault="00D87E72" w:rsidP="00580A0F">
      <w:pPr>
        <w:pStyle w:val="NormalWeb"/>
        <w:shd w:val="clear" w:color="auto" w:fill="FFFFFF"/>
        <w:spacing w:before="0" w:beforeAutospacing="0" w:after="200" w:afterAutospacing="0" w:line="360" w:lineRule="auto"/>
        <w:jc w:val="both"/>
        <w:rPr>
          <w:color w:val="202122"/>
          <w:sz w:val="22"/>
          <w:szCs w:val="22"/>
          <w:lang w:val="ro-RO"/>
        </w:rPr>
      </w:pPr>
      <w:r w:rsidRPr="00EB7B4F">
        <w:rPr>
          <w:color w:val="202122"/>
          <w:sz w:val="22"/>
          <w:szCs w:val="22"/>
          <w:lang w:val="ro-RO"/>
        </w:rPr>
        <w:t>Din acest motiv Python include biblioteci pentru lucrul cu fi</w:t>
      </w:r>
      <w:r w:rsidR="00C55AF0" w:rsidRPr="00EB7B4F">
        <w:rPr>
          <w:color w:val="202122"/>
          <w:sz w:val="22"/>
          <w:szCs w:val="22"/>
          <w:lang w:val="ro-RO"/>
        </w:rPr>
        <w:t>șiere, arhive, fișiere XML și un</w:t>
      </w:r>
      <w:r w:rsidRPr="00EB7B4F">
        <w:rPr>
          <w:color w:val="202122"/>
          <w:sz w:val="22"/>
          <w:szCs w:val="22"/>
          <w:lang w:val="ro-RO"/>
        </w:rPr>
        <w:t xml:space="preserve"> set de biblioteci pentru lucrul cu rețeaua și principalele protocoale de comunicare pe internet (HTTP, Telnet, FTP). </w:t>
      </w:r>
      <w:r w:rsidR="00C55AF0" w:rsidRPr="00EB7B4F">
        <w:rPr>
          <w:color w:val="202122"/>
          <w:sz w:val="22"/>
          <w:szCs w:val="22"/>
          <w:lang w:val="ro-RO"/>
        </w:rPr>
        <w:t>Un</w:t>
      </w:r>
      <w:r w:rsidRPr="00EB7B4F">
        <w:rPr>
          <w:color w:val="202122"/>
          <w:sz w:val="22"/>
          <w:szCs w:val="22"/>
          <w:lang w:val="ro-RO"/>
        </w:rPr>
        <w:t xml:space="preserve"> număr mare de platforme Web sunt construite cu Python. Abilitățile limbajului ca limbaj pentru programarea CGI sunt în afara oricăror dubii. De exemplu </w:t>
      </w:r>
      <w:hyperlink r:id="rId19" w:tooltip="YouTube" w:history="1">
        <w:r w:rsidRPr="00EB7B4F">
          <w:rPr>
            <w:rStyle w:val="Hyperlink"/>
            <w:color w:val="0B0080"/>
            <w:sz w:val="22"/>
            <w:szCs w:val="22"/>
            <w:lang w:val="ro-RO"/>
          </w:rPr>
          <w:t>YouTube</w:t>
        </w:r>
      </w:hyperlink>
      <w:r w:rsidRPr="00EB7B4F">
        <w:rPr>
          <w:color w:val="202122"/>
          <w:sz w:val="22"/>
          <w:szCs w:val="22"/>
          <w:lang w:val="ro-RO"/>
        </w:rPr>
        <w:t>, unul din site-urile cu cea mai amplă cantitate de trafic din lume, este construit pe baza limbajului Python.</w:t>
      </w:r>
    </w:p>
    <w:p w:rsidR="00D87E72" w:rsidRPr="00EB7B4F" w:rsidRDefault="00D87E72" w:rsidP="00580A0F">
      <w:pPr>
        <w:pStyle w:val="NormalWeb"/>
        <w:shd w:val="clear" w:color="auto" w:fill="FFFFFF"/>
        <w:spacing w:before="0" w:beforeAutospacing="0" w:after="200" w:afterAutospacing="0" w:line="360" w:lineRule="auto"/>
        <w:jc w:val="both"/>
        <w:rPr>
          <w:color w:val="202122"/>
          <w:sz w:val="22"/>
          <w:szCs w:val="22"/>
          <w:lang w:val="ro-RO"/>
        </w:rPr>
      </w:pPr>
      <w:r w:rsidRPr="00EB7B4F">
        <w:rPr>
          <w:color w:val="202122"/>
          <w:sz w:val="22"/>
          <w:szCs w:val="22"/>
          <w:lang w:val="ro-RO"/>
        </w:rPr>
        <w:t>Totuși, Python permite extinderea funcționalității prin pachete adiționale programate de terți care sunt axate pe o anumită funcționalitate. De pildă, pachetul </w:t>
      </w:r>
      <w:r w:rsidRPr="00EB7B4F">
        <w:rPr>
          <w:i/>
          <w:iCs/>
          <w:color w:val="202122"/>
          <w:sz w:val="22"/>
          <w:szCs w:val="22"/>
          <w:lang w:val="ro-RO"/>
        </w:rPr>
        <w:t>wxPython</w:t>
      </w:r>
      <w:r w:rsidRPr="00EB7B4F">
        <w:rPr>
          <w:color w:val="202122"/>
          <w:sz w:val="22"/>
          <w:szCs w:val="22"/>
          <w:lang w:val="ro-RO"/>
        </w:rPr>
        <w:t> conține metodele și structurile necesare creării unei interfețe grafice.</w:t>
      </w:r>
    </w:p>
    <w:p w:rsidR="00D87E72" w:rsidRPr="00EB7B4F" w:rsidRDefault="00D87E72" w:rsidP="00580A0F">
      <w:pPr>
        <w:pStyle w:val="NormalWeb"/>
        <w:shd w:val="clear" w:color="auto" w:fill="FFFFFF"/>
        <w:spacing w:before="0" w:beforeAutospacing="0" w:after="200" w:afterAutospacing="0" w:line="360" w:lineRule="auto"/>
        <w:jc w:val="both"/>
        <w:rPr>
          <w:vertAlign w:val="superscript"/>
          <w:lang w:val="ro-RO"/>
        </w:rPr>
      </w:pPr>
      <w:r w:rsidRPr="00EB7B4F">
        <w:rPr>
          <w:color w:val="202122"/>
          <w:sz w:val="22"/>
          <w:szCs w:val="22"/>
          <w:lang w:val="ro-RO"/>
        </w:rPr>
        <w:t>Popularitatea limbajului este în creștere începând cu anul </w:t>
      </w:r>
      <w:hyperlink r:id="rId20" w:tooltip="2000" w:history="1">
        <w:r w:rsidRPr="00EB7B4F">
          <w:rPr>
            <w:rStyle w:val="Hyperlink"/>
            <w:color w:val="0B0080"/>
            <w:sz w:val="22"/>
            <w:szCs w:val="22"/>
            <w:lang w:val="ro-RO"/>
          </w:rPr>
          <w:t>2000</w:t>
        </w:r>
      </w:hyperlink>
      <w:r w:rsidRPr="00EB7B4F">
        <w:rPr>
          <w:color w:val="202122"/>
          <w:sz w:val="22"/>
          <w:szCs w:val="22"/>
          <w:lang w:val="ro-RO"/>
        </w:rPr>
        <w:t xml:space="preserve">, datorită faptului că Python permite crearea mai rapidă a aplicațiilor care nu cer viteze înalte de procesare a datelor. De asemenea </w:t>
      </w:r>
      <w:r w:rsidR="00EB7B4F">
        <w:rPr>
          <w:color w:val="202122"/>
          <w:sz w:val="22"/>
          <w:szCs w:val="22"/>
          <w:lang w:val="ro-RO"/>
        </w:rPr>
        <w:t>este util ca limbaj de scripting</w:t>
      </w:r>
      <w:r w:rsidRPr="00EB7B4F">
        <w:rPr>
          <w:color w:val="202122"/>
          <w:sz w:val="22"/>
          <w:szCs w:val="22"/>
          <w:lang w:val="ro-RO"/>
        </w:rPr>
        <w:t>, utilizat în cadrul aplicațiilor scrise în alte limbaje. Modulele (bibliotecile) Python pot fi de asemenea scrise în </w:t>
      </w:r>
      <w:r w:rsidRPr="00EB7B4F">
        <w:rPr>
          <w:i/>
          <w:iCs/>
          <w:color w:val="202122"/>
          <w:sz w:val="22"/>
          <w:szCs w:val="22"/>
          <w:lang w:val="ro-RO"/>
        </w:rPr>
        <w:t>C</w:t>
      </w:r>
      <w:r w:rsidRPr="00EB7B4F">
        <w:rPr>
          <w:color w:val="202122"/>
          <w:sz w:val="22"/>
          <w:szCs w:val="22"/>
          <w:lang w:val="ro-RO"/>
        </w:rPr>
        <w:t>, compilate și importate în Python pentru a mări viteza de procesare.</w:t>
      </w:r>
      <w:r w:rsidR="004E3B92" w:rsidRPr="00EB7B4F">
        <w:rPr>
          <w:lang w:val="ro-RO"/>
        </w:rPr>
        <w:t>”</w:t>
      </w:r>
      <w:r w:rsidR="004E3B92" w:rsidRPr="00EB7B4F">
        <w:rPr>
          <w:vertAlign w:val="superscript"/>
          <w:lang w:val="ro-RO"/>
        </w:rPr>
        <w:t>[3]</w:t>
      </w:r>
    </w:p>
    <w:p w:rsidR="00C55AF0" w:rsidRPr="00EB7B4F" w:rsidRDefault="00D87E72" w:rsidP="00580A0F">
      <w:pPr>
        <w:pStyle w:val="NormalWeb"/>
        <w:shd w:val="clear" w:color="auto" w:fill="FFFFFF"/>
        <w:spacing w:before="0" w:beforeAutospacing="0" w:afterLines="200" w:after="480" w:afterAutospacing="0" w:line="360" w:lineRule="auto"/>
        <w:jc w:val="both"/>
        <w:rPr>
          <w:b/>
          <w:i/>
          <w:lang w:val="ro-RO"/>
        </w:rPr>
      </w:pPr>
      <w:r w:rsidRPr="00EB7B4F">
        <w:rPr>
          <w:b/>
          <w:i/>
          <w:lang w:val="ro-RO"/>
        </w:rPr>
        <w:t>De ce Python?</w:t>
      </w:r>
    </w:p>
    <w:p w:rsidR="00D87E72" w:rsidRPr="00EB7B4F" w:rsidRDefault="00D87E72" w:rsidP="00580A0F">
      <w:pPr>
        <w:pStyle w:val="NormalWeb"/>
        <w:shd w:val="clear" w:color="auto" w:fill="FFFFFF"/>
        <w:spacing w:before="0" w:beforeAutospacing="0" w:afterLines="200" w:after="480" w:afterAutospacing="0" w:line="360" w:lineRule="auto"/>
        <w:jc w:val="both"/>
        <w:rPr>
          <w:b/>
          <w:i/>
          <w:lang w:val="ro-RO"/>
        </w:rPr>
      </w:pPr>
      <w:r w:rsidRPr="00EB7B4F">
        <w:rPr>
          <w:color w:val="222222"/>
          <w:sz w:val="22"/>
          <w:szCs w:val="22"/>
          <w:lang w:val="ro-RO"/>
        </w:rPr>
        <w:t>Există multe motive - am enumerat unele dintre ele deja, dar să le enumerăm din nou într-o manieră mai practică:</w:t>
      </w:r>
    </w:p>
    <w:p w:rsidR="00D87E72" w:rsidRPr="00EB7B4F" w:rsidRDefault="00D87E72" w:rsidP="00CB6B15">
      <w:pPr>
        <w:pStyle w:val="ListParagraph"/>
        <w:numPr>
          <w:ilvl w:val="0"/>
          <w:numId w:val="19"/>
        </w:numPr>
        <w:shd w:val="clear" w:color="auto" w:fill="FFFFFF"/>
        <w:suppressAutoHyphens w:val="0"/>
        <w:spacing w:afterLines="200" w:after="480"/>
        <w:contextualSpacing w:val="0"/>
        <w:jc w:val="both"/>
        <w:rPr>
          <w:rFonts w:eastAsia="Times New Roman" w:cs="Times New Roman"/>
          <w:color w:val="222222"/>
          <w:szCs w:val="22"/>
          <w:lang w:eastAsia="en-US"/>
        </w:rPr>
      </w:pPr>
      <w:r w:rsidRPr="00EB7B4F">
        <w:rPr>
          <w:rFonts w:eastAsia="Times New Roman" w:cs="Times New Roman"/>
          <w:color w:val="222222"/>
          <w:szCs w:val="22"/>
          <w:lang w:eastAsia="en-US"/>
        </w:rPr>
        <w:t>este </w:t>
      </w:r>
      <w:r w:rsidRPr="00EB7B4F">
        <w:rPr>
          <w:rFonts w:eastAsia="Times New Roman" w:cs="Times New Roman"/>
          <w:b/>
          <w:bCs/>
          <w:color w:val="222222"/>
          <w:szCs w:val="22"/>
          <w:lang w:eastAsia="en-US"/>
        </w:rPr>
        <w:t>ușor de învățat</w:t>
      </w:r>
      <w:r w:rsidRPr="00EB7B4F">
        <w:rPr>
          <w:rFonts w:eastAsia="Times New Roman" w:cs="Times New Roman"/>
          <w:color w:val="222222"/>
          <w:szCs w:val="22"/>
          <w:lang w:eastAsia="en-US"/>
        </w:rPr>
        <w:t xml:space="preserve"> - timpul necesar pentru a învăța Python este mai scurt decât pentru multe alte limbi; asta înseamnă că este posibil să pornești mai rapid programarea reală; </w:t>
      </w:r>
    </w:p>
    <w:p w:rsidR="00C55AF0" w:rsidRPr="00EB7B4F" w:rsidRDefault="00D87E72" w:rsidP="00CB6B15">
      <w:pPr>
        <w:pStyle w:val="ListParagraph"/>
        <w:numPr>
          <w:ilvl w:val="0"/>
          <w:numId w:val="19"/>
        </w:numPr>
        <w:shd w:val="clear" w:color="auto" w:fill="FFFFFF"/>
        <w:suppressAutoHyphens w:val="0"/>
        <w:spacing w:afterLines="200" w:after="480"/>
        <w:contextualSpacing w:val="0"/>
        <w:jc w:val="both"/>
        <w:rPr>
          <w:rFonts w:eastAsia="Times New Roman" w:cs="Times New Roman"/>
          <w:color w:val="222222"/>
          <w:szCs w:val="22"/>
          <w:lang w:eastAsia="en-US"/>
        </w:rPr>
      </w:pPr>
      <w:r w:rsidRPr="00EB7B4F">
        <w:rPr>
          <w:rFonts w:eastAsia="Times New Roman" w:cs="Times New Roman"/>
          <w:color w:val="222222"/>
          <w:szCs w:val="22"/>
          <w:lang w:eastAsia="en-US"/>
        </w:rPr>
        <w:lastRenderedPageBreak/>
        <w:t>este </w:t>
      </w:r>
      <w:r w:rsidRPr="00EB7B4F">
        <w:rPr>
          <w:rFonts w:eastAsia="Times New Roman" w:cs="Times New Roman"/>
          <w:b/>
          <w:bCs/>
          <w:color w:val="222222"/>
          <w:szCs w:val="22"/>
          <w:lang w:eastAsia="en-US"/>
        </w:rPr>
        <w:t>ușor de predat</w:t>
      </w:r>
      <w:r w:rsidRPr="00EB7B4F">
        <w:rPr>
          <w:rFonts w:eastAsia="Times New Roman" w:cs="Times New Roman"/>
          <w:color w:val="222222"/>
          <w:szCs w:val="22"/>
          <w:lang w:eastAsia="en-US"/>
        </w:rPr>
        <w:t> - volumul de muncă didactic este mai mic decât cel necesar în alte limbi; aceasta înseamnă că profesorul poate pune mai mult accent pe tehnicile de programare generale (independente de limbaj), nu risipind energie pe trucuri exotice, excepții ciudate și reguli de neînțeles;</w:t>
      </w:r>
    </w:p>
    <w:p w:rsidR="00D87E72" w:rsidRPr="00EB7B4F" w:rsidRDefault="00D87E72" w:rsidP="00CB6B15">
      <w:pPr>
        <w:pStyle w:val="ListParagraph"/>
        <w:numPr>
          <w:ilvl w:val="0"/>
          <w:numId w:val="19"/>
        </w:numPr>
        <w:shd w:val="clear" w:color="auto" w:fill="FFFFFF"/>
        <w:suppressAutoHyphens w:val="0"/>
        <w:spacing w:afterLines="200" w:after="480"/>
        <w:contextualSpacing w:val="0"/>
        <w:jc w:val="both"/>
        <w:rPr>
          <w:rFonts w:eastAsia="Times New Roman" w:cs="Times New Roman"/>
          <w:color w:val="222222"/>
          <w:szCs w:val="22"/>
          <w:lang w:eastAsia="en-US"/>
        </w:rPr>
      </w:pPr>
      <w:r w:rsidRPr="00EB7B4F">
        <w:rPr>
          <w:rFonts w:eastAsia="Times New Roman" w:cs="Times New Roman"/>
          <w:color w:val="222222"/>
          <w:szCs w:val="22"/>
          <w:lang w:eastAsia="en-US"/>
        </w:rPr>
        <w:t>este </w:t>
      </w:r>
      <w:r w:rsidRPr="00EB7B4F">
        <w:rPr>
          <w:rFonts w:eastAsia="Times New Roman" w:cs="Times New Roman"/>
          <w:b/>
          <w:bCs/>
          <w:color w:val="222222"/>
          <w:szCs w:val="22"/>
          <w:lang w:eastAsia="en-US"/>
        </w:rPr>
        <w:t>ușor de utilizat</w:t>
      </w:r>
      <w:r w:rsidRPr="00EB7B4F">
        <w:rPr>
          <w:rFonts w:eastAsia="Times New Roman" w:cs="Times New Roman"/>
          <w:color w:val="222222"/>
          <w:szCs w:val="22"/>
          <w:lang w:eastAsia="en-US"/>
        </w:rPr>
        <w:t> pentru scrierea de software nou - este adesea posibil să scrieți cod mai rapid când utilizați Python;</w:t>
      </w:r>
    </w:p>
    <w:p w:rsidR="00D87E72" w:rsidRPr="00EB7B4F" w:rsidRDefault="00D87E72" w:rsidP="00CB6B15">
      <w:pPr>
        <w:pStyle w:val="ListParagraph"/>
        <w:numPr>
          <w:ilvl w:val="0"/>
          <w:numId w:val="19"/>
        </w:numPr>
        <w:shd w:val="clear" w:color="auto" w:fill="FFFFFF"/>
        <w:suppressAutoHyphens w:val="0"/>
        <w:spacing w:afterLines="200" w:after="480"/>
        <w:contextualSpacing w:val="0"/>
        <w:jc w:val="both"/>
        <w:rPr>
          <w:rFonts w:eastAsia="Times New Roman" w:cs="Times New Roman"/>
          <w:color w:val="222222"/>
          <w:szCs w:val="22"/>
          <w:lang w:eastAsia="en-US"/>
        </w:rPr>
      </w:pPr>
      <w:r w:rsidRPr="00EB7B4F">
        <w:rPr>
          <w:rFonts w:eastAsia="Times New Roman" w:cs="Times New Roman"/>
          <w:color w:val="222222"/>
          <w:szCs w:val="22"/>
          <w:lang w:eastAsia="en-US"/>
        </w:rPr>
        <w:t>este </w:t>
      </w:r>
      <w:r w:rsidRPr="00EB7B4F">
        <w:rPr>
          <w:rFonts w:eastAsia="Times New Roman" w:cs="Times New Roman"/>
          <w:b/>
          <w:bCs/>
          <w:color w:val="222222"/>
          <w:szCs w:val="22"/>
          <w:lang w:eastAsia="en-US"/>
        </w:rPr>
        <w:t>ușor de înțeles</w:t>
      </w:r>
      <w:r w:rsidRPr="00EB7B4F">
        <w:rPr>
          <w:rFonts w:eastAsia="Times New Roman" w:cs="Times New Roman"/>
          <w:color w:val="222222"/>
          <w:szCs w:val="22"/>
          <w:lang w:eastAsia="en-US"/>
        </w:rPr>
        <w:t> - este, de asemenea, de multe ori mai ușor de înțeles mai rapid codul altcuiva dacă este scris în Python;</w:t>
      </w:r>
    </w:p>
    <w:p w:rsidR="00D87E72" w:rsidRPr="00EB7B4F" w:rsidRDefault="00D87E72" w:rsidP="00CB6B15">
      <w:pPr>
        <w:pStyle w:val="ListParagraph"/>
        <w:numPr>
          <w:ilvl w:val="0"/>
          <w:numId w:val="19"/>
        </w:numPr>
        <w:shd w:val="clear" w:color="auto" w:fill="FFFFFF"/>
        <w:suppressAutoHyphens w:val="0"/>
        <w:spacing w:afterLines="200" w:after="480"/>
        <w:contextualSpacing w:val="0"/>
        <w:jc w:val="both"/>
        <w:rPr>
          <w:rFonts w:eastAsia="Times New Roman" w:cs="Times New Roman"/>
          <w:color w:val="222222"/>
          <w:szCs w:val="22"/>
          <w:lang w:eastAsia="en-US"/>
        </w:rPr>
      </w:pPr>
      <w:r w:rsidRPr="00EB7B4F">
        <w:rPr>
          <w:rFonts w:eastAsia="Times New Roman" w:cs="Times New Roman"/>
          <w:color w:val="222222"/>
          <w:szCs w:val="22"/>
          <w:lang w:eastAsia="en-US"/>
        </w:rPr>
        <w:t>este </w:t>
      </w:r>
      <w:r w:rsidRPr="00EB7B4F">
        <w:rPr>
          <w:rFonts w:eastAsia="Times New Roman" w:cs="Times New Roman"/>
          <w:b/>
          <w:bCs/>
          <w:color w:val="222222"/>
          <w:szCs w:val="22"/>
          <w:lang w:eastAsia="en-US"/>
        </w:rPr>
        <w:t>ușor de obținut</w:t>
      </w:r>
      <w:r w:rsidRPr="00EB7B4F">
        <w:rPr>
          <w:rFonts w:eastAsia="Times New Roman" w:cs="Times New Roman"/>
          <w:color w:val="222222"/>
          <w:szCs w:val="22"/>
          <w:lang w:eastAsia="en-US"/>
        </w:rPr>
        <w:t> , instalat și implementat - Python este gratuit, deschis și multiplatform; nu toate limbile se pot lăuda cu asta.</w:t>
      </w:r>
    </w:p>
    <w:p w:rsidR="00C55AF0" w:rsidRPr="00EB7B4F" w:rsidRDefault="00C55AF0" w:rsidP="00580A0F">
      <w:pPr>
        <w:pStyle w:val="domylnie"/>
        <w:shd w:val="clear" w:color="auto" w:fill="FFFFFF"/>
        <w:spacing w:before="0" w:beforeAutospacing="0" w:after="200" w:afterAutospacing="0" w:line="360" w:lineRule="auto"/>
        <w:jc w:val="both"/>
        <w:rPr>
          <w:color w:val="222222"/>
          <w:sz w:val="22"/>
          <w:szCs w:val="22"/>
          <w:lang w:val="ro-RO"/>
        </w:rPr>
      </w:pPr>
      <w:r w:rsidRPr="00EB7B4F">
        <w:rPr>
          <w:rStyle w:val="notranslate"/>
          <w:color w:val="222222"/>
          <w:sz w:val="22"/>
          <w:szCs w:val="22"/>
          <w:lang w:val="ro-RO"/>
        </w:rPr>
        <w:t>Este utilizat pe scară largă pentru a implementa servicii complexe de internet, precum motoarele de căutare, stocarea în cloud și instrumente, social media și așa mai departe.</w:t>
      </w:r>
      <w:r w:rsidRPr="00EB7B4F">
        <w:rPr>
          <w:color w:val="222222"/>
          <w:sz w:val="22"/>
          <w:szCs w:val="22"/>
          <w:lang w:val="ro-RO"/>
        </w:rPr>
        <w:t> </w:t>
      </w:r>
      <w:r w:rsidRPr="00EB7B4F">
        <w:rPr>
          <w:rStyle w:val="notranslate"/>
          <w:color w:val="222222"/>
          <w:sz w:val="22"/>
          <w:szCs w:val="22"/>
          <w:lang w:val="ro-RO"/>
        </w:rPr>
        <w:t>Ori de câte ori utilizați oricare dintre aceste servicii, sunteți de fapt foarte aproape de Python, deși nu l-ați ști.</w:t>
      </w:r>
    </w:p>
    <w:p w:rsidR="00C55AF0" w:rsidRPr="00EB7B4F" w:rsidRDefault="00C55AF0" w:rsidP="00580A0F">
      <w:pPr>
        <w:pStyle w:val="domylnie"/>
        <w:shd w:val="clear" w:color="auto" w:fill="FFFFFF"/>
        <w:spacing w:before="0" w:beforeAutospacing="0" w:after="200" w:afterAutospacing="0" w:line="360" w:lineRule="auto"/>
        <w:jc w:val="both"/>
        <w:rPr>
          <w:color w:val="222222"/>
          <w:sz w:val="22"/>
          <w:szCs w:val="22"/>
          <w:lang w:val="ro-RO"/>
        </w:rPr>
      </w:pPr>
      <w:r w:rsidRPr="00EB7B4F">
        <w:rPr>
          <w:rStyle w:val="notranslate"/>
          <w:color w:val="222222"/>
          <w:sz w:val="22"/>
          <w:szCs w:val="22"/>
          <w:lang w:val="ro-RO"/>
        </w:rPr>
        <w:t>Multe instrumente de dezvoltare sunt implementate în Python. Din ce în ce mai multe aplicații de utilizare de zi cu zi sunt scrise în Python.</w:t>
      </w:r>
      <w:r w:rsidRPr="00EB7B4F">
        <w:rPr>
          <w:color w:val="222222"/>
          <w:sz w:val="22"/>
          <w:szCs w:val="22"/>
          <w:lang w:val="ro-RO"/>
        </w:rPr>
        <w:t> </w:t>
      </w:r>
      <w:r w:rsidRPr="00EB7B4F">
        <w:rPr>
          <w:rStyle w:val="notranslate"/>
          <w:color w:val="222222"/>
          <w:sz w:val="22"/>
          <w:szCs w:val="22"/>
          <w:lang w:val="ro-RO"/>
        </w:rPr>
        <w:t>Mulți oameni de știință au abandonat instrumentele scumpe și au trecut la Python.</w:t>
      </w:r>
    </w:p>
    <w:p w:rsidR="00C55AF0" w:rsidRPr="00B46628" w:rsidRDefault="00C55AF0" w:rsidP="00580A0F">
      <w:pPr>
        <w:pStyle w:val="domylnie"/>
        <w:shd w:val="clear" w:color="auto" w:fill="FFFFFF"/>
        <w:spacing w:before="0" w:beforeAutospacing="0" w:after="200" w:afterAutospacing="0" w:line="360" w:lineRule="auto"/>
        <w:jc w:val="both"/>
        <w:rPr>
          <w:color w:val="222222"/>
          <w:sz w:val="22"/>
          <w:szCs w:val="22"/>
        </w:rPr>
      </w:pPr>
      <w:r w:rsidRPr="00EB7B4F">
        <w:rPr>
          <w:rStyle w:val="notranslate"/>
          <w:color w:val="222222"/>
          <w:sz w:val="22"/>
          <w:szCs w:val="22"/>
          <w:lang w:val="ro-RO"/>
        </w:rPr>
        <w:t>Mulți testeri de proiecte IT au început să utilizeze Python pentru a efectua proceduri de testare repetabile.</w:t>
      </w:r>
      <w:r w:rsidRPr="00EB7B4F">
        <w:rPr>
          <w:color w:val="222222"/>
          <w:sz w:val="22"/>
          <w:szCs w:val="22"/>
          <w:lang w:val="ro-RO"/>
        </w:rPr>
        <w:t> </w:t>
      </w:r>
      <w:r w:rsidRPr="00EB7B4F">
        <w:rPr>
          <w:rStyle w:val="notranslate"/>
          <w:color w:val="222222"/>
          <w:sz w:val="22"/>
          <w:szCs w:val="22"/>
          <w:lang w:val="ro-RO"/>
        </w:rPr>
        <w:t>Lista poate continua.</w:t>
      </w:r>
    </w:p>
    <w:p w:rsidR="004E3B92" w:rsidRPr="007E4842" w:rsidRDefault="004E3B92" w:rsidP="00580A0F">
      <w:pPr>
        <w:pStyle w:val="BodyText"/>
        <w:spacing w:line="360" w:lineRule="auto"/>
        <w:jc w:val="both"/>
      </w:pPr>
      <w:r w:rsidRPr="007E4842">
        <w:t>Fiind unul dintre cele mai populare limbaje de programare din ultima vr</w:t>
      </w:r>
      <w:r w:rsidR="006D1A5A">
        <w:t>eme ș</w:t>
      </w:r>
      <w:r w:rsidR="007E4842">
        <w:t xml:space="preserve">i unul dintre cele mai </w:t>
      </w:r>
      <w:r w:rsidRPr="007E4842">
        <w:t xml:space="preserve"> evoluate limbaje de programare pentru </w:t>
      </w:r>
      <w:r w:rsidR="007E4842" w:rsidRPr="007E4842">
        <w:t>învățare</w:t>
      </w:r>
      <w:r w:rsidR="007E4842">
        <w:t xml:space="preserve"> automată</w:t>
      </w:r>
      <w:r w:rsidR="00656F3E">
        <w:t xml:space="preserve"> datorită multitudinii de framework-uri ș</w:t>
      </w:r>
      <w:r w:rsidRPr="007E4842">
        <w:t>i librarii pe</w:t>
      </w:r>
      <w:r w:rsidR="00392B53">
        <w:t>ntru data science, acesta este î</w:t>
      </w:r>
      <w:r w:rsidRPr="007E4842">
        <w:t xml:space="preserve">n general prima </w:t>
      </w:r>
      <w:r w:rsidR="007E4842" w:rsidRPr="007E4842">
        <w:t>opțiune</w:t>
      </w:r>
      <w:r w:rsidRPr="007E4842">
        <w:t xml:space="preserve"> </w:t>
      </w:r>
      <w:r w:rsidR="007E4842" w:rsidRPr="007E4842">
        <w:t>când</w:t>
      </w:r>
      <w:r w:rsidRPr="007E4842">
        <w:t xml:space="preserve"> vine vorba de alegerea mediului de dezvoltare pentru u</w:t>
      </w:r>
      <w:r w:rsidR="00392B53">
        <w:t xml:space="preserve">n proiect de </w:t>
      </w:r>
      <w:r w:rsidR="00431995">
        <w:t>învățare</w:t>
      </w:r>
      <w:r w:rsidR="00C55AF0">
        <w:t xml:space="preserve"> automata.</w:t>
      </w:r>
    </w:p>
    <w:p w:rsidR="004E3B92" w:rsidRPr="007E4842" w:rsidRDefault="007E4842" w:rsidP="00580A0F">
      <w:pPr>
        <w:pStyle w:val="Heading2"/>
        <w:jc w:val="both"/>
      </w:pPr>
      <w:bookmarkStart w:id="14" w:name="_Toc43816620"/>
      <w:r w:rsidRPr="007E4842">
        <w:t>Distribuția</w:t>
      </w:r>
      <w:r w:rsidR="004E3B92" w:rsidRPr="007E4842">
        <w:t xml:space="preserve"> folosita</w:t>
      </w:r>
      <w:bookmarkEnd w:id="14"/>
    </w:p>
    <w:p w:rsidR="00656F3E" w:rsidRPr="00656F3E" w:rsidRDefault="00656F3E" w:rsidP="00580A0F">
      <w:pPr>
        <w:jc w:val="both"/>
        <w:rPr>
          <w:bCs/>
          <w:iCs/>
          <w:color w:val="000000"/>
        </w:rPr>
      </w:pPr>
      <w:r>
        <w:rPr>
          <w:bCs/>
          <w:iCs/>
          <w:color w:val="000000"/>
        </w:rPr>
        <w:t>Inițial, s-a încercat distribuția Anaconda pentru Windows.</w:t>
      </w:r>
    </w:p>
    <w:p w:rsidR="004E3B92" w:rsidRDefault="004E3B92" w:rsidP="00580A0F">
      <w:pPr>
        <w:jc w:val="both"/>
      </w:pPr>
      <w:r w:rsidRPr="007E4842">
        <w:rPr>
          <w:b/>
          <w:bCs/>
          <w:i/>
          <w:iCs/>
          <w:color w:val="000000"/>
        </w:rPr>
        <w:t xml:space="preserve">Anaconda </w:t>
      </w:r>
      <w:r w:rsidRPr="007E4842">
        <w:t xml:space="preserve">este o </w:t>
      </w:r>
      <w:r w:rsidR="007E4842" w:rsidRPr="007E4842">
        <w:t>distribuție</w:t>
      </w:r>
      <w:r w:rsidR="006D1A5A">
        <w:t xml:space="preserve"> de Python ș</w:t>
      </w:r>
      <w:r w:rsidRPr="007E4842">
        <w:t>i R cu u</w:t>
      </w:r>
      <w:r w:rsidR="006D1A5A">
        <w:t>n management al pachetelor cat ș</w:t>
      </w:r>
      <w:r w:rsidRPr="007E4842">
        <w:t>i al deployment</w:t>
      </w:r>
      <w:r w:rsidR="007E4842">
        <w:t>-</w:t>
      </w:r>
      <w:r w:rsidRPr="007E4842">
        <w:t>ului foarte simplificata. Acest lucru este un avantaj, deoarece putem folosi mai multe medii</w:t>
      </w:r>
      <w:r w:rsidR="00392B53">
        <w:t xml:space="preserve"> de dezvoltare î</w:t>
      </w:r>
      <w:r w:rsidRPr="007E4842">
        <w:t xml:space="preserve">n Python cu diferite </w:t>
      </w:r>
      <w:r w:rsidR="007E4842" w:rsidRPr="007E4842">
        <w:t>configurații</w:t>
      </w:r>
      <w:r w:rsidRPr="007E4842">
        <w:t xml:space="preserve"> prin </w:t>
      </w:r>
      <w:r w:rsidR="006D1A5A">
        <w:t>care putem cicla. Aceasta vine ș</w:t>
      </w:r>
      <w:r w:rsidRPr="007E4842">
        <w:t xml:space="preserve">i cu un manager de </w:t>
      </w:r>
      <w:r w:rsidR="007E4842" w:rsidRPr="007E4842">
        <w:t>conținut</w:t>
      </w:r>
      <w:r w:rsidRPr="007E4842">
        <w:t xml:space="preserve">, din </w:t>
      </w:r>
      <w:r w:rsidRPr="007E4842">
        <w:lastRenderedPageBreak/>
        <w:t xml:space="preserve">care putem instala foarte </w:t>
      </w:r>
      <w:r w:rsidR="007E4842" w:rsidRPr="007E4842">
        <w:t>ușor</w:t>
      </w:r>
      <w:r w:rsidR="007E4842">
        <w:t xml:space="preserve"> libră</w:t>
      </w:r>
      <w:r w:rsidR="006D1A5A">
        <w:t>rii de Python, cat ș</w:t>
      </w:r>
      <w:r w:rsidR="00656F3E">
        <w:t>i sa rezolvă</w:t>
      </w:r>
      <w:r w:rsidRPr="007E4842">
        <w:t xml:space="preserve">m conflicte </w:t>
      </w:r>
      <w:r w:rsidR="00392B53">
        <w:t>î</w:t>
      </w:r>
      <w:r w:rsidR="00656F3E">
        <w:t>ntre diferite versiuni de libră</w:t>
      </w:r>
      <w:r w:rsidRPr="007E4842">
        <w:t>rii</w:t>
      </w:r>
      <w:r w:rsidR="00656F3E">
        <w:t>.</w:t>
      </w:r>
    </w:p>
    <w:p w:rsidR="00656F3E" w:rsidRPr="007E4842" w:rsidRDefault="00656F3E" w:rsidP="00580A0F">
      <w:pPr>
        <w:jc w:val="both"/>
      </w:pPr>
      <w:r>
        <w:t xml:space="preserve">Datorită faptului ca unele librării nu au fost disponibile pe sistemul de operare Windows, am decis ca aplicația sa fie hostată într-un virtual enviroment </w:t>
      </w:r>
      <w:r w:rsidR="00831307">
        <w:t>pe un subsystem de Linux,</w:t>
      </w:r>
      <w:r>
        <w:t xml:space="preserve"> folosin</w:t>
      </w:r>
      <w:r w:rsidR="00831307">
        <w:t>d un command line de Ubuntu, ală</w:t>
      </w:r>
      <w:r>
        <w:t xml:space="preserve">turi de pachetul de instalare </w:t>
      </w:r>
      <w:r w:rsidRPr="00656F3E">
        <w:rPr>
          <w:b/>
          <w:i/>
        </w:rPr>
        <w:t>PIP</w:t>
      </w:r>
      <w:r w:rsidR="00831307">
        <w:t>.</w:t>
      </w:r>
    </w:p>
    <w:p w:rsidR="004E3B92" w:rsidRPr="007E4842" w:rsidRDefault="004E3B92">
      <w:pPr>
        <w:pStyle w:val="Heading2"/>
      </w:pPr>
      <w:bookmarkStart w:id="15" w:name="_Toc43816621"/>
      <w:r w:rsidRPr="007E4842">
        <w:t>IDE</w:t>
      </w:r>
      <w:bookmarkEnd w:id="15"/>
    </w:p>
    <w:p w:rsidR="004E3B92" w:rsidRPr="007E4842" w:rsidRDefault="004E3B92" w:rsidP="00580A0F">
      <w:pPr>
        <w:jc w:val="both"/>
      </w:pPr>
      <w:r w:rsidRPr="007E4842">
        <w:rPr>
          <w:b/>
          <w:bCs/>
          <w:i/>
          <w:iCs/>
        </w:rPr>
        <w:t xml:space="preserve">Visual Studio Code </w:t>
      </w:r>
      <w:r w:rsidRPr="007E4842">
        <w:t xml:space="preserve">este un text-editor foarte vast care permite utilizatorului </w:t>
      </w:r>
      <w:r w:rsidR="003D72A5" w:rsidRPr="007E4842">
        <w:t>interacțiune</w:t>
      </w:r>
      <w:r w:rsidRPr="007E4842">
        <w:t xml:space="preserve"> cu o multitudine de limbaje de programare (C#,</w:t>
      </w:r>
      <w:r w:rsidR="006D1A5A">
        <w:t xml:space="preserve"> PHP, Python) precum ș</w:t>
      </w:r>
      <w:r w:rsidR="003D72A5">
        <w:t>i runtime-uri</w:t>
      </w:r>
      <w:r w:rsidRPr="007E4842">
        <w:t xml:space="preserve"> (.NET , Unity). De asemenea, Visual Studio Code are inclusiv ustensilele necesare folosind terminalul respectiv </w:t>
      </w:r>
      <w:r w:rsidR="003D72A5" w:rsidRPr="007E4842">
        <w:t>câteva</w:t>
      </w:r>
      <w:r w:rsidR="003D72A5">
        <w:t xml:space="preserve"> plugin-uri</w:t>
      </w:r>
      <w:r w:rsidRPr="007E4842">
        <w:t xml:space="preserve"> pentru a se putea face debugging pe </w:t>
      </w:r>
      <w:r w:rsidR="003D72A5" w:rsidRPr="007E4842">
        <w:t>soluțiile</w:t>
      </w:r>
      <w:r w:rsidRPr="007E4842">
        <w:t xml:space="preserve"> </w:t>
      </w:r>
      <w:r w:rsidR="003D72A5" w:rsidRPr="007E4842">
        <w:t>adăugate</w:t>
      </w:r>
      <w:r w:rsidR="00392B53">
        <w:t xml:space="preserve"> î</w:t>
      </w:r>
      <w:r w:rsidRPr="007E4842">
        <w:t>n acesta. Acesta este di</w:t>
      </w:r>
      <w:r w:rsidR="006D1A5A">
        <w:t>sponibil pentru Windows, macOS ș</w:t>
      </w:r>
      <w:r w:rsidRPr="007E4842">
        <w:t>i Linux. Visual Studio Code vine de aseme</w:t>
      </w:r>
      <w:r w:rsidR="00392B53">
        <w:t xml:space="preserve">nea cu un manager de </w:t>
      </w:r>
      <w:r w:rsidR="00431995">
        <w:t>conținut</w:t>
      </w:r>
      <w:r w:rsidR="00392B53">
        <w:t>, î</w:t>
      </w:r>
      <w:r w:rsidRPr="007E4842">
        <w:t xml:space="preserve">n care putem instala diferite plugin-uri pentru a face </w:t>
      </w:r>
      <w:r w:rsidR="003D72A5" w:rsidRPr="007E4842">
        <w:t>experiența</w:t>
      </w:r>
      <w:r w:rsidRPr="007E4842">
        <w:t xml:space="preserve"> </w:t>
      </w:r>
      <w:r w:rsidR="003D72A5" w:rsidRPr="007E4842">
        <w:t>dezvoltării</w:t>
      </w:r>
      <w:r w:rsidR="00392B53">
        <w:t xml:space="preserve"> de produse software î</w:t>
      </w:r>
      <w:r w:rsidRPr="007E4842">
        <w:t>n aceasta ca fiind una cat mai buna.</w:t>
      </w:r>
    </w:p>
    <w:p w:rsidR="004E3B92" w:rsidRPr="007E4842" w:rsidRDefault="004E3B92" w:rsidP="00580A0F">
      <w:pPr>
        <w:pStyle w:val="Heading2"/>
        <w:jc w:val="both"/>
      </w:pPr>
      <w:bookmarkStart w:id="16" w:name="_Toc43816622"/>
      <w:r w:rsidRPr="007E4842">
        <w:t>Librarii folosite</w:t>
      </w:r>
      <w:bookmarkEnd w:id="16"/>
    </w:p>
    <w:p w:rsidR="004E3B92" w:rsidRPr="007E4842" w:rsidRDefault="004E3B92" w:rsidP="00580A0F">
      <w:pPr>
        <w:pStyle w:val="Heading3"/>
        <w:jc w:val="both"/>
      </w:pPr>
      <w:bookmarkStart w:id="17" w:name="_Toc43816623"/>
      <w:r w:rsidRPr="007E4842">
        <w:t>Scikit-learn</w:t>
      </w:r>
      <w:bookmarkEnd w:id="17"/>
    </w:p>
    <w:p w:rsidR="004E3B92" w:rsidRPr="007E4842" w:rsidRDefault="004E3B92" w:rsidP="00580A0F">
      <w:pPr>
        <w:jc w:val="both"/>
      </w:pPr>
      <w:r w:rsidRPr="007E4842">
        <w:rPr>
          <w:b/>
          <w:bCs/>
          <w:i/>
          <w:iCs/>
        </w:rPr>
        <w:t>Scikit-learn</w:t>
      </w:r>
      <w:r w:rsidRPr="007E4842">
        <w:t xml:space="preserve"> </w:t>
      </w:r>
      <w:r w:rsidR="003D72A5" w:rsidRPr="007E4842">
        <w:t>reprezintă</w:t>
      </w:r>
      <w:r w:rsidRPr="007E4842">
        <w:t xml:space="preserve"> o </w:t>
      </w:r>
      <w:r w:rsidR="00431995" w:rsidRPr="007E4842">
        <w:t>librărie</w:t>
      </w:r>
      <w:r w:rsidRPr="007E4842">
        <w:t xml:space="preserve"> open source de </w:t>
      </w:r>
      <w:r w:rsidR="003D72A5" w:rsidRPr="007E4842">
        <w:t>învățare</w:t>
      </w:r>
      <w:r w:rsidRPr="007E4842">
        <w:t xml:space="preserve"> automata conceputa pentru limbajul de programare Python ce </w:t>
      </w:r>
      <w:r w:rsidR="003D72A5" w:rsidRPr="007E4842">
        <w:t>oferă</w:t>
      </w:r>
      <w:r w:rsidRPr="007E4842">
        <w:t xml:space="preserve"> une</w:t>
      </w:r>
      <w:r w:rsidR="00431995">
        <w:t>l</w:t>
      </w:r>
      <w:r w:rsidRPr="007E4842">
        <w:t>te pentru preprocesarea datelor, se</w:t>
      </w:r>
      <w:r w:rsidR="006D1A5A">
        <w:t>lectarea modelelor disponibile ș</w:t>
      </w:r>
      <w:r w:rsidRPr="007E4842">
        <w:t>i  evaluarea acestora.</w:t>
      </w:r>
    </w:p>
    <w:p w:rsidR="004E3B92" w:rsidRPr="007E4842" w:rsidRDefault="004E3B92" w:rsidP="00580A0F">
      <w:pPr>
        <w:pStyle w:val="Heading3"/>
        <w:jc w:val="both"/>
      </w:pPr>
      <w:bookmarkStart w:id="18" w:name="_Toc43816624"/>
      <w:r w:rsidRPr="007E4842">
        <w:t>Numpy</w:t>
      </w:r>
      <w:bookmarkEnd w:id="18"/>
    </w:p>
    <w:p w:rsidR="004E3B92" w:rsidRPr="007E4842" w:rsidRDefault="004E3B92" w:rsidP="00580A0F">
      <w:pPr>
        <w:jc w:val="both"/>
      </w:pPr>
      <w:r w:rsidRPr="007E4842">
        <w:rPr>
          <w:rFonts w:eastAsia="Times New Roman" w:cs="Times New Roman"/>
          <w:i/>
          <w:iCs/>
        </w:rPr>
        <w:t>“</w:t>
      </w:r>
      <w:r w:rsidRPr="007E4842">
        <w:rPr>
          <w:b/>
          <w:bCs/>
          <w:i/>
          <w:iCs/>
        </w:rPr>
        <w:t>NumPy</w:t>
      </w:r>
      <w:r w:rsidRPr="007E4842">
        <w:t xml:space="preserve"> este o </w:t>
      </w:r>
      <w:r w:rsidR="003D72A5" w:rsidRPr="007E4842">
        <w:t>librărie</w:t>
      </w:r>
      <w:r w:rsidRPr="007E4842">
        <w:t xml:space="preserve"> ce </w:t>
      </w:r>
      <w:r w:rsidR="003D72A5" w:rsidRPr="007E4842">
        <w:t>adaugă</w:t>
      </w:r>
      <w:r w:rsidRPr="007E4842">
        <w:t xml:space="preserve"> limbajului </w:t>
      </w:r>
      <w:r w:rsidR="006D1A5A">
        <w:t>Python suport pentru matricele ș</w:t>
      </w:r>
      <w:r w:rsidRPr="007E4842">
        <w:t xml:space="preserve">i matricele multidimensionale mari, </w:t>
      </w:r>
      <w:r w:rsidR="003D72A5" w:rsidRPr="007E4842">
        <w:t>împreuna</w:t>
      </w:r>
      <w:r w:rsidRPr="007E4842">
        <w:t xml:space="preserve"> cu o </w:t>
      </w:r>
      <w:r w:rsidR="003D72A5" w:rsidRPr="007E4842">
        <w:t>colecție</w:t>
      </w:r>
      <w:r w:rsidRPr="007E4842">
        <w:t xml:space="preserve"> vasta de </w:t>
      </w:r>
      <w:r w:rsidR="003D72A5" w:rsidRPr="007E4842">
        <w:t>funcții</w:t>
      </w:r>
      <w:r w:rsidRPr="007E4842">
        <w:t xml:space="preserve"> matematice care </w:t>
      </w:r>
      <w:r w:rsidR="003D72A5" w:rsidRPr="007E4842">
        <w:t>funcționează</w:t>
      </w:r>
      <w:r w:rsidRPr="007E4842">
        <w:t xml:space="preserve"> pe aceste tablouri </w:t>
      </w:r>
      <w:r w:rsidR="00431995" w:rsidRPr="007E4842">
        <w:t>menționate</w:t>
      </w:r>
      <w:r w:rsidRPr="007E4842">
        <w:t xml:space="preserve"> precedent.”</w:t>
      </w:r>
      <w:r w:rsidRPr="007E4842">
        <w:rPr>
          <w:vertAlign w:val="superscript"/>
        </w:rPr>
        <w:t>[4]</w:t>
      </w:r>
      <w:r w:rsidRPr="007E4842">
        <w:t xml:space="preserve"> </w:t>
      </w:r>
      <w:r w:rsidR="003D72A5" w:rsidRPr="007E4842">
        <w:t>Implementările</w:t>
      </w:r>
      <w:r w:rsidRPr="007E4842">
        <w:t xml:space="preserve"> acestor structuri sunt </w:t>
      </w:r>
      <w:r w:rsidR="003D72A5" w:rsidRPr="007E4842">
        <w:t>făcute</w:t>
      </w:r>
      <w:r w:rsidRPr="007E4842">
        <w:t xml:space="preserve"> pentru </w:t>
      </w:r>
      <w:r w:rsidR="003D72A5" w:rsidRPr="007E4842">
        <w:t>acești</w:t>
      </w:r>
      <w:r w:rsidR="006D1A5A">
        <w:t xml:space="preserve"> vectori ș</w:t>
      </w:r>
      <w:r w:rsidRPr="007E4842">
        <w:t xml:space="preserve">i </w:t>
      </w:r>
      <w:r w:rsidR="00431995" w:rsidRPr="007E4842">
        <w:t>matrice</w:t>
      </w:r>
      <w:r w:rsidRPr="007E4842">
        <w:t xml:space="preserve"> de dimensiuni foarte mari, recunoscute sub numele de big data.</w:t>
      </w:r>
    </w:p>
    <w:p w:rsidR="004E3B92" w:rsidRPr="007E4842" w:rsidRDefault="007E4842" w:rsidP="00580A0F">
      <w:pPr>
        <w:jc w:val="both"/>
      </w:pPr>
      <w:r w:rsidRPr="007E4842">
        <w:t>Librăria</w:t>
      </w:r>
      <w:r w:rsidR="004E3B92" w:rsidRPr="007E4842">
        <w:t xml:space="preserve"> de asemenea </w:t>
      </w:r>
      <w:r w:rsidRPr="007E4842">
        <w:t>conține</w:t>
      </w:r>
      <w:r w:rsidR="004E3B92" w:rsidRPr="007E4842">
        <w:t>:</w:t>
      </w:r>
    </w:p>
    <w:p w:rsidR="004E3B92" w:rsidRPr="007E4842" w:rsidRDefault="004E3B92" w:rsidP="00CB6B15">
      <w:pPr>
        <w:numPr>
          <w:ilvl w:val="0"/>
          <w:numId w:val="10"/>
        </w:numPr>
        <w:jc w:val="both"/>
      </w:pPr>
      <w:r w:rsidRPr="007E4842">
        <w:t xml:space="preserve">o matrice obiect de dimensiune N pentru </w:t>
      </w:r>
      <w:r w:rsidR="007E4842" w:rsidRPr="007E4842">
        <w:t>operații</w:t>
      </w:r>
    </w:p>
    <w:p w:rsidR="004E3B92" w:rsidRPr="007E4842" w:rsidRDefault="007E4842" w:rsidP="00CB6B15">
      <w:pPr>
        <w:numPr>
          <w:ilvl w:val="0"/>
          <w:numId w:val="10"/>
        </w:numPr>
        <w:jc w:val="both"/>
      </w:pPr>
      <w:r w:rsidRPr="007E4842">
        <w:t>funcții</w:t>
      </w:r>
      <w:r w:rsidR="004E3B92" w:rsidRPr="007E4842">
        <w:t xml:space="preserve"> clasice de algebra liniara</w:t>
      </w:r>
    </w:p>
    <w:p w:rsidR="004E3B92" w:rsidRPr="007E4842" w:rsidRDefault="007E4842" w:rsidP="00CB6B15">
      <w:pPr>
        <w:numPr>
          <w:ilvl w:val="0"/>
          <w:numId w:val="10"/>
        </w:numPr>
        <w:jc w:val="both"/>
      </w:pPr>
      <w:r w:rsidRPr="007E4842">
        <w:t>transformări</w:t>
      </w:r>
      <w:r w:rsidR="004E3B92" w:rsidRPr="007E4842">
        <w:t xml:space="preserve"> Fourier clasice</w:t>
      </w:r>
    </w:p>
    <w:p w:rsidR="004E3B92" w:rsidRPr="007E4842" w:rsidRDefault="00392B53" w:rsidP="00CB6B15">
      <w:pPr>
        <w:numPr>
          <w:ilvl w:val="0"/>
          <w:numId w:val="10"/>
        </w:numPr>
        <w:jc w:val="both"/>
      </w:pPr>
      <w:r>
        <w:t>integrarea de cod scris î</w:t>
      </w:r>
      <w:r w:rsidR="004E3B92" w:rsidRPr="007E4842">
        <w:t>n C/C++ sau Fortran</w:t>
      </w:r>
      <w:r w:rsidR="001772EB">
        <w:t>”</w:t>
      </w:r>
      <w:r w:rsidR="001772EB">
        <w:rPr>
          <w:vertAlign w:val="superscript"/>
        </w:rPr>
        <w:t>[4]</w:t>
      </w:r>
    </w:p>
    <w:p w:rsidR="004E3B92" w:rsidRPr="007E4842" w:rsidRDefault="004E3B92" w:rsidP="00580A0F">
      <w:pPr>
        <w:pStyle w:val="Heading3"/>
        <w:jc w:val="both"/>
      </w:pPr>
      <w:bookmarkStart w:id="19" w:name="_Toc43816625"/>
      <w:r w:rsidRPr="007E4842">
        <w:lastRenderedPageBreak/>
        <w:t>Tensorflow</w:t>
      </w:r>
      <w:bookmarkEnd w:id="19"/>
    </w:p>
    <w:p w:rsidR="004E3B92" w:rsidRPr="007E4842" w:rsidRDefault="004E3B92" w:rsidP="00580A0F">
      <w:pPr>
        <w:jc w:val="both"/>
      </w:pPr>
      <w:r w:rsidRPr="007E4842">
        <w:rPr>
          <w:b/>
          <w:bCs/>
          <w:i/>
          <w:iCs/>
        </w:rPr>
        <w:t xml:space="preserve">Tensorflow </w:t>
      </w:r>
      <w:r w:rsidRPr="007E4842">
        <w:t xml:space="preserve">este o biblioteca de software gratuit, open-source pentru programarea unor fluxuri de date și funcții derivabile într-o serie de sarcini. Această bibliotecă este una matematică simbolic și este, de asemenea, utilizata pentru aplicații de </w:t>
      </w:r>
      <w:r w:rsidR="007E4842" w:rsidRPr="007E4842">
        <w:t>învățare</w:t>
      </w:r>
      <w:r w:rsidRPr="007E4842">
        <w:t xml:space="preserve"> automata, spre exemplu, </w:t>
      </w:r>
      <w:r w:rsidR="007E4842" w:rsidRPr="007E4842">
        <w:t>rețelele</w:t>
      </w:r>
      <w:r w:rsidRPr="007E4842">
        <w:t xml:space="preserve"> neuronale.</w:t>
      </w:r>
    </w:p>
    <w:p w:rsidR="004E3B92" w:rsidRDefault="004E3B92" w:rsidP="00580A0F">
      <w:pPr>
        <w:jc w:val="both"/>
      </w:pPr>
      <w:r w:rsidRPr="007E4842">
        <w:t xml:space="preserve">Tensorflow de asemenea deține o multitudine de modele pre-antrenate de </w:t>
      </w:r>
      <w:r w:rsidR="007E4842" w:rsidRPr="007E4842">
        <w:t>învățare</w:t>
      </w:r>
      <w:r w:rsidRPr="007E4842">
        <w:t xml:space="preserve"> automata.</w:t>
      </w:r>
    </w:p>
    <w:p w:rsidR="008E7FB4" w:rsidRDefault="008E7FB4" w:rsidP="00580A0F">
      <w:pPr>
        <w:jc w:val="both"/>
      </w:pPr>
      <w:r>
        <w:t>TensorFlow a fost dezvoltat de echipa Google Brain pentru utilizare internă a Google. A fost lansat sub licența Apache 2.0 pe 9 noiembrie 2015.</w:t>
      </w:r>
    </w:p>
    <w:p w:rsidR="008E7FB4" w:rsidRDefault="001772EB" w:rsidP="00580A0F">
      <w:pPr>
        <w:jc w:val="both"/>
      </w:pPr>
      <w:r>
        <w:t>„</w:t>
      </w:r>
      <w:r w:rsidR="008E7FB4">
        <w:t>TensorFlow este cel de-al doilea sistem Google Brain. Versiunea 1.0.0 a fost lansată pe 11 februarie 2017. În timp ce implementarea de referință se rulează pe dispozitive unice, TensorFlow poate rula pe mai multe CPU și GPU-uri (cu extensii opționale CUDA și SYCL pentru calcul de uz general pe unitățile de procesare grafică). TensorFlow este disponibil pe Linux pe 64 de biți, macOS, Windows și platforme de calcul mobil, inclusiv Android și iOS.</w:t>
      </w:r>
    </w:p>
    <w:p w:rsidR="008E7FB4" w:rsidRDefault="008E7FB4" w:rsidP="00580A0F">
      <w:pPr>
        <w:jc w:val="both"/>
      </w:pPr>
      <w:r>
        <w:t>Arhitectura sa flexibilă permite desfășurarea ușoară a calculului pe o varietate de platforme (CPU, GPU, TPU) și de la computere desktop la grupuri de servere la dispozitive mobile și</w:t>
      </w:r>
      <w:r w:rsidR="00431995">
        <w:t xml:space="preserve"> device-uri mici</w:t>
      </w:r>
      <w:r>
        <w:t>.</w:t>
      </w:r>
    </w:p>
    <w:p w:rsidR="008E7FB4" w:rsidRDefault="008E7FB4" w:rsidP="00580A0F">
      <w:pPr>
        <w:jc w:val="both"/>
      </w:pPr>
      <w:r>
        <w:t>Calculele TensorFlow sunt exprimate sub formă de grafice de flux de date. Denumirea TensorFlow provine din operațiunile pe care astfel de rețele neuronale le efectuează pe tablouri de date multidimensionale, care sunt denumite tensori. În cadrul Conferinței Google I / O din iunie 2016, Jeff Dean a declarat că 1.500 de repositories pe GitHub menționau TensorFlow, dintre care doar 5 erau de la Google.</w:t>
      </w:r>
    </w:p>
    <w:p w:rsidR="008E7FB4" w:rsidRDefault="008E7FB4" w:rsidP="00580A0F">
      <w:pPr>
        <w:jc w:val="both"/>
      </w:pPr>
      <w:r>
        <w:t>În ianuarie 2018, Google au anunțat TensorFlow 2.0. În martie 2018, Google a anunțat TensorFlow.js versiunea 1.0 pentru învățare automată în JavaScript și TensorFlow Graphics pentru învățare profundă în grafică pe computer.</w:t>
      </w:r>
    </w:p>
    <w:p w:rsidR="008E7FB4" w:rsidRDefault="008E7FB4" w:rsidP="00580A0F">
      <w:pPr>
        <w:jc w:val="both"/>
      </w:pPr>
      <w:r>
        <w:t>În mai 2016, Google și-a anunțat unitatea de procesare a tensiunii (TPU), un circuit integrat specific unei aplicații (un cip hardware) construit special pentru învățarea mașinilor și adaptat pentru TensorFlow. TPU este un accelerator AI programabil conceput pentru a oferi un randament ridicat de aritmetică de precizie redusă (de exemplu, pe 8 biți) și orientat către utilizarea sau rularea modelelor, mai degrabă decât să le antreneze. Google a anunțat că administrează TPU în centrele lor de date de mai bine de un an și le-a găsit să ofere o comandă de mărime performanțe optimizate mai bine per watt pentru învățarea mașinii.</w:t>
      </w:r>
    </w:p>
    <w:p w:rsidR="008E7FB4" w:rsidRDefault="008E7FB4" w:rsidP="00580A0F">
      <w:pPr>
        <w:jc w:val="both"/>
      </w:pPr>
      <w:r>
        <w:lastRenderedPageBreak/>
        <w:t>În mai 2017, Google a anunțat a doua generație, precum și disponibilitatea TPU-urilor în Google Compute Engine. TPU-urile din a doua generație oferă până la 180 de teraflopi de performanță, iar atunci când sunt organizate în grupuri de 64 de TPU, oferă până la 11,5 petaflops.</w:t>
      </w:r>
    </w:p>
    <w:p w:rsidR="008E7FB4" w:rsidRDefault="008E7FB4" w:rsidP="00580A0F">
      <w:pPr>
        <w:jc w:val="both"/>
      </w:pPr>
      <w:r>
        <w:t>În mai 2018, Google a anunțat cea de-a treia generație de TPU care livrează până la 420 de teraflop de performanță și 128 G</w:t>
      </w:r>
      <w:r w:rsidR="00F471C2">
        <w:t xml:space="preserve">B HBM. </w:t>
      </w:r>
      <w:r>
        <w:t>Cloud TPU</w:t>
      </w:r>
      <w:r w:rsidR="00F471C2">
        <w:t xml:space="preserve"> </w:t>
      </w:r>
      <w:r>
        <w:t>v3</w:t>
      </w:r>
      <w:r w:rsidR="00F471C2">
        <w:t xml:space="preserve"> Pods</w:t>
      </w:r>
      <w:r>
        <w:t xml:space="preserve"> oferă peste 100 petaflop-uri de performanță și 32 TB HBM.</w:t>
      </w:r>
    </w:p>
    <w:p w:rsidR="008E7FB4" w:rsidRPr="00A57815" w:rsidRDefault="008E7FB4" w:rsidP="00580A0F">
      <w:pPr>
        <w:jc w:val="both"/>
        <w:rPr>
          <w:vertAlign w:val="superscript"/>
        </w:rPr>
      </w:pPr>
      <w:r>
        <w:t xml:space="preserve">În februarie 2018, Google a anunțat că pun la dispoziție TPU-uri în versiune </w:t>
      </w:r>
      <w:r w:rsidR="00F471C2">
        <w:t>beta pe platforma Google Cloud.</w:t>
      </w:r>
      <w:r w:rsidR="00A57815">
        <w:t>”</w:t>
      </w:r>
      <w:r w:rsidR="00A57815">
        <w:rPr>
          <w:vertAlign w:val="superscript"/>
        </w:rPr>
        <w:t>[5]</w:t>
      </w:r>
    </w:p>
    <w:p w:rsidR="00F471C2" w:rsidRPr="007E4842" w:rsidRDefault="00F471C2" w:rsidP="00580A0F">
      <w:pPr>
        <w:jc w:val="both"/>
      </w:pPr>
    </w:p>
    <w:p w:rsidR="004E3B92" w:rsidRPr="007E4842" w:rsidRDefault="004E3B92" w:rsidP="00580A0F">
      <w:pPr>
        <w:pStyle w:val="Heading3"/>
        <w:jc w:val="both"/>
      </w:pPr>
      <w:bookmarkStart w:id="20" w:name="_Toc43816626"/>
      <w:r w:rsidRPr="007E4842">
        <w:t>Sentence Transformers</w:t>
      </w:r>
      <w:bookmarkEnd w:id="20"/>
    </w:p>
    <w:p w:rsidR="004E3B92" w:rsidRPr="007E4842" w:rsidRDefault="004E3B92" w:rsidP="00580A0F">
      <w:pPr>
        <w:jc w:val="both"/>
      </w:pPr>
      <w:r w:rsidRPr="007E4842">
        <w:rPr>
          <w:b/>
          <w:bCs/>
          <w:i/>
          <w:iCs/>
        </w:rPr>
        <w:t xml:space="preserve">Sentence Transformers </w:t>
      </w:r>
      <w:r w:rsidRPr="007E4842">
        <w:t>reprezintă un proiect pentru folosirea unor modele pre-antrenate pe diferite seturi de date sub diferite metode. Aceste modele sunt ant</w:t>
      </w:r>
      <w:r w:rsidR="00431995">
        <w:t>renate fin folosind diferite reț</w:t>
      </w:r>
      <w:r w:rsidRPr="007E4842">
        <w:t xml:space="preserve">ele neuronale pentru ca apoi sa </w:t>
      </w:r>
      <w:r w:rsidR="007E4842" w:rsidRPr="007E4842">
        <w:t>producă</w:t>
      </w:r>
      <w:r w:rsidRPr="007E4842">
        <w:t xml:space="preserve"> rezultate care să fie folosite în diferite scenarii nesupravegheate cum ar fii: similaritatea textuala folosind cosine-si</w:t>
      </w:r>
      <w:r w:rsidR="0046643F">
        <w:t xml:space="preserve">milarity, semantic search, etc. </w:t>
      </w:r>
      <w:r w:rsidRPr="007E4842">
        <w:t xml:space="preserve">Acest proiect este folosit pentru a </w:t>
      </w:r>
      <w:r w:rsidR="007E4842" w:rsidRPr="007E4842">
        <w:t>obține</w:t>
      </w:r>
      <w:r w:rsidRPr="007E4842">
        <w:t xml:space="preserve"> un model pre-antrenat fin pentru a putea </w:t>
      </w:r>
      <w:r w:rsidR="007E4842" w:rsidRPr="007E4842">
        <w:t>obține</w:t>
      </w:r>
      <w:r w:rsidRPr="007E4842">
        <w:t xml:space="preserve"> rezultate mai bune.</w:t>
      </w:r>
    </w:p>
    <w:p w:rsidR="004E3B92" w:rsidRPr="007E4842" w:rsidRDefault="004E3B92" w:rsidP="00580A0F">
      <w:pPr>
        <w:pStyle w:val="Heading3"/>
        <w:jc w:val="both"/>
      </w:pPr>
      <w:bookmarkStart w:id="21" w:name="_Toc43816627"/>
      <w:r w:rsidRPr="007E4842">
        <w:t>Kaagle</w:t>
      </w:r>
      <w:bookmarkEnd w:id="21"/>
    </w:p>
    <w:p w:rsidR="004E3B92" w:rsidRPr="007E4842" w:rsidRDefault="004E3B92" w:rsidP="00580A0F">
      <w:pPr>
        <w:jc w:val="both"/>
      </w:pPr>
      <w:r w:rsidRPr="007E4842">
        <w:rPr>
          <w:b/>
          <w:bCs/>
          <w:i/>
          <w:iCs/>
        </w:rPr>
        <w:t xml:space="preserve">Kaagle </w:t>
      </w:r>
      <w:r w:rsidRPr="007E4842">
        <w:t xml:space="preserve">reprezintă o comunitate pentru </w:t>
      </w:r>
      <w:r w:rsidR="007E4842" w:rsidRPr="007E4842">
        <w:t>practicanții</w:t>
      </w:r>
      <w:r w:rsidRPr="007E4842">
        <w:t xml:space="preserve"> de </w:t>
      </w:r>
      <w:r w:rsidR="007E4842" w:rsidRPr="007E4842">
        <w:t>învățare</w:t>
      </w:r>
      <w:r w:rsidRPr="007E4842">
        <w:t xml:space="preserve"> automata. În cadrul acestui proiect, aceasta a fost folosită pentru </w:t>
      </w:r>
      <w:r w:rsidR="007E4842" w:rsidRPr="007E4842">
        <w:t>inspirație</w:t>
      </w:r>
      <w:r w:rsidRPr="007E4842">
        <w:t>, cât și pentru notebook-urile sale online care permit rularea codului și deci, antrenarea datelor.</w:t>
      </w:r>
    </w:p>
    <w:p w:rsidR="00FD5FC7" w:rsidRPr="007E4842" w:rsidRDefault="00FD5FC7" w:rsidP="00580A0F">
      <w:pPr>
        <w:pStyle w:val="Heading2"/>
        <w:jc w:val="both"/>
      </w:pPr>
      <w:bookmarkStart w:id="22" w:name="_Toc43816628"/>
      <w:r w:rsidRPr="007E4842">
        <w:t>Transformer</w:t>
      </w:r>
      <w:bookmarkEnd w:id="22"/>
    </w:p>
    <w:p w:rsidR="004E3B92" w:rsidRPr="007E4842" w:rsidRDefault="0046643F" w:rsidP="00580A0F">
      <w:pPr>
        <w:pStyle w:val="BodyText"/>
        <w:spacing w:line="360" w:lineRule="auto"/>
        <w:jc w:val="both"/>
        <w:rPr>
          <w:szCs w:val="22"/>
        </w:rPr>
      </w:pPr>
      <w:r>
        <w:rPr>
          <w:b/>
          <w:bCs/>
          <w:i/>
          <w:iCs/>
          <w:szCs w:val="22"/>
        </w:rPr>
        <w:t>„</w:t>
      </w:r>
      <w:r w:rsidR="004E3B92" w:rsidRPr="007E4842">
        <w:rPr>
          <w:b/>
          <w:bCs/>
          <w:i/>
          <w:iCs/>
          <w:szCs w:val="22"/>
        </w:rPr>
        <w:t>Transformer</w:t>
      </w:r>
      <w:r w:rsidR="004E3B92" w:rsidRPr="007E4842">
        <w:rPr>
          <w:szCs w:val="22"/>
        </w:rPr>
        <w:t xml:space="preserve"> este un model profund de învățare a mașinilor, introdus în 2017, utilizat în principal în domeniul procesării limbajului natural. Acesta a</w:t>
      </w:r>
      <w:r w:rsidR="00392B53">
        <w:rPr>
          <w:szCs w:val="22"/>
        </w:rPr>
        <w:t xml:space="preserve"> fost propus pentru prima data î</w:t>
      </w:r>
      <w:r w:rsidR="004E3B92" w:rsidRPr="007E4842">
        <w:rPr>
          <w:szCs w:val="22"/>
        </w:rPr>
        <w:t>n documentul “Attention is All You Need”. Este o arhitectura ce</w:t>
      </w:r>
      <w:r w:rsidR="004E3B92" w:rsidRPr="007E4842">
        <w:t xml:space="preserve"> și propune să rezolve sarcini de la o secvență la alta, în timp ce gestionează cu ușurință dependențele pe distanțe lungi. Practic, ideea din spatele acestuia este sa devina primul model de </w:t>
      </w:r>
      <w:r w:rsidR="007E4842" w:rsidRPr="007E4842">
        <w:t>transducție</w:t>
      </w:r>
      <w:r w:rsidR="004E3B92" w:rsidRPr="007E4842">
        <w:t xml:space="preserve"> care se </w:t>
      </w:r>
      <w:r w:rsidR="007E4842" w:rsidRPr="007E4842">
        <w:t>bazează</w:t>
      </w:r>
      <w:r w:rsidR="00392B53">
        <w:t xml:space="preserve"> î</w:t>
      </w:r>
      <w:r w:rsidR="004E3B92" w:rsidRPr="007E4842">
        <w:t xml:space="preserve">n </w:t>
      </w:r>
      <w:r w:rsidR="007E4842" w:rsidRPr="007E4842">
        <w:t>întregime</w:t>
      </w:r>
      <w:r w:rsidR="004E3B92" w:rsidRPr="007E4842">
        <w:t xml:space="preserve"> pe </w:t>
      </w:r>
      <w:r w:rsidR="007E4842" w:rsidRPr="007E4842">
        <w:t>atenția</w:t>
      </w:r>
      <w:r w:rsidR="004E3B92" w:rsidRPr="007E4842">
        <w:t xml:space="preserve"> de sine pentru a calcula </w:t>
      </w:r>
      <w:r w:rsidR="007E4842" w:rsidRPr="007E4842">
        <w:t>reprezentările</w:t>
      </w:r>
      <w:r w:rsidR="006D1A5A">
        <w:t xml:space="preserve"> de intrare ș</w:t>
      </w:r>
      <w:r w:rsidR="004E3B92" w:rsidRPr="007E4842">
        <w:t xml:space="preserve">i </w:t>
      </w:r>
      <w:r w:rsidR="007E4842" w:rsidRPr="007E4842">
        <w:t>ieșire</w:t>
      </w:r>
      <w:r w:rsidR="004E3B92" w:rsidRPr="007E4842">
        <w:t xml:space="preserve"> </w:t>
      </w:r>
      <w:r w:rsidR="007E4842" w:rsidRPr="007E4842">
        <w:t>fără</w:t>
      </w:r>
      <w:r w:rsidR="004E3B92" w:rsidRPr="007E4842">
        <w:t xml:space="preserve"> a utiliza </w:t>
      </w:r>
      <w:r w:rsidR="007E4842" w:rsidRPr="007E4842">
        <w:t>rețele</w:t>
      </w:r>
      <w:r w:rsidR="004E3B92" w:rsidRPr="007E4842">
        <w:t xml:space="preserve"> neuronale recurente</w:t>
      </w:r>
      <w:r w:rsidR="00F5361A" w:rsidRPr="007E4842">
        <w:t xml:space="preserve"> sau </w:t>
      </w:r>
      <w:r w:rsidR="007E4842" w:rsidRPr="007E4842">
        <w:t>convoluțiuni</w:t>
      </w:r>
      <w:r w:rsidR="004E3B92" w:rsidRPr="007E4842">
        <w:t xml:space="preserve">, unde prin </w:t>
      </w:r>
      <w:r w:rsidR="007E4842" w:rsidRPr="007E4842">
        <w:t>transducție</w:t>
      </w:r>
      <w:r w:rsidR="004E3B92" w:rsidRPr="007E4842">
        <w:t xml:space="preserve"> </w:t>
      </w:r>
      <w:r w:rsidR="007E4842" w:rsidRPr="007E4842">
        <w:t>înțelegem</w:t>
      </w:r>
      <w:r w:rsidR="004E3B92" w:rsidRPr="007E4842">
        <w:t xml:space="preserve"> conv</w:t>
      </w:r>
      <w:r w:rsidR="00392B53">
        <w:t>ersia dintre datele de intrare î</w:t>
      </w:r>
      <w:r w:rsidR="004E3B92" w:rsidRPr="007E4842">
        <w:t xml:space="preserve">n date de </w:t>
      </w:r>
      <w:r w:rsidR="007E4842" w:rsidRPr="007E4842">
        <w:t>ieșire</w:t>
      </w:r>
      <w:r w:rsidR="004E3B92" w:rsidRPr="007E4842">
        <w:t>.</w:t>
      </w:r>
      <w:r>
        <w:t>”</w:t>
      </w:r>
    </w:p>
    <w:p w:rsidR="009853F5" w:rsidRDefault="008D599D" w:rsidP="009853F5">
      <w:pPr>
        <w:pStyle w:val="BodyText"/>
        <w:keepNext/>
        <w:spacing w:line="360" w:lineRule="auto"/>
        <w:jc w:val="center"/>
      </w:pPr>
      <w:r w:rsidRPr="007E4842">
        <w:rPr>
          <w:noProof/>
          <w:lang w:val="en-US" w:eastAsia="en-US"/>
        </w:rPr>
        <w:lastRenderedPageBreak/>
        <w:drawing>
          <wp:inline distT="0" distB="0" distL="0" distR="0">
            <wp:extent cx="2371725" cy="3067050"/>
            <wp:effectExtent l="0" t="0" r="9525" b="0"/>
            <wp:docPr id="7" name="Picture 7" descr="trans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nsform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1725" cy="3067050"/>
                    </a:xfrm>
                    <a:prstGeom prst="rect">
                      <a:avLst/>
                    </a:prstGeom>
                    <a:noFill/>
                    <a:ln>
                      <a:noFill/>
                    </a:ln>
                  </pic:spPr>
                </pic:pic>
              </a:graphicData>
            </a:graphic>
          </wp:inline>
        </w:drawing>
      </w:r>
    </w:p>
    <w:p w:rsidR="00FD5FC7" w:rsidRPr="007E4842" w:rsidRDefault="00B85450" w:rsidP="009853F5">
      <w:pPr>
        <w:pStyle w:val="Caption"/>
        <w:jc w:val="center"/>
      </w:pPr>
      <w:bookmarkStart w:id="23" w:name="_Toc43818037"/>
      <w:r>
        <w:t>Figura</w:t>
      </w:r>
      <w:r w:rsidR="009853F5">
        <w:t xml:space="preserve"> </w:t>
      </w:r>
      <w:r w:rsidR="009853F5">
        <w:fldChar w:fldCharType="begin"/>
      </w:r>
      <w:r w:rsidR="009853F5">
        <w:instrText xml:space="preserve"> SEQ Figură \* ARABIC </w:instrText>
      </w:r>
      <w:r w:rsidR="009853F5">
        <w:fldChar w:fldCharType="separate"/>
      </w:r>
      <w:r w:rsidR="00435EAC">
        <w:rPr>
          <w:noProof/>
        </w:rPr>
        <w:t>2</w:t>
      </w:r>
      <w:r w:rsidR="009853F5">
        <w:fldChar w:fldCharType="end"/>
      </w:r>
      <w:r w:rsidR="009853F5">
        <w:t xml:space="preserve"> Arhitectura unui transformer</w:t>
      </w:r>
      <w:bookmarkEnd w:id="23"/>
    </w:p>
    <w:p w:rsidR="00FD5FC7" w:rsidRPr="007E4842" w:rsidRDefault="00CE0EF8" w:rsidP="00580A0F">
      <w:pPr>
        <w:jc w:val="both"/>
      </w:pPr>
      <w:r w:rsidRPr="007E4842">
        <w:t xml:space="preserve">Encoderul </w:t>
      </w:r>
      <w:r w:rsidR="003D72A5" w:rsidRPr="007E4842">
        <w:t>conține</w:t>
      </w:r>
      <w:r w:rsidRPr="007E4842">
        <w:t xml:space="preserve"> un layer numit Multi-Head Attention urmat de a</w:t>
      </w:r>
      <w:r w:rsidR="003D72A5">
        <w:t>lt layer</w:t>
      </w:r>
      <w:r w:rsidRPr="007E4842">
        <w:t xml:space="preserve"> numit Feed Forward Neural Network. Decoderul, pe de altă parte, conține layerele menționate anterior cât și un extra</w:t>
      </w:r>
      <w:r w:rsidR="003D72A5">
        <w:t xml:space="preserve"> layer numit </w:t>
      </w:r>
      <w:r w:rsidRPr="007E4842">
        <w:t xml:space="preserve"> Masked Multi-Head Attention.</w:t>
      </w:r>
      <w:r w:rsidR="009B6E44" w:rsidRPr="007E4842">
        <w:t xml:space="preserve"> </w:t>
      </w:r>
      <w:r w:rsidR="009B6E44" w:rsidRPr="007E4842">
        <w:rPr>
          <w:rStyle w:val="Strong"/>
          <w:rFonts w:cs="Times New Roman"/>
          <w:color w:val="333333"/>
          <w:szCs w:val="22"/>
          <w:shd w:val="clear" w:color="auto" w:fill="FFFFFF"/>
        </w:rPr>
        <w:t>Codurile de codare și de decodificare sunt de fapt mai multe codificatoare și decodificatoare identice stivuite una peste alta.</w:t>
      </w:r>
      <w:r w:rsidR="009B6E44" w:rsidRPr="0046643F">
        <w:rPr>
          <w:rFonts w:cs="Times New Roman"/>
          <w:szCs w:val="22"/>
          <w:shd w:val="clear" w:color="auto" w:fill="FFFFFF"/>
        </w:rPr>
        <w:t> </w:t>
      </w:r>
      <w:r w:rsidR="009B6E44" w:rsidRPr="0046643F">
        <w:rPr>
          <w:rStyle w:val="notranslate"/>
          <w:rFonts w:cs="Times New Roman"/>
          <w:szCs w:val="22"/>
          <w:shd w:val="clear" w:color="auto" w:fill="FFFFFF"/>
        </w:rPr>
        <w:t>Atât stiva codificator, cât și stiva decodificator au același număr de unități</w:t>
      </w:r>
      <w:r w:rsidR="009B6E44" w:rsidRPr="007E4842">
        <w:rPr>
          <w:rStyle w:val="notranslate"/>
          <w:rFonts w:cs="Times New Roman"/>
          <w:color w:val="595858"/>
          <w:szCs w:val="22"/>
          <w:shd w:val="clear" w:color="auto" w:fill="FFFFFF"/>
        </w:rPr>
        <w:t>.</w:t>
      </w:r>
    </w:p>
    <w:p w:rsidR="004E3B92" w:rsidRPr="007E4842" w:rsidRDefault="009B6E44" w:rsidP="00580A0F">
      <w:pPr>
        <w:pStyle w:val="BodyText"/>
        <w:spacing w:line="360" w:lineRule="auto"/>
        <w:jc w:val="both"/>
        <w:rPr>
          <w:rStyle w:val="notranslate"/>
          <w:rFonts w:cs="Times New Roman"/>
          <w:color w:val="202122"/>
          <w:bdr w:val="none" w:sz="0" w:space="0" w:color="auto" w:frame="1"/>
          <w:shd w:val="clear" w:color="auto" w:fill="FFFFFF"/>
        </w:rPr>
      </w:pPr>
      <w:r w:rsidRPr="007E4842">
        <w:rPr>
          <w:rStyle w:val="notranslate"/>
          <w:rFonts w:cs="Times New Roman"/>
          <w:color w:val="202122"/>
          <w:bdr w:val="none" w:sz="0" w:space="0" w:color="auto" w:frame="1"/>
          <w:shd w:val="clear" w:color="auto" w:fill="FFFFFF"/>
        </w:rPr>
        <w:t>Blocurile de bază ale transformatorului sunt unități de atenție la nivel de produs.</w:t>
      </w:r>
      <w:r w:rsidRPr="007E4842">
        <w:rPr>
          <w:rFonts w:cs="Times New Roman"/>
          <w:color w:val="202122"/>
          <w:shd w:val="clear" w:color="auto" w:fill="FFFFFF"/>
        </w:rPr>
        <w:t> </w:t>
      </w:r>
      <w:r w:rsidRPr="007E4842">
        <w:rPr>
          <w:rStyle w:val="notranslate"/>
          <w:rFonts w:cs="Times New Roman"/>
          <w:color w:val="202122"/>
          <w:bdr w:val="none" w:sz="0" w:space="0" w:color="auto" w:frame="1"/>
          <w:shd w:val="clear" w:color="auto" w:fill="FFFFFF"/>
        </w:rPr>
        <w:t>Când o propoziție este trecută într-un model Transformer, ponderile de atenție sunt calculate între fiecare simbol simultan.</w:t>
      </w:r>
      <w:r w:rsidRPr="007E4842">
        <w:rPr>
          <w:rFonts w:cs="Times New Roman"/>
          <w:color w:val="202122"/>
          <w:shd w:val="clear" w:color="auto" w:fill="FFFFFF"/>
        </w:rPr>
        <w:t> </w:t>
      </w:r>
      <w:r w:rsidRPr="007E4842">
        <w:rPr>
          <w:rStyle w:val="notranslate"/>
          <w:rFonts w:cs="Times New Roman"/>
          <w:color w:val="202122"/>
          <w:bdr w:val="none" w:sz="0" w:space="0" w:color="auto" w:frame="1"/>
          <w:shd w:val="clear" w:color="auto" w:fill="FFFFFF"/>
        </w:rPr>
        <w:t xml:space="preserve">Stratul de atenție produce </w:t>
      </w:r>
      <w:r w:rsidR="003D72A5" w:rsidRPr="007E4842">
        <w:rPr>
          <w:rStyle w:val="notranslate"/>
          <w:rFonts w:cs="Times New Roman"/>
          <w:color w:val="202122"/>
          <w:bdr w:val="none" w:sz="0" w:space="0" w:color="auto" w:frame="1"/>
          <w:shd w:val="clear" w:color="auto" w:fill="FFFFFF"/>
        </w:rPr>
        <w:t>încorporări</w:t>
      </w:r>
      <w:r w:rsidRPr="007E4842">
        <w:rPr>
          <w:rStyle w:val="notranslate"/>
          <w:rFonts w:cs="Times New Roman"/>
          <w:color w:val="202122"/>
          <w:bdr w:val="none" w:sz="0" w:space="0" w:color="auto" w:frame="1"/>
          <w:shd w:val="clear" w:color="auto" w:fill="FFFFFF"/>
        </w:rPr>
        <w:t xml:space="preserve"> pentru fiecare simbol în context care conțin informații nu numai despre simbolul în sine, ci și o combinație ponderată de alte jetoane relevante ponderate de greutățile de atenție.</w:t>
      </w:r>
    </w:p>
    <w:p w:rsidR="00A040D8" w:rsidRPr="007E4842" w:rsidRDefault="009B6E44" w:rsidP="00580A0F">
      <w:pPr>
        <w:jc w:val="both"/>
      </w:pPr>
      <w:r w:rsidRPr="007E4842">
        <w:rPr>
          <w:rFonts w:cs="Times New Roman"/>
          <w:color w:val="202122"/>
          <w:shd w:val="clear" w:color="auto" w:fill="FFFFFF"/>
        </w:rPr>
        <w:t xml:space="preserve">Calculul atenției pentru toate token-urile poate fi exprimat ca un singur calcul matricial mare, care este util pentru antrenament datorită optimizărilor operaționale matriciale care fac calculele rapide ale matricelor. Matricele Q, K și V sunt definite ca matrice în care </w:t>
      </w:r>
      <w:r w:rsidR="003D72A5" w:rsidRPr="007E4842">
        <w:rPr>
          <w:rFonts w:cs="Times New Roman"/>
          <w:color w:val="202122"/>
          <w:shd w:val="clear" w:color="auto" w:fill="FFFFFF"/>
        </w:rPr>
        <w:t>rândurile</w:t>
      </w:r>
      <w:r w:rsidRPr="007E4842">
        <w:rPr>
          <w:rFonts w:cs="Times New Roman"/>
          <w:color w:val="202122"/>
          <w:shd w:val="clear" w:color="auto" w:fill="FFFFFF"/>
        </w:rPr>
        <w:t xml:space="preserve"> sunt vectorii k</w:t>
      </w:r>
      <w:r w:rsidRPr="007E4842">
        <w:rPr>
          <w:rFonts w:cs="Times New Roman"/>
          <w:color w:val="202122"/>
          <w:shd w:val="clear" w:color="auto" w:fill="FFFFFF"/>
          <w:vertAlign w:val="subscript"/>
        </w:rPr>
        <w:t>i</w:t>
      </w:r>
      <w:r w:rsidRPr="007E4842">
        <w:rPr>
          <w:rFonts w:cs="Times New Roman"/>
          <w:color w:val="202122"/>
          <w:shd w:val="clear" w:color="auto" w:fill="FFFFFF"/>
        </w:rPr>
        <w:t>, q</w:t>
      </w:r>
      <w:r w:rsidRPr="007E4842">
        <w:rPr>
          <w:rFonts w:cs="Times New Roman"/>
          <w:color w:val="202122"/>
          <w:shd w:val="clear" w:color="auto" w:fill="FFFFFF"/>
          <w:vertAlign w:val="subscript"/>
        </w:rPr>
        <w:t>i</w:t>
      </w:r>
      <w:r w:rsidRPr="007E4842">
        <w:rPr>
          <w:rFonts w:cs="Times New Roman"/>
          <w:color w:val="202122"/>
          <w:shd w:val="clear" w:color="auto" w:fill="FFFFFF"/>
        </w:rPr>
        <w:t xml:space="preserve"> respectiv. v</w:t>
      </w:r>
      <w:r w:rsidRPr="007E4842">
        <w:rPr>
          <w:rFonts w:cs="Times New Roman"/>
          <w:color w:val="202122"/>
          <w:shd w:val="clear" w:color="auto" w:fill="FFFFFF"/>
          <w:vertAlign w:val="subscript"/>
        </w:rPr>
        <w:t>i.</w:t>
      </w:r>
      <w:r w:rsidR="00A040D8" w:rsidRPr="007E4842">
        <w:t>.</w:t>
      </w:r>
    </w:p>
    <w:p w:rsidR="004E3B92" w:rsidRPr="007E4842" w:rsidRDefault="008D599D" w:rsidP="00A040D8">
      <w:pPr>
        <w:jc w:val="center"/>
        <w:rPr>
          <w:rFonts w:cs="Times New Roman"/>
          <w:szCs w:val="22"/>
        </w:rPr>
      </w:pPr>
      <w:r w:rsidRPr="007E4842">
        <w:rPr>
          <w:rFonts w:cs="Times New Roman"/>
          <w:noProof/>
          <w:szCs w:val="22"/>
          <w:lang w:val="en-US" w:eastAsia="en-US"/>
        </w:rPr>
        <w:drawing>
          <wp:inline distT="0" distB="0" distL="0" distR="0">
            <wp:extent cx="2943225" cy="504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43225" cy="504825"/>
                    </a:xfrm>
                    <a:prstGeom prst="rect">
                      <a:avLst/>
                    </a:prstGeom>
                    <a:noFill/>
                    <a:ln>
                      <a:noFill/>
                    </a:ln>
                  </pic:spPr>
                </pic:pic>
              </a:graphicData>
            </a:graphic>
          </wp:inline>
        </w:drawing>
      </w:r>
    </w:p>
    <w:p w:rsidR="009853F5" w:rsidRDefault="00191039" w:rsidP="009853F5">
      <w:pPr>
        <w:keepNext/>
      </w:pPr>
      <w:r>
        <w:rPr>
          <w:noProof/>
          <w:lang w:val="en-US" w:eastAsia="en-US"/>
        </w:rPr>
        <w:lastRenderedPageBreak/>
        <w:drawing>
          <wp:inline distT="0" distB="0" distL="0" distR="0">
            <wp:extent cx="5731510" cy="3357243"/>
            <wp:effectExtent l="0" t="0" r="2540" b="0"/>
            <wp:docPr id="34" name="Picture 34" descr="https://miro.medium.com/max/2274/1*ETe4WrKJ1lS1MKDgBPIM0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2274/1*ETe4WrKJ1lS1MKDgBPIM0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357243"/>
                    </a:xfrm>
                    <a:prstGeom prst="rect">
                      <a:avLst/>
                    </a:prstGeom>
                    <a:noFill/>
                    <a:ln>
                      <a:noFill/>
                    </a:ln>
                  </pic:spPr>
                </pic:pic>
              </a:graphicData>
            </a:graphic>
          </wp:inline>
        </w:drawing>
      </w:r>
    </w:p>
    <w:p w:rsidR="00191039" w:rsidRDefault="00B85450" w:rsidP="009853F5">
      <w:pPr>
        <w:pStyle w:val="Caption"/>
        <w:jc w:val="center"/>
      </w:pPr>
      <w:bookmarkStart w:id="24" w:name="_Toc43818038"/>
      <w:r>
        <w:t>Figura</w:t>
      </w:r>
      <w:r w:rsidR="009853F5">
        <w:t xml:space="preserve"> </w:t>
      </w:r>
      <w:r w:rsidR="009853F5">
        <w:fldChar w:fldCharType="begin"/>
      </w:r>
      <w:r w:rsidR="009853F5">
        <w:instrText xml:space="preserve"> SEQ Figură \* ARABIC </w:instrText>
      </w:r>
      <w:r w:rsidR="009853F5">
        <w:fldChar w:fldCharType="separate"/>
      </w:r>
      <w:r w:rsidR="00435EAC">
        <w:rPr>
          <w:noProof/>
        </w:rPr>
        <w:t>3</w:t>
      </w:r>
      <w:r w:rsidR="009853F5">
        <w:fldChar w:fldCharType="end"/>
      </w:r>
      <w:r w:rsidR="009853F5">
        <w:t xml:space="preserve"> Scaled Attention vs Mutli Head Attention</w:t>
      </w:r>
      <w:bookmarkEnd w:id="24"/>
    </w:p>
    <w:p w:rsidR="00191039" w:rsidRDefault="00191039" w:rsidP="00580A0F">
      <w:pPr>
        <w:jc w:val="both"/>
      </w:pPr>
      <w:r>
        <w:t>Aceste matrice Q, K și V sunt diferite pentru fiecare poziție a modulelor de atenție din structură, în funcție de faptul că sunt în codificator, decodificator sau în interiorul codificatorului și decodificatorului. Motivul este că dorim să participăm fie la întreaga secvență de intrare a codificatorului, fie la o parte a secvenței de intrare a decodificatorului. Modulul de atenție cu mai multe capete care conectează codificatorul și decodificatorul se va asigura că se ia în considerare secvența de intrare a codificatorului împreună cu secvența de intrare a decoderului până la o anumită poziție.</w:t>
      </w:r>
    </w:p>
    <w:p w:rsidR="00191039" w:rsidRDefault="00191039" w:rsidP="00580A0F">
      <w:pPr>
        <w:jc w:val="both"/>
      </w:pPr>
      <w:r>
        <w:t>După capetele cu mai multe atenții atât în ​​codificator, cât și în decodificator, avem un strat de avans în sens în sens punctual. Această mică rețea de avans are parametri identici pentru fiecare poziție, care poate fi descrisă ca o transformare liniară separată, identică a fiecărui element din secvența dată.</w:t>
      </w:r>
    </w:p>
    <w:p w:rsidR="00191039" w:rsidRDefault="00431995" w:rsidP="00191039">
      <w:pPr>
        <w:rPr>
          <w:b/>
          <w:i/>
        </w:rPr>
      </w:pPr>
      <w:r>
        <w:rPr>
          <w:b/>
          <w:i/>
        </w:rPr>
        <w:t>Cum se antrenează</w:t>
      </w:r>
      <w:r w:rsidR="00191039" w:rsidRPr="00191039">
        <w:rPr>
          <w:b/>
          <w:i/>
        </w:rPr>
        <w:t>?</w:t>
      </w:r>
    </w:p>
    <w:p w:rsidR="00191039" w:rsidRDefault="00191039" w:rsidP="00580A0F">
      <w:pPr>
        <w:jc w:val="both"/>
      </w:pPr>
      <w:r>
        <w:t xml:space="preserve">Să presupunem că vrem să antrenăm un model pentru o traducere. </w:t>
      </w:r>
      <w:r w:rsidRPr="00191039">
        <w:t>Știm că pentru a instrui un model pentru sarcinile de traducere avem nevoie de două propoziții în limbi diferite, care sunt traduceri între ele. După ce vom avea multe perechi de propoziții, putem începe să ne antrenăm modelul. Să zicem că vrem să traducem franceza în germană. Intrarea noastră codificată va fi o propoziție franceză, iar intrarea pentru decodificator va fi o propoziție germană. Cu toate acestea, intrarea decodificatorului va fi deplasată sp</w:t>
      </w:r>
      <w:r>
        <w:t xml:space="preserve">re dreapta cu o singură poziție, deoarece </w:t>
      </w:r>
      <w:r w:rsidRPr="00191039">
        <w:t xml:space="preserve">nu dorim ca modelul nostru să învețe cum să ne copieze intrarea decodificatorului în timpul antrenamentului, dar vrem să aflăm că, dată fiind secvența </w:t>
      </w:r>
      <w:r w:rsidRPr="00191039">
        <w:lastRenderedPageBreak/>
        <w:t>codificatorului și o anumită secvență de decodificator, care a fost deja văzută de model, prezicem următorul cuvânt / caracter.</w:t>
      </w:r>
    </w:p>
    <w:p w:rsidR="00191039" w:rsidRDefault="00191039" w:rsidP="00580A0F">
      <w:pPr>
        <w:jc w:val="both"/>
      </w:pPr>
      <w:r w:rsidRPr="00191039">
        <w:t xml:space="preserve">Dacă nu schimbăm secvența decodificatorului, modelul învață să „copieze” pur și simplu intrarea decodificatorului, întrucât cuvântul / caracterul țintă pentru poziția i ar fi cuvântul / caracterul I din intrarea decodificatorului. Astfel, prin schimbarea intrării decodificatorului într-o singură poziție, modelul nostru trebuie să prezică cuvântul / caracterul țintă pentru poziția i doar că a văzut cuvântul / caracterele 1,…, i-1 în secvența decodificatorului. Acest lucru împiedică modelul nostru să învețe sarcina de copiere / lipire. Completăm prima poziție a </w:t>
      </w:r>
      <w:r>
        <w:t>intrării decoderului cu un token</w:t>
      </w:r>
      <w:r w:rsidRPr="00191039">
        <w:t xml:space="preserve"> de început de propoziție, deoarece locul respectiv ar fi gol, din cauza deplasării la dreapta. În mod similar, atașăm un simbol de sfârșit de propoziție la secvența de intrare a decodificatorului pentru a marca sfârșitul acelei secvențe și este de asemenea anexat la propoziția de ieșire țintă. Într-o clipă, vom vedea cum este util acest lucru pentru a deduce rezultatele.</w:t>
      </w:r>
    </w:p>
    <w:p w:rsidR="00191039" w:rsidRPr="00A57815" w:rsidRDefault="00191039" w:rsidP="00580A0F">
      <w:pPr>
        <w:jc w:val="both"/>
        <w:rPr>
          <w:vertAlign w:val="superscript"/>
        </w:rPr>
      </w:pPr>
      <w:r w:rsidRPr="00191039">
        <w:t>În plus față de deplasarea spre dreapta, Transformatorul aplică o mască la intrarea din primul modul de atenție cu mai multe capete, pentru a evita să se vadă potențiale elemente de secvență „viitoare”.</w:t>
      </w:r>
      <w:r w:rsidR="00A57815">
        <w:t>”</w:t>
      </w:r>
      <w:r w:rsidR="00A57815">
        <w:rPr>
          <w:vertAlign w:val="superscript"/>
        </w:rPr>
        <w:t>[6]</w:t>
      </w:r>
    </w:p>
    <w:p w:rsidR="00191039" w:rsidRDefault="00191039" w:rsidP="00580A0F">
      <w:pPr>
        <w:jc w:val="both"/>
      </w:pPr>
      <w:r>
        <w:t>Pe scurt, metoda step-by-step ar fii</w:t>
      </w:r>
    </w:p>
    <w:p w:rsidR="00191039" w:rsidRDefault="00191039" w:rsidP="00CB6B15">
      <w:pPr>
        <w:pStyle w:val="ListParagraph"/>
        <w:numPr>
          <w:ilvl w:val="0"/>
          <w:numId w:val="23"/>
        </w:numPr>
        <w:jc w:val="both"/>
      </w:pPr>
      <w:r>
        <w:t>Introducem</w:t>
      </w:r>
      <w:r w:rsidRPr="00191039">
        <w:t xml:space="preserve"> secvența completă de codificare (propoziție franceză) și ca intrare a decodificatorului, luăm o secvență goală cu doar un </w:t>
      </w:r>
      <w:r>
        <w:t xml:space="preserve">token </w:t>
      </w:r>
      <w:r w:rsidRPr="00191039">
        <w:t>de început de propoziție pe prima poziție. Aceasta va produce o secvență în care vom lua doar primul element.</w:t>
      </w:r>
    </w:p>
    <w:p w:rsidR="00191039" w:rsidRDefault="00191039" w:rsidP="00CB6B15">
      <w:pPr>
        <w:pStyle w:val="ListParagraph"/>
        <w:numPr>
          <w:ilvl w:val="0"/>
          <w:numId w:val="23"/>
        </w:numPr>
        <w:jc w:val="both"/>
      </w:pPr>
      <w:r w:rsidRPr="00191039">
        <w:t xml:space="preserve">Acest element va fi completat în a doua poziție a secvenței noastre de introducere a decodificatorului, care are acum un </w:t>
      </w:r>
      <w:r w:rsidR="00E90A61">
        <w:t xml:space="preserve">token </w:t>
      </w:r>
      <w:r w:rsidRPr="00191039">
        <w:t>de început de propoziție și un prim cuvânt / caracter în el</w:t>
      </w:r>
      <w:r w:rsidR="00E90A61">
        <w:t>.</w:t>
      </w:r>
    </w:p>
    <w:p w:rsidR="00E90A61" w:rsidRDefault="00E90A61" w:rsidP="00CB6B15">
      <w:pPr>
        <w:pStyle w:val="ListParagraph"/>
        <w:numPr>
          <w:ilvl w:val="0"/>
          <w:numId w:val="23"/>
        </w:numPr>
        <w:jc w:val="both"/>
      </w:pPr>
      <w:r>
        <w:t>Introducem</w:t>
      </w:r>
      <w:r w:rsidRPr="00E90A61">
        <w:t xml:space="preserve"> în model atât secvența de codare cât și noua</w:t>
      </w:r>
      <w:r>
        <w:t xml:space="preserve"> secvență de decodificare. Preluăm</w:t>
      </w:r>
      <w:r w:rsidRPr="00E90A61">
        <w:t xml:space="preserve"> al doile</w:t>
      </w:r>
      <w:r w:rsidR="006D1A5A">
        <w:t>a element al ieșirii și î</w:t>
      </w:r>
      <w:r>
        <w:t>l plasăm</w:t>
      </w:r>
      <w:r w:rsidRPr="00E90A61">
        <w:t xml:space="preserve"> în secvența de intrare a decodificatorului.</w:t>
      </w:r>
    </w:p>
    <w:p w:rsidR="00E90A61" w:rsidRPr="00191039" w:rsidRDefault="00E90A61" w:rsidP="00CB6B15">
      <w:pPr>
        <w:pStyle w:val="ListParagraph"/>
        <w:numPr>
          <w:ilvl w:val="0"/>
          <w:numId w:val="23"/>
        </w:numPr>
        <w:jc w:val="both"/>
      </w:pPr>
      <w:r>
        <w:t>Repetăm</w:t>
      </w:r>
      <w:r w:rsidRPr="00E90A61">
        <w:t xml:space="preserve"> acest lucru până când </w:t>
      </w:r>
      <w:r>
        <w:t>prezicem</w:t>
      </w:r>
      <w:r w:rsidRPr="00E90A61">
        <w:t xml:space="preserve"> un simbol de sfârșit de propoziție, care marchează sfârșitul traducerii.</w:t>
      </w:r>
    </w:p>
    <w:p w:rsidR="00A040D8" w:rsidRPr="007E4842" w:rsidRDefault="00A040D8" w:rsidP="00580A0F">
      <w:pPr>
        <w:jc w:val="both"/>
        <w:rPr>
          <w:rFonts w:cs="Times New Roman"/>
          <w:szCs w:val="22"/>
        </w:rPr>
      </w:pPr>
      <w:r w:rsidRPr="007E4842">
        <w:rPr>
          <w:rFonts w:cs="Times New Roman"/>
          <w:szCs w:val="22"/>
        </w:rPr>
        <w:t xml:space="preserve">Transformer-ul are o aplicabilitate larga, </w:t>
      </w:r>
      <w:r w:rsidR="003D72A5" w:rsidRPr="007E4842">
        <w:rPr>
          <w:rFonts w:cs="Times New Roman"/>
          <w:szCs w:val="22"/>
        </w:rPr>
        <w:t>însă</w:t>
      </w:r>
      <w:r w:rsidRPr="007E4842">
        <w:rPr>
          <w:rFonts w:cs="Times New Roman"/>
          <w:szCs w:val="22"/>
        </w:rPr>
        <w:t xml:space="preserve"> este cel mai </w:t>
      </w:r>
      <w:r w:rsidR="003D72A5" w:rsidRPr="007E4842">
        <w:rPr>
          <w:rFonts w:cs="Times New Roman"/>
          <w:szCs w:val="22"/>
        </w:rPr>
        <w:t>întâlnit</w:t>
      </w:r>
      <w:r w:rsidR="00392B53">
        <w:rPr>
          <w:rFonts w:cs="Times New Roman"/>
          <w:szCs w:val="22"/>
        </w:rPr>
        <w:t xml:space="preserve"> î</w:t>
      </w:r>
      <w:r w:rsidRPr="007E4842">
        <w:rPr>
          <w:rFonts w:cs="Times New Roman"/>
          <w:szCs w:val="22"/>
        </w:rPr>
        <w:t>n NLP, sub diferite modele pre-antrenate. Cel</w:t>
      </w:r>
      <w:r w:rsidR="00392B53">
        <w:rPr>
          <w:rFonts w:cs="Times New Roman"/>
          <w:szCs w:val="22"/>
        </w:rPr>
        <w:t>e folosit</w:t>
      </w:r>
      <w:r w:rsidR="00580A0F">
        <w:rPr>
          <w:rFonts w:cs="Times New Roman"/>
          <w:szCs w:val="22"/>
        </w:rPr>
        <w:t>e</w:t>
      </w:r>
      <w:r w:rsidR="00392B53">
        <w:rPr>
          <w:rFonts w:cs="Times New Roman"/>
          <w:szCs w:val="22"/>
        </w:rPr>
        <w:t xml:space="preserve"> de mine sunt</w:t>
      </w:r>
      <w:r w:rsidRPr="007E4842">
        <w:rPr>
          <w:rFonts w:cs="Times New Roman"/>
          <w:szCs w:val="22"/>
        </w:rPr>
        <w:t xml:space="preserve"> BERT</w:t>
      </w:r>
      <w:r w:rsidR="00392B53">
        <w:rPr>
          <w:rFonts w:cs="Times New Roman"/>
          <w:szCs w:val="22"/>
        </w:rPr>
        <w:t xml:space="preserve"> și RoBERTa</w:t>
      </w:r>
      <w:r w:rsidRPr="007E4842">
        <w:rPr>
          <w:rFonts w:cs="Times New Roman"/>
          <w:szCs w:val="22"/>
        </w:rPr>
        <w:t>.</w:t>
      </w:r>
    </w:p>
    <w:p w:rsidR="00A040D8" w:rsidRPr="007E4842" w:rsidRDefault="00646FDA" w:rsidP="00A040D8">
      <w:pPr>
        <w:pStyle w:val="Heading3"/>
        <w:rPr>
          <w:sz w:val="28"/>
          <w:szCs w:val="28"/>
        </w:rPr>
      </w:pPr>
      <w:bookmarkStart w:id="25" w:name="_Toc43816629"/>
      <w:r w:rsidRPr="007E4842">
        <w:rPr>
          <w:sz w:val="28"/>
          <w:szCs w:val="28"/>
        </w:rPr>
        <w:t>BERT</w:t>
      </w:r>
      <w:bookmarkEnd w:id="25"/>
    </w:p>
    <w:p w:rsidR="00A040D8" w:rsidRPr="007E4842" w:rsidRDefault="00A040D8" w:rsidP="00580A0F">
      <w:pPr>
        <w:jc w:val="both"/>
      </w:pPr>
      <w:r w:rsidRPr="007E4842">
        <w:rPr>
          <w:b/>
        </w:rPr>
        <w:t>Bidirectional Encoder Represetations from Transformers (BERT)</w:t>
      </w:r>
      <w:r w:rsidRPr="007E4842">
        <w:t xml:space="preserve"> este o tehnica destinata PLN pre-antrenata și dezvoltată de către compania Google. BERT a fost </w:t>
      </w:r>
      <w:r w:rsidR="00431995" w:rsidRPr="007E4842">
        <w:t>creat</w:t>
      </w:r>
      <w:r w:rsidRPr="007E4842">
        <w:t xml:space="preserve"> cu scopul de a </w:t>
      </w:r>
      <w:r w:rsidR="003D72A5" w:rsidRPr="007E4842">
        <w:t>înțelege</w:t>
      </w:r>
      <w:r w:rsidRPr="007E4842">
        <w:t xml:space="preserve"> </w:t>
      </w:r>
      <w:r w:rsidR="003D72A5" w:rsidRPr="007E4842">
        <w:t>căutările</w:t>
      </w:r>
      <w:r w:rsidRPr="007E4842">
        <w:t xml:space="preserve"> utilizatorilor de pe motorul de </w:t>
      </w:r>
      <w:r w:rsidR="003D72A5" w:rsidRPr="007E4842">
        <w:t>căutare</w:t>
      </w:r>
      <w:r w:rsidRPr="007E4842">
        <w:t xml:space="preserve"> al celor de la Goog</w:t>
      </w:r>
      <w:r w:rsidR="00431995">
        <w:t>le. Acesta a folosit 2 dataseturi</w:t>
      </w:r>
      <w:r w:rsidR="00CB7DB1">
        <w:t xml:space="preserve"> î</w:t>
      </w:r>
      <w:r w:rsidRPr="007E4842">
        <w:t xml:space="preserve">n pre-antrenare </w:t>
      </w:r>
      <w:r w:rsidRPr="007E4842">
        <w:lastRenderedPageBreak/>
        <w:t xml:space="preserve">și anume </w:t>
      </w:r>
      <w:r w:rsidRPr="003D72A5">
        <w:rPr>
          <w:i/>
        </w:rPr>
        <w:t>BookCorpus</w:t>
      </w:r>
      <w:r w:rsidR="006D1A5A">
        <w:t xml:space="preserve"> ș</w:t>
      </w:r>
      <w:r w:rsidRPr="007E4842">
        <w:t xml:space="preserve">i </w:t>
      </w:r>
      <w:r w:rsidRPr="003D72A5">
        <w:rPr>
          <w:i/>
        </w:rPr>
        <w:t>Wikipedia</w:t>
      </w:r>
      <w:r w:rsidRPr="007E4842">
        <w:t>.</w:t>
      </w:r>
      <w:r w:rsidR="00646FDA" w:rsidRPr="007E4842">
        <w:t xml:space="preserve"> </w:t>
      </w:r>
      <w:r w:rsidR="003D72A5" w:rsidRPr="007E4842">
        <w:t>Când</w:t>
      </w:r>
      <w:r w:rsidR="00646FDA" w:rsidRPr="007E4842">
        <w:t xml:space="preserve"> acesta a fost lansat, a atins un nivel foarte bun al performantei pe </w:t>
      </w:r>
      <w:r w:rsidR="003D72A5" w:rsidRPr="007E4842">
        <w:t>câteva</w:t>
      </w:r>
      <w:r w:rsidR="00646FDA" w:rsidRPr="007E4842">
        <w:t xml:space="preserve"> task-uri de </w:t>
      </w:r>
      <w:r w:rsidR="003D72A5" w:rsidRPr="007E4842">
        <w:t>înțelegere</w:t>
      </w:r>
      <w:r w:rsidR="00646FDA" w:rsidRPr="007E4842">
        <w:t xml:space="preserve"> al limbajului natural, și anume</w:t>
      </w:r>
    </w:p>
    <w:p w:rsidR="00646FDA" w:rsidRPr="007E4842" w:rsidRDefault="00646FDA" w:rsidP="00CB6B15">
      <w:pPr>
        <w:numPr>
          <w:ilvl w:val="0"/>
          <w:numId w:val="11"/>
        </w:numPr>
        <w:jc w:val="both"/>
      </w:pPr>
      <w:r w:rsidRPr="007E4842">
        <w:t>GLUE (tradusă ca General Language Understanding Evaluation)  pe cele 9 task-uri</w:t>
      </w:r>
      <w:r w:rsidR="003D72A5">
        <w:t>.</w:t>
      </w:r>
    </w:p>
    <w:p w:rsidR="00646FDA" w:rsidRPr="007E4842" w:rsidRDefault="00646FDA" w:rsidP="00CB6B15">
      <w:pPr>
        <w:numPr>
          <w:ilvl w:val="0"/>
          <w:numId w:val="11"/>
        </w:numPr>
        <w:jc w:val="both"/>
      </w:pPr>
      <w:r w:rsidRPr="007E4842">
        <w:t>SquAD (rezultate foarte bune pe dataset-ul Stanford Question Answering Dataset)</w:t>
      </w:r>
      <w:r w:rsidR="003D72A5">
        <w:t>.</w:t>
      </w:r>
    </w:p>
    <w:p w:rsidR="00646FDA" w:rsidRPr="007E4842" w:rsidRDefault="003D72A5" w:rsidP="00CB6B15">
      <w:pPr>
        <w:numPr>
          <w:ilvl w:val="0"/>
          <w:numId w:val="11"/>
        </w:numPr>
        <w:jc w:val="both"/>
      </w:pPr>
      <w:r>
        <w:t>SWAG (Situations with</w:t>
      </w:r>
      <w:r w:rsidR="00646FDA" w:rsidRPr="007E4842">
        <w:t xml:space="preserve"> Adversarial Generations</w:t>
      </w:r>
      <w:r>
        <w:t>)</w:t>
      </w:r>
    </w:p>
    <w:p w:rsidR="00646FDA" w:rsidRPr="007E4842" w:rsidRDefault="00646FDA" w:rsidP="00580A0F">
      <w:pPr>
        <w:jc w:val="both"/>
        <w:rPr>
          <w:rStyle w:val="notranslate"/>
          <w:rFonts w:cs="Times New Roman"/>
          <w:color w:val="202122"/>
          <w:bdr w:val="none" w:sz="0" w:space="0" w:color="auto" w:frame="1"/>
          <w:shd w:val="clear" w:color="auto" w:fill="FFFFFF"/>
        </w:rPr>
      </w:pPr>
      <w:r w:rsidRPr="007E4842">
        <w:rPr>
          <w:rStyle w:val="notranslate"/>
          <w:rFonts w:cs="Times New Roman"/>
          <w:color w:val="202122"/>
          <w:bdr w:val="none" w:sz="0" w:space="0" w:color="auto" w:frame="1"/>
          <w:shd w:val="clear" w:color="auto" w:fill="FFFFFF"/>
        </w:rPr>
        <w:t>Spre deosebire de modelele anterior lansate, BERT este o reprezentare profundă bidirecțională, nesupravegheată, pre-instruită folosind doar un corpus simplu.</w:t>
      </w:r>
      <w:r w:rsidRPr="007E4842">
        <w:rPr>
          <w:rFonts w:cs="Times New Roman"/>
          <w:color w:val="202122"/>
          <w:shd w:val="clear" w:color="auto" w:fill="FFFFFF"/>
        </w:rPr>
        <w:t> </w:t>
      </w:r>
      <w:r w:rsidRPr="007E4842">
        <w:rPr>
          <w:rStyle w:val="notranslate"/>
          <w:rFonts w:cs="Times New Roman"/>
          <w:color w:val="202122"/>
          <w:bdr w:val="none" w:sz="0" w:space="0" w:color="auto" w:frame="1"/>
          <w:shd w:val="clear" w:color="auto" w:fill="FFFFFF"/>
        </w:rPr>
        <w:t>Modelele fără context, cum ar fi word2vec sau GloVe generează o reprezentare de încorporare a unui singur cuvânt pentru fiecare cuvânt din vocabular, unde OAR ține cont de contextul pentru fiecare apariție a unui cuvânt dat.</w:t>
      </w:r>
      <w:r w:rsidRPr="007E4842">
        <w:rPr>
          <w:rFonts w:cs="Times New Roman"/>
          <w:color w:val="202122"/>
          <w:shd w:val="clear" w:color="auto" w:fill="FFFFFF"/>
        </w:rPr>
        <w:t> </w:t>
      </w:r>
      <w:r w:rsidRPr="007E4842">
        <w:rPr>
          <w:rStyle w:val="notranslate"/>
          <w:rFonts w:cs="Times New Roman"/>
          <w:color w:val="202122"/>
          <w:bdr w:val="none" w:sz="0" w:space="0" w:color="auto" w:frame="1"/>
          <w:shd w:val="clear" w:color="auto" w:fill="FFFFFF"/>
        </w:rPr>
        <w:t>De exemplu, în timp ce vector</w:t>
      </w:r>
      <w:r w:rsidR="00A7695C">
        <w:rPr>
          <w:rStyle w:val="notranslate"/>
          <w:rFonts w:cs="Times New Roman"/>
          <w:color w:val="202122"/>
          <w:bdr w:val="none" w:sz="0" w:space="0" w:color="auto" w:frame="1"/>
          <w:shd w:val="clear" w:color="auto" w:fill="FFFFFF"/>
        </w:rPr>
        <w:t>ul pentru „running</w:t>
      </w:r>
      <w:r w:rsidRPr="007E4842">
        <w:rPr>
          <w:rStyle w:val="notranslate"/>
          <w:rFonts w:cs="Times New Roman"/>
          <w:color w:val="202122"/>
          <w:bdr w:val="none" w:sz="0" w:space="0" w:color="auto" w:frame="1"/>
          <w:shd w:val="clear" w:color="auto" w:fill="FFFFFF"/>
        </w:rPr>
        <w:t>” va avea aceeași reprezentare vectorială word2vec pentru ambele apariții ale sale în propozițiile „</w:t>
      </w:r>
      <w:r w:rsidR="00A7695C">
        <w:rPr>
          <w:rStyle w:val="notranslate"/>
          <w:rFonts w:cs="Times New Roman"/>
          <w:color w:val="202122"/>
          <w:bdr w:val="none" w:sz="0" w:space="0" w:color="auto" w:frame="1"/>
          <w:shd w:val="clear" w:color="auto" w:fill="FFFFFF"/>
        </w:rPr>
        <w:t>He is running a company.” și „He is running in a marathon.</w:t>
      </w:r>
      <w:r w:rsidRPr="007E4842">
        <w:rPr>
          <w:rStyle w:val="notranslate"/>
          <w:rFonts w:cs="Times New Roman"/>
          <w:color w:val="202122"/>
          <w:bdr w:val="none" w:sz="0" w:space="0" w:color="auto" w:frame="1"/>
          <w:shd w:val="clear" w:color="auto" w:fill="FFFFFF"/>
        </w:rPr>
        <w:t>”, BERT va oferi o încorporare contextualizată care va fi diferit în funcție de propoziție.</w:t>
      </w:r>
    </w:p>
    <w:p w:rsidR="00646FDA" w:rsidRPr="007E4842" w:rsidRDefault="00646FDA" w:rsidP="00580A0F">
      <w:pPr>
        <w:jc w:val="both"/>
        <w:rPr>
          <w:rStyle w:val="notranslate"/>
          <w:rFonts w:cs="Times New Roman"/>
          <w:color w:val="202122"/>
          <w:bdr w:val="none" w:sz="0" w:space="0" w:color="auto" w:frame="1"/>
          <w:shd w:val="clear" w:color="auto" w:fill="FFFFFF"/>
        </w:rPr>
      </w:pPr>
      <w:r w:rsidRPr="007E4842">
        <w:rPr>
          <w:rStyle w:val="notranslate"/>
          <w:rFonts w:cs="Times New Roman"/>
          <w:color w:val="202122"/>
          <w:bdr w:val="none" w:sz="0" w:space="0" w:color="auto" w:frame="1"/>
          <w:shd w:val="clear" w:color="auto" w:fill="FFFFFF"/>
        </w:rPr>
        <w:t>De aceea, am considerat ca BERT este u</w:t>
      </w:r>
      <w:r w:rsidR="00CB7DB1">
        <w:rPr>
          <w:rStyle w:val="notranslate"/>
          <w:rFonts w:cs="Times New Roman"/>
          <w:color w:val="202122"/>
          <w:bdr w:val="none" w:sz="0" w:space="0" w:color="auto" w:frame="1"/>
          <w:shd w:val="clear" w:color="auto" w:fill="FFFFFF"/>
        </w:rPr>
        <w:t>n candidat bun pentru testarea î</w:t>
      </w:r>
      <w:r w:rsidRPr="007E4842">
        <w:rPr>
          <w:rStyle w:val="notranslate"/>
          <w:rFonts w:cs="Times New Roman"/>
          <w:color w:val="202122"/>
          <w:bdr w:val="none" w:sz="0" w:space="0" w:color="auto" w:frame="1"/>
          <w:shd w:val="clear" w:color="auto" w:fill="FFFFFF"/>
        </w:rPr>
        <w:t xml:space="preserve">n task-ul meu de detectare a </w:t>
      </w:r>
      <w:r w:rsidR="003D72A5" w:rsidRPr="007E4842">
        <w:rPr>
          <w:rStyle w:val="notranslate"/>
          <w:rFonts w:cs="Times New Roman"/>
          <w:color w:val="202122"/>
          <w:bdr w:val="none" w:sz="0" w:space="0" w:color="auto" w:frame="1"/>
          <w:shd w:val="clear" w:color="auto" w:fill="FFFFFF"/>
        </w:rPr>
        <w:t>similarității</w:t>
      </w:r>
      <w:r w:rsidR="00CB7DB1">
        <w:rPr>
          <w:rStyle w:val="notranslate"/>
          <w:rFonts w:cs="Times New Roman"/>
          <w:color w:val="202122"/>
          <w:bdr w:val="none" w:sz="0" w:space="0" w:color="auto" w:frame="1"/>
          <w:shd w:val="clear" w:color="auto" w:fill="FFFFFF"/>
        </w:rPr>
        <w:t xml:space="preserve"> î</w:t>
      </w:r>
      <w:r w:rsidRPr="007E4842">
        <w:rPr>
          <w:rStyle w:val="notranslate"/>
          <w:rFonts w:cs="Times New Roman"/>
          <w:color w:val="202122"/>
          <w:bdr w:val="none" w:sz="0" w:space="0" w:color="auto" w:frame="1"/>
          <w:shd w:val="clear" w:color="auto" w:fill="FFFFFF"/>
        </w:rPr>
        <w:t>n text.</w:t>
      </w:r>
    </w:p>
    <w:p w:rsidR="009853F5" w:rsidRDefault="008D599D" w:rsidP="009853F5">
      <w:pPr>
        <w:keepNext/>
        <w:jc w:val="center"/>
      </w:pPr>
      <w:r w:rsidRPr="007E4842">
        <w:rPr>
          <w:noProof/>
          <w:lang w:val="en-US" w:eastAsia="en-US"/>
        </w:rPr>
        <w:drawing>
          <wp:inline distT="0" distB="0" distL="0" distR="0">
            <wp:extent cx="3743325" cy="2543175"/>
            <wp:effectExtent l="0" t="0" r="9525" b="9525"/>
            <wp:docPr id="9" name="Picture 9" descr="BERT Explained: State of the art language model for N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RT Explained: State of the art language model for NL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3325" cy="2543175"/>
                    </a:xfrm>
                    <a:prstGeom prst="rect">
                      <a:avLst/>
                    </a:prstGeom>
                    <a:noFill/>
                    <a:ln>
                      <a:noFill/>
                    </a:ln>
                  </pic:spPr>
                </pic:pic>
              </a:graphicData>
            </a:graphic>
          </wp:inline>
        </w:drawing>
      </w:r>
    </w:p>
    <w:p w:rsidR="00FB1037" w:rsidRPr="009853F5" w:rsidRDefault="00B85450" w:rsidP="009853F5">
      <w:pPr>
        <w:pStyle w:val="Caption"/>
        <w:jc w:val="center"/>
      </w:pPr>
      <w:bookmarkStart w:id="26" w:name="_Toc43818039"/>
      <w:r>
        <w:t>Figura</w:t>
      </w:r>
      <w:r w:rsidR="009853F5">
        <w:t xml:space="preserve"> </w:t>
      </w:r>
      <w:r w:rsidR="009853F5">
        <w:fldChar w:fldCharType="begin"/>
      </w:r>
      <w:r w:rsidR="009853F5">
        <w:instrText xml:space="preserve"> SEQ Figură \* ARABIC </w:instrText>
      </w:r>
      <w:r w:rsidR="009853F5">
        <w:fldChar w:fldCharType="separate"/>
      </w:r>
      <w:r w:rsidR="00435EAC">
        <w:rPr>
          <w:noProof/>
        </w:rPr>
        <w:t>4</w:t>
      </w:r>
      <w:r w:rsidR="009853F5">
        <w:fldChar w:fldCharType="end"/>
      </w:r>
      <w:r w:rsidR="009853F5">
        <w:t xml:space="preserve"> Structura BERT</w:t>
      </w:r>
      <w:bookmarkEnd w:id="26"/>
    </w:p>
    <w:p w:rsidR="003E264E" w:rsidRDefault="003E264E" w:rsidP="00580A0F">
      <w:pPr>
        <w:jc w:val="both"/>
        <w:rPr>
          <w:b/>
          <w:i/>
        </w:rPr>
      </w:pPr>
      <w:r w:rsidRPr="003E264E">
        <w:rPr>
          <w:b/>
          <w:i/>
        </w:rPr>
        <w:t>Cum funcționează BERT?</w:t>
      </w:r>
    </w:p>
    <w:p w:rsidR="003E264E" w:rsidRDefault="003E264E" w:rsidP="00580A0F">
      <w:pPr>
        <w:jc w:val="both"/>
      </w:pPr>
      <w:r w:rsidRPr="003E264E">
        <w:t xml:space="preserve">BERT folosește Transformer, un mecanism de atenție care învață relațiile contextuale între cuvinte (sau sub-cuvinte) dintr-un text. În forma sa de vanilie, Transformer include două mecanisme separate - un codificator care citește introducerea textului și un decodificator care produce o predicție pentru sarcină. </w:t>
      </w:r>
      <w:r w:rsidRPr="003E264E">
        <w:lastRenderedPageBreak/>
        <w:t>Deoarece obiectivul BERT este acela de a genera un model de limbă, este necesar doar mecanismul codificatorului. Lucrările detaliate ale Transformer sunt descrise într-o lucrare de Google.</w:t>
      </w:r>
    </w:p>
    <w:p w:rsidR="003E264E" w:rsidRDefault="003E264E" w:rsidP="00580A0F">
      <w:pPr>
        <w:jc w:val="both"/>
      </w:pPr>
      <w:r w:rsidRPr="003E264E">
        <w:t>Spre deosebire de modelele direcționale, care citesc introducerea textului secvențial (de la stânga la dreapta sau de la dreapta la stânga), codificatorul Transformer citește întreaga secvență de cuvinte simultan. Prin urmare, este considerat bidirecțional, deși ar fi mai exact să spunem că nu este direcțional. Această caracteristică permite modelului să învețe contextul unui cuvânt bazat pe toate împrejurimile sale (stânga și dreapta cuvântului).</w:t>
      </w:r>
    </w:p>
    <w:p w:rsidR="003E264E" w:rsidRDefault="003E264E" w:rsidP="00580A0F">
      <w:pPr>
        <w:jc w:val="both"/>
      </w:pPr>
      <w:r>
        <w:t>Figura de mai sus este o descriere la nivel înalt a codificatorului Transformator. Intrarea este o secvență de jetoane, care sunt mai întâi încorporate în vectori și apoi procesate în rețeaua neuronală. Ieșirea este o secvență de vectori de dimensiunea H, în care fiecare vector corespunde unui jeton de intrare cu același index.</w:t>
      </w:r>
    </w:p>
    <w:p w:rsidR="003E264E" w:rsidRDefault="003E264E" w:rsidP="00580A0F">
      <w:pPr>
        <w:jc w:val="both"/>
      </w:pPr>
      <w:r>
        <w:t>Când se formează modele de limbaj, există o provocare de a defini un obiectiv de predicție. Multe modele prezic următorul cuvânt într-o secvență (de exemplu, „Copilul a venit acasă de la ___”), o abordare direcțională care limitează în mod inerent învățarea în context. Pentru a</w:t>
      </w:r>
      <w:r w:rsidR="00B720CC">
        <w:t xml:space="preserve"> depăși această provocare, BERT</w:t>
      </w:r>
      <w:r>
        <w:t xml:space="preserve"> folosește două strategii de formare:</w:t>
      </w:r>
    </w:p>
    <w:p w:rsidR="00B720CC" w:rsidRPr="00E528EF" w:rsidRDefault="00B720CC" w:rsidP="00CB6B15">
      <w:pPr>
        <w:pStyle w:val="ListParagraph"/>
        <w:numPr>
          <w:ilvl w:val="0"/>
          <w:numId w:val="13"/>
        </w:numPr>
        <w:jc w:val="both"/>
        <w:rPr>
          <w:b/>
          <w:i/>
        </w:rPr>
      </w:pPr>
      <w:r w:rsidRPr="00E528EF">
        <w:rPr>
          <w:b/>
          <w:i/>
        </w:rPr>
        <w:t>Masked LM (MLM)</w:t>
      </w:r>
    </w:p>
    <w:p w:rsidR="00B720CC" w:rsidRDefault="00B720CC" w:rsidP="00580A0F">
      <w:pPr>
        <w:jc w:val="both"/>
      </w:pPr>
      <w:r>
        <w:t>Înainte de a introduce secvențe de cuvinte în BERT, 15% din cuvintele din fiecare secvență sunt înlocuite cu un simbol [MASK]. Modelul încearcă apoi să prezice valoarea inițială a cuvintelor mascate, pe baza contextului oferit de celelalte cuvinte care nu sunt mascate din secvență. În termeni tehnici, predicția cuvintelor de ieșire necesită:</w:t>
      </w:r>
    </w:p>
    <w:p w:rsidR="00B720CC" w:rsidRDefault="00B720CC" w:rsidP="00CB6B15">
      <w:pPr>
        <w:pStyle w:val="ListParagraph"/>
        <w:numPr>
          <w:ilvl w:val="0"/>
          <w:numId w:val="12"/>
        </w:numPr>
        <w:jc w:val="both"/>
      </w:pPr>
      <w:r>
        <w:t>Adăugarea unui strat de clasificare pe partea de sus a ieșirii codificatorului.</w:t>
      </w:r>
    </w:p>
    <w:p w:rsidR="00B720CC" w:rsidRDefault="00B720CC" w:rsidP="00CB6B15">
      <w:pPr>
        <w:pStyle w:val="ListParagraph"/>
        <w:numPr>
          <w:ilvl w:val="0"/>
          <w:numId w:val="12"/>
        </w:numPr>
        <w:jc w:val="both"/>
      </w:pPr>
      <w:r>
        <w:t>Înmulțirea vectorilor de ieșire cu matricea de încorporare, transformându-i în dimensiunea vocabularului.</w:t>
      </w:r>
    </w:p>
    <w:p w:rsidR="00B720CC" w:rsidRDefault="00B720CC" w:rsidP="00CB6B15">
      <w:pPr>
        <w:pStyle w:val="ListParagraph"/>
        <w:numPr>
          <w:ilvl w:val="0"/>
          <w:numId w:val="12"/>
        </w:numPr>
        <w:jc w:val="both"/>
      </w:pPr>
      <w:r>
        <w:t>Calcularea probabilității fiecărui cuvânt din vocabular cu softmax.</w:t>
      </w:r>
    </w:p>
    <w:p w:rsidR="00B720CC" w:rsidRDefault="00B720CC" w:rsidP="00580A0F">
      <w:pPr>
        <w:jc w:val="both"/>
      </w:pPr>
      <w:r w:rsidRPr="00B720CC">
        <w:t>Funcția de pierdere BERT ia în considerare doar predicția valorilor mascate și ignoră predicția cuvintelor care nu sunt mascate. În consecință, modelul converg</w:t>
      </w:r>
      <w:r>
        <w:t>e</w:t>
      </w:r>
      <w:r w:rsidRPr="00B720CC">
        <w:t xml:space="preserve"> mai lent decât modelele direcționale, caracteristică care este compensată de conștientizarea contextului crescut</w:t>
      </w:r>
      <w:r w:rsidR="00431995">
        <w:t xml:space="preserve"> pe care acesta î</w:t>
      </w:r>
      <w:r>
        <w:t>l are.</w:t>
      </w:r>
    </w:p>
    <w:p w:rsidR="006F229D" w:rsidRDefault="006F229D" w:rsidP="00580A0F">
      <w:pPr>
        <w:jc w:val="both"/>
      </w:pPr>
    </w:p>
    <w:p w:rsidR="006F229D" w:rsidRDefault="006F229D" w:rsidP="00580A0F">
      <w:pPr>
        <w:jc w:val="both"/>
      </w:pPr>
    </w:p>
    <w:p w:rsidR="00206395" w:rsidRDefault="00206395" w:rsidP="00CB6B15">
      <w:pPr>
        <w:pStyle w:val="ListParagraph"/>
        <w:numPr>
          <w:ilvl w:val="0"/>
          <w:numId w:val="13"/>
        </w:numPr>
        <w:jc w:val="both"/>
        <w:rPr>
          <w:b/>
          <w:i/>
        </w:rPr>
      </w:pPr>
      <w:r w:rsidRPr="00206395">
        <w:rPr>
          <w:b/>
          <w:i/>
        </w:rPr>
        <w:t>Predicția propoziției următoare (NSP)</w:t>
      </w:r>
    </w:p>
    <w:p w:rsidR="00206395" w:rsidRDefault="00206395" w:rsidP="00580A0F">
      <w:pPr>
        <w:jc w:val="both"/>
      </w:pPr>
      <w:r>
        <w:lastRenderedPageBreak/>
        <w:t>În procesul de instruire BERT, modelul primește perechi de propoziții ca input și învață să prezice dacă a doua propoziție din pereche este propoziția ulterioară din documentul original. În timpul antrenamentului, 50% din intrări sunt o pereche în care a doua propoziție este propoziția ulterioară din documentul original, în timp ce în cealaltă 50% o propoziție aleatorie din corpus este aleasă ca a doua propoziție. Presupunerea este că propoziția întâmplătoare va fi deconectată de la prima propoziție.</w:t>
      </w:r>
    </w:p>
    <w:p w:rsidR="00206395" w:rsidRDefault="00206395" w:rsidP="00580A0F">
      <w:pPr>
        <w:jc w:val="both"/>
      </w:pPr>
      <w:r>
        <w:t>Pentru a ajuta modelul să facă distincția între cele două propoziții la antrenament, introducerea este procesată în felul următor înainte de a intra în model:</w:t>
      </w:r>
    </w:p>
    <w:p w:rsidR="00206395" w:rsidRDefault="00206395" w:rsidP="00CB6B15">
      <w:pPr>
        <w:pStyle w:val="ListParagraph"/>
        <w:numPr>
          <w:ilvl w:val="0"/>
          <w:numId w:val="14"/>
        </w:numPr>
        <w:jc w:val="both"/>
      </w:pPr>
      <w:r w:rsidRPr="00206395">
        <w:t>Un simbol [CLS] este inserat la începutul primei propoziții și se introduce un simbol [SEP] la sfârșitul fiecărei propoziții.</w:t>
      </w:r>
    </w:p>
    <w:p w:rsidR="00206395" w:rsidRDefault="00206395" w:rsidP="00CB6B15">
      <w:pPr>
        <w:pStyle w:val="ListParagraph"/>
        <w:numPr>
          <w:ilvl w:val="0"/>
          <w:numId w:val="14"/>
        </w:numPr>
        <w:jc w:val="both"/>
      </w:pPr>
      <w:r w:rsidRPr="00206395">
        <w:t>La fiecare simbol, se adaugă o propoziție care indică propoz</w:t>
      </w:r>
      <w:r>
        <w:t>iția A sau propoziția B. Propozițiile incorporate</w:t>
      </w:r>
      <w:r w:rsidRPr="00206395">
        <w:t xml:space="preserve"> sunt simil</w:t>
      </w:r>
      <w:r>
        <w:t>are în conceptul încorporat în token-uri</w:t>
      </w:r>
      <w:r w:rsidRPr="00206395">
        <w:t xml:space="preserve"> cu un vocabular de 2.</w:t>
      </w:r>
    </w:p>
    <w:p w:rsidR="00206395" w:rsidRDefault="00206395" w:rsidP="00CB6B15">
      <w:pPr>
        <w:pStyle w:val="ListParagraph"/>
        <w:numPr>
          <w:ilvl w:val="0"/>
          <w:numId w:val="14"/>
        </w:numPr>
        <w:jc w:val="both"/>
      </w:pPr>
      <w:r>
        <w:t>La fiecare token se adaugă o încorporare care conferă poziția sa din secvență.</w:t>
      </w:r>
    </w:p>
    <w:p w:rsidR="00206395" w:rsidRDefault="00206395" w:rsidP="00206395"/>
    <w:p w:rsidR="009853F5" w:rsidRDefault="00206395" w:rsidP="009853F5">
      <w:pPr>
        <w:keepNext/>
      </w:pPr>
      <w:r>
        <w:rPr>
          <w:noProof/>
          <w:lang w:val="en-US" w:eastAsia="en-US"/>
        </w:rPr>
        <w:drawing>
          <wp:inline distT="0" distB="0" distL="0" distR="0">
            <wp:extent cx="5731510" cy="1801471"/>
            <wp:effectExtent l="0" t="0" r="2540" b="8890"/>
            <wp:docPr id="13" name="Picture 13" descr="https://miro.medium.com/max/1174/0*m_kXt3uqZH9e7H4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174/0*m_kXt3uqZH9e7H4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801471"/>
                    </a:xfrm>
                    <a:prstGeom prst="rect">
                      <a:avLst/>
                    </a:prstGeom>
                    <a:noFill/>
                    <a:ln>
                      <a:noFill/>
                    </a:ln>
                  </pic:spPr>
                </pic:pic>
              </a:graphicData>
            </a:graphic>
          </wp:inline>
        </w:drawing>
      </w:r>
    </w:p>
    <w:p w:rsidR="00206395" w:rsidRDefault="00B85450" w:rsidP="009853F5">
      <w:pPr>
        <w:pStyle w:val="Caption"/>
        <w:jc w:val="center"/>
      </w:pPr>
      <w:bookmarkStart w:id="27" w:name="_Toc43818040"/>
      <w:r>
        <w:t>Figura</w:t>
      </w:r>
      <w:r w:rsidR="009853F5">
        <w:t xml:space="preserve"> </w:t>
      </w:r>
      <w:r w:rsidR="009853F5">
        <w:fldChar w:fldCharType="begin"/>
      </w:r>
      <w:r w:rsidR="009853F5">
        <w:instrText xml:space="preserve"> SEQ Figură \* ARABIC </w:instrText>
      </w:r>
      <w:r w:rsidR="009853F5">
        <w:fldChar w:fldCharType="separate"/>
      </w:r>
      <w:r w:rsidR="00435EAC">
        <w:rPr>
          <w:noProof/>
        </w:rPr>
        <w:t>5</w:t>
      </w:r>
      <w:r w:rsidR="009853F5">
        <w:fldChar w:fldCharType="end"/>
      </w:r>
      <w:r w:rsidR="009853F5">
        <w:t xml:space="preserve"> BERT Embeddings</w:t>
      </w:r>
      <w:bookmarkEnd w:id="27"/>
    </w:p>
    <w:p w:rsidR="00206395" w:rsidRDefault="00206395" w:rsidP="00580A0F">
      <w:pPr>
        <w:jc w:val="both"/>
        <w:rPr>
          <w:lang w:val="en-US"/>
        </w:rPr>
      </w:pPr>
      <w:r>
        <w:t>Pentru a putea sa prezică daca a doua propoziție este legată de prima, se parcurg următorii pași</w:t>
      </w:r>
      <w:r>
        <w:rPr>
          <w:lang w:val="en-US"/>
        </w:rPr>
        <w:t>:</w:t>
      </w:r>
    </w:p>
    <w:p w:rsidR="00206395" w:rsidRPr="00E528EF" w:rsidRDefault="00E528EF" w:rsidP="00CB6B15">
      <w:pPr>
        <w:pStyle w:val="ListParagraph"/>
        <w:numPr>
          <w:ilvl w:val="0"/>
          <w:numId w:val="15"/>
        </w:numPr>
        <w:jc w:val="both"/>
        <w:rPr>
          <w:lang w:val="en-US"/>
        </w:rPr>
      </w:pPr>
      <w:r>
        <w:t>Întreaga propoziție trece prin modelul Transformer.</w:t>
      </w:r>
    </w:p>
    <w:p w:rsidR="00E528EF" w:rsidRPr="00E528EF" w:rsidRDefault="00E528EF" w:rsidP="00CB6B15">
      <w:pPr>
        <w:pStyle w:val="ListParagraph"/>
        <w:numPr>
          <w:ilvl w:val="0"/>
          <w:numId w:val="15"/>
        </w:numPr>
        <w:jc w:val="both"/>
        <w:rPr>
          <w:lang w:val="en-US"/>
        </w:rPr>
      </w:pPr>
      <w:r>
        <w:t>Output-ul t</w:t>
      </w:r>
      <w:r w:rsidR="00D52438">
        <w:t>oken-ului CLS este transformat î</w:t>
      </w:r>
      <w:r>
        <w:t>n un vector de dimensiune 2x1, folosind un simplu strat de clasificare</w:t>
      </w:r>
    </w:p>
    <w:p w:rsidR="00E528EF" w:rsidRPr="00E528EF" w:rsidRDefault="00E528EF" w:rsidP="00CB6B15">
      <w:pPr>
        <w:pStyle w:val="ListParagraph"/>
        <w:numPr>
          <w:ilvl w:val="0"/>
          <w:numId w:val="15"/>
        </w:numPr>
        <w:jc w:val="both"/>
        <w:rPr>
          <w:lang w:val="en-US"/>
        </w:rPr>
      </w:pPr>
      <w:r>
        <w:t>Se calculează probabilitatea variabilei IsNextSequence folosind softmax.</w:t>
      </w:r>
    </w:p>
    <w:p w:rsidR="00E528EF" w:rsidRDefault="00E528EF" w:rsidP="00580A0F">
      <w:pPr>
        <w:jc w:val="both"/>
      </w:pPr>
      <w:r>
        <w:t>Când modelul BERT este antrenat, atât partea de Masked LM cât și partea de Predicție a propoziției următoare sunt antrenate împreună, cu scopul de a minimiza pierderea acestor metode.</w:t>
      </w:r>
    </w:p>
    <w:p w:rsidR="00436F14" w:rsidRDefault="00E528EF" w:rsidP="00580A0F">
      <w:pPr>
        <w:jc w:val="both"/>
        <w:rPr>
          <w:b/>
          <w:i/>
          <w:sz w:val="24"/>
          <w:szCs w:val="24"/>
        </w:rPr>
      </w:pPr>
      <w:r w:rsidRPr="00E528EF">
        <w:rPr>
          <w:b/>
          <w:i/>
          <w:sz w:val="24"/>
          <w:szCs w:val="24"/>
        </w:rPr>
        <w:t>Cum folosim BERT? (Fine-Tuning)</w:t>
      </w:r>
    </w:p>
    <w:p w:rsidR="00436F14" w:rsidRPr="00436F14" w:rsidRDefault="00436F14" w:rsidP="00580A0F">
      <w:pPr>
        <w:jc w:val="both"/>
        <w:rPr>
          <w:szCs w:val="22"/>
        </w:rPr>
      </w:pPr>
      <w:r w:rsidRPr="00436F14">
        <w:rPr>
          <w:szCs w:val="22"/>
        </w:rPr>
        <w:lastRenderedPageBreak/>
        <w:t>Utilizarea BERT pentru o sarcină specifică este relativ simplă:</w:t>
      </w:r>
    </w:p>
    <w:p w:rsidR="00436F14" w:rsidRDefault="00436F14" w:rsidP="00580A0F">
      <w:pPr>
        <w:jc w:val="both"/>
        <w:rPr>
          <w:szCs w:val="22"/>
        </w:rPr>
      </w:pPr>
      <w:r w:rsidRPr="00436F14">
        <w:rPr>
          <w:szCs w:val="22"/>
        </w:rPr>
        <w:t>BERT poate fi utilizat pentru o mare varietate de sarcini de limbaj, adăugând doar un strat mic la modelul de bază:</w:t>
      </w:r>
    </w:p>
    <w:p w:rsidR="00436F14" w:rsidRDefault="00436F14" w:rsidP="00CB6B15">
      <w:pPr>
        <w:pStyle w:val="ListParagraph"/>
        <w:numPr>
          <w:ilvl w:val="0"/>
          <w:numId w:val="16"/>
        </w:numPr>
        <w:jc w:val="both"/>
        <w:rPr>
          <w:szCs w:val="22"/>
        </w:rPr>
      </w:pPr>
      <w:r w:rsidRPr="00436F14">
        <w:rPr>
          <w:szCs w:val="22"/>
        </w:rPr>
        <w:t>Sarcinile de clasificare, cum ar fi analiza sentimentului, se realizează în mod similar clasificării</w:t>
      </w:r>
      <w:r>
        <w:rPr>
          <w:szCs w:val="22"/>
        </w:rPr>
        <w:t xml:space="preserve"> NSP</w:t>
      </w:r>
      <w:r w:rsidRPr="00436F14">
        <w:rPr>
          <w:szCs w:val="22"/>
        </w:rPr>
        <w:t>, adăugând un strat de clasificare în partea de sus a ieșirii Transformatorului pentru simbolul [CLS].</w:t>
      </w:r>
    </w:p>
    <w:p w:rsidR="00436F14" w:rsidRDefault="00D52438" w:rsidP="00CB6B15">
      <w:pPr>
        <w:pStyle w:val="ListParagraph"/>
        <w:numPr>
          <w:ilvl w:val="0"/>
          <w:numId w:val="16"/>
        </w:numPr>
        <w:jc w:val="both"/>
        <w:rPr>
          <w:szCs w:val="22"/>
        </w:rPr>
      </w:pPr>
      <w:r>
        <w:rPr>
          <w:szCs w:val="22"/>
        </w:rPr>
        <w:t>Î</w:t>
      </w:r>
      <w:r w:rsidR="00436F14">
        <w:rPr>
          <w:szCs w:val="22"/>
        </w:rPr>
        <w:t>n s</w:t>
      </w:r>
      <w:r w:rsidR="00436F14" w:rsidRPr="00436F14">
        <w:rPr>
          <w:szCs w:val="22"/>
        </w:rPr>
        <w:t>arcini de răspuns la întrebări (de ex. SQuAD v1.1), software-ul primește o întrebare cu privire la o secvență text și este obligat să marcheze răspunsul în secvență. Folosind BERT, un model Q&amp;A poate fi instruit învățând doi vectori suplimentari care marchează începutul și sfârșitul răspunsului.</w:t>
      </w:r>
    </w:p>
    <w:p w:rsidR="00436F14" w:rsidRDefault="00436F14" w:rsidP="00CB6B15">
      <w:pPr>
        <w:pStyle w:val="ListParagraph"/>
        <w:numPr>
          <w:ilvl w:val="0"/>
          <w:numId w:val="16"/>
        </w:numPr>
        <w:jc w:val="both"/>
        <w:rPr>
          <w:szCs w:val="22"/>
        </w:rPr>
      </w:pPr>
      <w:r>
        <w:rPr>
          <w:szCs w:val="22"/>
        </w:rPr>
        <w:t>În</w:t>
      </w:r>
      <w:r w:rsidRPr="00436F14">
        <w:rPr>
          <w:szCs w:val="22"/>
        </w:rPr>
        <w:t xml:space="preserve"> recunoaștere a entității (NER), software-ul primește o secvență text și este obligat să marcheze diferitele tipuri de entități (persoană, organizație, dată etc.) care apar în text. Folosind BERT, un model NER poate fi instruit alimentând vect</w:t>
      </w:r>
      <w:r>
        <w:rPr>
          <w:szCs w:val="22"/>
        </w:rPr>
        <w:t>orul de ieșire al fiecărui token</w:t>
      </w:r>
      <w:r w:rsidRPr="00436F14">
        <w:rPr>
          <w:szCs w:val="22"/>
        </w:rPr>
        <w:t xml:space="preserve"> într-un strat de clasificare care prezice eticheta NER.</w:t>
      </w:r>
    </w:p>
    <w:p w:rsidR="00FF1735" w:rsidRDefault="00FF1735" w:rsidP="00580A0F">
      <w:pPr>
        <w:jc w:val="both"/>
        <w:rPr>
          <w:szCs w:val="22"/>
        </w:rPr>
      </w:pPr>
      <w:r w:rsidRPr="00FF1735">
        <w:rPr>
          <w:szCs w:val="22"/>
        </w:rPr>
        <w:t>Dimensiunea modelului contează, chiar și la scară uriașă. BERT_large, cu 345 milioane de parametri, este cel mai mare model de acest gen. Este demonstrativ superioară la sarcinile la scară mică față de BERT_base, care utilizează aceeași arhitectură cu „doar” 110 milioane de parametri.</w:t>
      </w:r>
    </w:p>
    <w:p w:rsidR="00FF1735" w:rsidRDefault="00FF1735" w:rsidP="00580A0F">
      <w:pPr>
        <w:jc w:val="both"/>
        <w:rPr>
          <w:szCs w:val="22"/>
        </w:rPr>
      </w:pPr>
      <w:r w:rsidRPr="00FF1735">
        <w:rPr>
          <w:szCs w:val="22"/>
        </w:rPr>
        <w:t>Cu suficiente date de instruire</w:t>
      </w:r>
      <w:r>
        <w:rPr>
          <w:szCs w:val="22"/>
        </w:rPr>
        <w:t>, mai mulți pași de instruire înseamnă</w:t>
      </w:r>
      <w:r w:rsidRPr="00FF1735">
        <w:rPr>
          <w:szCs w:val="22"/>
        </w:rPr>
        <w:t xml:space="preserve"> o precizie mai mare. De exemplu, în sarcina MNLI, precizia BERT_base se îmbunătățește cu 1,0% atunci când este antrenat pe pași de 1M (dimensiune lot de 128.000 de cuvinte), comparativ cu pași de 500K cu aceeași dimensiune a lotului.</w:t>
      </w:r>
    </w:p>
    <w:p w:rsidR="009853F5" w:rsidRDefault="00FF1735" w:rsidP="00580A0F">
      <w:pPr>
        <w:keepNext/>
        <w:jc w:val="both"/>
      </w:pPr>
      <w:r w:rsidRPr="00FF1735">
        <w:rPr>
          <w:szCs w:val="22"/>
        </w:rPr>
        <w:t>Abordarea bidirecțională (MLM) a BERT converg mai lent decât abordările de la stânga la dreapta (deoarece doar 15% din cuvinte sunt prevăzute în fiecare lot), dar formarea bidirecțională întrece în</w:t>
      </w:r>
      <w:r w:rsidR="00580A0F">
        <w:rPr>
          <w:szCs w:val="22"/>
        </w:rPr>
        <w:t xml:space="preserve"> </w:t>
      </w:r>
      <w:r w:rsidRPr="00FF1735">
        <w:rPr>
          <w:szCs w:val="22"/>
        </w:rPr>
        <w:lastRenderedPageBreak/>
        <w:t>continuare formarea de la stânga la dreapta după un număr mic de etape de pre-instruire.</w:t>
      </w:r>
      <w:r w:rsidR="00A57815">
        <w:rPr>
          <w:szCs w:val="22"/>
        </w:rPr>
        <w:t>”</w:t>
      </w:r>
      <w:r w:rsidR="00A57815">
        <w:rPr>
          <w:szCs w:val="22"/>
          <w:vertAlign w:val="superscript"/>
        </w:rPr>
        <w:t>[7]</w:t>
      </w:r>
      <w:r>
        <w:rPr>
          <w:noProof/>
          <w:lang w:val="en-US" w:eastAsia="en-US"/>
        </w:rPr>
        <w:drawing>
          <wp:inline distT="0" distB="0" distL="0" distR="0">
            <wp:extent cx="5731510" cy="3789488"/>
            <wp:effectExtent l="0" t="0" r="2540" b="1905"/>
            <wp:docPr id="24" name="Picture 24" descr="https://miro.medium.com/max/1576/0*KONsqvDohE7ytu_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576/0*KONsqvDohE7ytu_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789488"/>
                    </a:xfrm>
                    <a:prstGeom prst="rect">
                      <a:avLst/>
                    </a:prstGeom>
                    <a:noFill/>
                    <a:ln>
                      <a:noFill/>
                    </a:ln>
                  </pic:spPr>
                </pic:pic>
              </a:graphicData>
            </a:graphic>
          </wp:inline>
        </w:drawing>
      </w:r>
    </w:p>
    <w:p w:rsidR="00FF1735" w:rsidRDefault="00B85450" w:rsidP="009853F5">
      <w:pPr>
        <w:pStyle w:val="Caption"/>
        <w:jc w:val="center"/>
      </w:pPr>
      <w:bookmarkStart w:id="28" w:name="_Toc43818041"/>
      <w:r>
        <w:t>Figura</w:t>
      </w:r>
      <w:r w:rsidR="009853F5">
        <w:t xml:space="preserve"> </w:t>
      </w:r>
      <w:r w:rsidR="009853F5">
        <w:fldChar w:fldCharType="begin"/>
      </w:r>
      <w:r w:rsidR="009853F5">
        <w:instrText xml:space="preserve"> SEQ Figură \* ARABIC </w:instrText>
      </w:r>
      <w:r w:rsidR="009853F5">
        <w:fldChar w:fldCharType="separate"/>
      </w:r>
      <w:r w:rsidR="00435EAC">
        <w:rPr>
          <w:noProof/>
        </w:rPr>
        <w:t>6</w:t>
      </w:r>
      <w:r w:rsidR="009853F5">
        <w:fldChar w:fldCharType="end"/>
      </w:r>
      <w:r w:rsidR="009853F5">
        <w:t xml:space="preserve"> Masked LM vs Left To Right</w:t>
      </w:r>
      <w:bookmarkEnd w:id="28"/>
    </w:p>
    <w:p w:rsidR="003E264E" w:rsidRPr="003E264E" w:rsidRDefault="00FF1735" w:rsidP="00580A0F">
      <w:pPr>
        <w:jc w:val="both"/>
      </w:pPr>
      <w:r>
        <w:t>BERT</w:t>
      </w:r>
      <w:r w:rsidRPr="00FF1735">
        <w:t xml:space="preserve"> reprezintă, fără îndoială, un progres în utilizarea învățării automate pentru procesarea limbajului natural. Faptul că este abordabil și permite o ajustare rapidă rapidă va permite probabil o gamă largă de aplicații practice în viitor.</w:t>
      </w:r>
    </w:p>
    <w:p w:rsidR="00653349" w:rsidRPr="00653349" w:rsidRDefault="00653349" w:rsidP="00580A0F">
      <w:pPr>
        <w:pStyle w:val="Heading2"/>
        <w:jc w:val="both"/>
        <w:rPr>
          <w:rStyle w:val="notranslate"/>
          <w:rFonts w:cs="Times New Roman"/>
          <w:bCs/>
          <w:color w:val="202122"/>
          <w:bdr w:val="none" w:sz="0" w:space="0" w:color="auto" w:frame="1"/>
          <w:shd w:val="clear" w:color="auto" w:fill="FFFFFF"/>
        </w:rPr>
      </w:pPr>
      <w:bookmarkStart w:id="29" w:name="_Toc43816630"/>
      <w:r>
        <w:rPr>
          <w:rStyle w:val="notranslate"/>
          <w:rFonts w:cs="Times New Roman"/>
          <w:bCs/>
          <w:color w:val="202122"/>
          <w:bdr w:val="none" w:sz="0" w:space="0" w:color="auto" w:frame="1"/>
          <w:shd w:val="clear" w:color="auto" w:fill="FFFFFF"/>
        </w:rPr>
        <w:t>GloVe</w:t>
      </w:r>
      <w:bookmarkEnd w:id="29"/>
    </w:p>
    <w:p w:rsidR="00653349" w:rsidRDefault="00653349" w:rsidP="00580A0F">
      <w:pPr>
        <w:jc w:val="both"/>
        <w:rPr>
          <w:rStyle w:val="notranslate"/>
          <w:rFonts w:cs="Times New Roman"/>
          <w:color w:val="202122"/>
          <w:szCs w:val="22"/>
          <w:bdr w:val="none" w:sz="0" w:space="0" w:color="auto" w:frame="1"/>
          <w:shd w:val="clear" w:color="auto" w:fill="FFFFFF"/>
        </w:rPr>
      </w:pPr>
      <w:r>
        <w:rPr>
          <w:rStyle w:val="notranslate"/>
          <w:rFonts w:cs="Times New Roman"/>
          <w:b/>
          <w:bCs/>
          <w:color w:val="202122"/>
          <w:szCs w:val="22"/>
          <w:bdr w:val="none" w:sz="0" w:space="0" w:color="auto" w:frame="1"/>
          <w:shd w:val="clear" w:color="auto" w:fill="FFFFFF"/>
        </w:rPr>
        <w:t xml:space="preserve"> „</w:t>
      </w:r>
      <w:r w:rsidRPr="0046643F">
        <w:rPr>
          <w:rStyle w:val="notranslate"/>
          <w:rFonts w:cs="Times New Roman"/>
          <w:b/>
          <w:bCs/>
          <w:color w:val="202122"/>
          <w:szCs w:val="22"/>
          <w:bdr w:val="none" w:sz="0" w:space="0" w:color="auto" w:frame="1"/>
          <w:shd w:val="clear" w:color="auto" w:fill="FFFFFF"/>
        </w:rPr>
        <w:t>GloVe</w:t>
      </w:r>
      <w:r w:rsidRPr="0046643F">
        <w:rPr>
          <w:rStyle w:val="notranslate"/>
          <w:rFonts w:cs="Times New Roman"/>
          <w:color w:val="202122"/>
          <w:szCs w:val="22"/>
          <w:bdr w:val="none" w:sz="0" w:space="0" w:color="auto" w:frame="1"/>
          <w:shd w:val="clear" w:color="auto" w:fill="FFFFFF"/>
        </w:rPr>
        <w:t xml:space="preserve"> , creat de </w:t>
      </w:r>
      <w:r w:rsidR="00011CB7">
        <w:rPr>
          <w:rStyle w:val="notranslate"/>
          <w:rFonts w:cs="Times New Roman"/>
          <w:color w:val="202122"/>
          <w:szCs w:val="22"/>
          <w:bdr w:val="none" w:sz="0" w:space="0" w:color="auto" w:frame="1"/>
          <w:shd w:val="clear" w:color="auto" w:fill="FFFFFF"/>
        </w:rPr>
        <w:t>la Global Vectors, este un algoritm</w:t>
      </w:r>
      <w:r w:rsidRPr="0046643F">
        <w:rPr>
          <w:rStyle w:val="notranslate"/>
          <w:rFonts w:cs="Times New Roman"/>
          <w:color w:val="202122"/>
          <w:szCs w:val="22"/>
          <w:bdr w:val="none" w:sz="0" w:space="0" w:color="auto" w:frame="1"/>
          <w:shd w:val="clear" w:color="auto" w:fill="FFFFFF"/>
        </w:rPr>
        <w:t xml:space="preserve"> pentru reprezentarea distribuită a cuvintelor.</w:t>
      </w:r>
      <w:r w:rsidRPr="0046643F">
        <w:rPr>
          <w:rFonts w:cs="Times New Roman"/>
          <w:color w:val="202122"/>
          <w:szCs w:val="22"/>
          <w:shd w:val="clear" w:color="auto" w:fill="FFFFFF"/>
        </w:rPr>
        <w:t> </w:t>
      </w:r>
      <w:r w:rsidRPr="0046643F">
        <w:rPr>
          <w:rStyle w:val="notranslate"/>
          <w:rFonts w:cs="Times New Roman"/>
          <w:color w:val="202122"/>
          <w:szCs w:val="22"/>
          <w:bdr w:val="none" w:sz="0" w:space="0" w:color="auto" w:frame="1"/>
          <w:shd w:val="clear" w:color="auto" w:fill="FFFFFF"/>
        </w:rPr>
        <w:t>Modelul este un algoritm de învățare nesupravegheat pentru obținerea reprezentărilor vectoriale pentru cuvinte.</w:t>
      </w:r>
      <w:r w:rsidRPr="0046643F">
        <w:rPr>
          <w:rFonts w:cs="Times New Roman"/>
          <w:color w:val="202122"/>
          <w:szCs w:val="22"/>
          <w:shd w:val="clear" w:color="auto" w:fill="FFFFFF"/>
        </w:rPr>
        <w:t> </w:t>
      </w:r>
      <w:r w:rsidRPr="0046643F">
        <w:rPr>
          <w:rStyle w:val="notranslate"/>
          <w:rFonts w:cs="Times New Roman"/>
          <w:color w:val="202122"/>
          <w:szCs w:val="22"/>
          <w:bdr w:val="none" w:sz="0" w:space="0" w:color="auto" w:frame="1"/>
          <w:shd w:val="clear" w:color="auto" w:fill="FFFFFF"/>
        </w:rPr>
        <w:t>Acest lucru este obținut prin cartografierea cuvintelor într-un spațiu semnificativ în care distanța dintre cuvinte este legată de similaritatea semantică</w:t>
      </w:r>
      <w:r>
        <w:rPr>
          <w:rStyle w:val="notranslate"/>
          <w:rFonts w:cs="Times New Roman"/>
          <w:color w:val="202122"/>
          <w:szCs w:val="22"/>
          <w:bdr w:val="none" w:sz="0" w:space="0" w:color="auto" w:frame="1"/>
          <w:shd w:val="clear" w:color="auto" w:fill="FFFFFF"/>
        </w:rPr>
        <w:t xml:space="preserve">. Antrenarea </w:t>
      </w:r>
      <w:r w:rsidRPr="0046643F">
        <w:rPr>
          <w:rStyle w:val="notranslate"/>
          <w:rFonts w:cs="Times New Roman"/>
          <w:color w:val="202122"/>
          <w:szCs w:val="22"/>
          <w:bdr w:val="none" w:sz="0" w:space="0" w:color="auto" w:frame="1"/>
          <w:shd w:val="clear" w:color="auto" w:fill="FFFFFF"/>
        </w:rPr>
        <w:t>se realizează pe statistici globale agregate de coincidență cuvânt-cuvânt dintr-un corpus, iar reprezentările rezultate prezintă substructuri liniare interesante ale spațiului vectorului cuvânt .</w:t>
      </w:r>
      <w:r w:rsidRPr="0046643F">
        <w:rPr>
          <w:rFonts w:cs="Times New Roman"/>
          <w:color w:val="202122"/>
          <w:szCs w:val="22"/>
          <w:shd w:val="clear" w:color="auto" w:fill="FFFFFF"/>
        </w:rPr>
        <w:t> </w:t>
      </w:r>
      <w:r w:rsidRPr="0046643F">
        <w:rPr>
          <w:rStyle w:val="notranslate"/>
          <w:rFonts w:cs="Times New Roman"/>
          <w:color w:val="202122"/>
          <w:szCs w:val="22"/>
          <w:bdr w:val="none" w:sz="0" w:space="0" w:color="auto" w:frame="1"/>
          <w:shd w:val="clear" w:color="auto" w:fill="FFFFFF"/>
        </w:rPr>
        <w:t>Este dezvoltat ca un proiect open-source la Stanford</w:t>
      </w:r>
      <w:r>
        <w:rPr>
          <w:rStyle w:val="notranslate"/>
          <w:rFonts w:cs="Times New Roman"/>
          <w:color w:val="202122"/>
          <w:szCs w:val="22"/>
          <w:bdr w:val="none" w:sz="0" w:space="0" w:color="auto" w:frame="1"/>
          <w:shd w:val="clear" w:color="auto" w:fill="FFFFFF"/>
        </w:rPr>
        <w:t>.</w:t>
      </w:r>
      <w:r w:rsidRPr="0046643F">
        <w:rPr>
          <w:rStyle w:val="notranslate"/>
          <w:rFonts w:cs="Times New Roman"/>
          <w:color w:val="202122"/>
          <w:szCs w:val="22"/>
          <w:bdr w:val="none" w:sz="0" w:space="0" w:color="auto" w:frame="1"/>
          <w:shd w:val="clear" w:color="auto" w:fill="FFFFFF"/>
        </w:rPr>
        <w:t> Ca model de regresie log-bilineară pentru învățarea nesupervizată a reprezentărilor de cuvinte, combină caracteristicile a două familii de modele, și anume factorizarea matricei globale și metodele de fereastră a contextului local.</w:t>
      </w:r>
    </w:p>
    <w:p w:rsidR="00011CB7" w:rsidRDefault="00653349" w:rsidP="00580A0F">
      <w:pPr>
        <w:jc w:val="both"/>
        <w:rPr>
          <w:rStyle w:val="notranslate"/>
          <w:rFonts w:cs="Times New Roman"/>
          <w:color w:val="202122"/>
          <w:szCs w:val="22"/>
          <w:bdr w:val="none" w:sz="0" w:space="0" w:color="auto" w:frame="1"/>
          <w:shd w:val="clear" w:color="auto" w:fill="FFFFFF"/>
          <w:vertAlign w:val="superscript"/>
          <w:lang w:val="en-US"/>
        </w:rPr>
      </w:pPr>
      <w:r>
        <w:rPr>
          <w:rStyle w:val="notranslate"/>
          <w:rFonts w:cs="Times New Roman"/>
          <w:color w:val="202122"/>
          <w:szCs w:val="22"/>
          <w:bdr w:val="none" w:sz="0" w:space="0" w:color="auto" w:frame="1"/>
          <w:shd w:val="clear" w:color="auto" w:fill="FFFFFF"/>
        </w:rPr>
        <w:t xml:space="preserve">GloVe poate fi de asemenea folosit pentru a găsi relații între cuvinte precum sinonime și coduri poștale. Este de asemenea folosit de către modelul </w:t>
      </w:r>
      <w:r w:rsidRPr="00653349">
        <w:rPr>
          <w:rStyle w:val="notranslate"/>
          <w:rFonts w:cs="Times New Roman"/>
          <w:i/>
          <w:color w:val="202122"/>
          <w:szCs w:val="22"/>
          <w:bdr w:val="none" w:sz="0" w:space="0" w:color="auto" w:frame="1"/>
          <w:shd w:val="clear" w:color="auto" w:fill="FFFFFF"/>
        </w:rPr>
        <w:t>SpaCy</w:t>
      </w:r>
      <w:r>
        <w:rPr>
          <w:rStyle w:val="notranslate"/>
          <w:rFonts w:cs="Times New Roman"/>
          <w:color w:val="202122"/>
          <w:szCs w:val="22"/>
          <w:bdr w:val="none" w:sz="0" w:space="0" w:color="auto" w:frame="1"/>
          <w:shd w:val="clear" w:color="auto" w:fill="FFFFFF"/>
        </w:rPr>
        <w:t xml:space="preserve"> pentru a definii relații semantice </w:t>
      </w:r>
      <w:r w:rsidR="000902E1">
        <w:rPr>
          <w:rStyle w:val="notranslate"/>
          <w:rFonts w:cs="Times New Roman"/>
          <w:color w:val="202122"/>
          <w:szCs w:val="22"/>
          <w:bdr w:val="none" w:sz="0" w:space="0" w:color="auto" w:frame="1"/>
          <w:shd w:val="clear" w:color="auto" w:fill="FFFFFF"/>
        </w:rPr>
        <w:t xml:space="preserve">pentru word </w:t>
      </w:r>
      <w:r w:rsidR="000902E1">
        <w:rPr>
          <w:rStyle w:val="notranslate"/>
          <w:rFonts w:cs="Times New Roman"/>
          <w:color w:val="202122"/>
          <w:szCs w:val="22"/>
          <w:bdr w:val="none" w:sz="0" w:space="0" w:color="auto" w:frame="1"/>
          <w:shd w:val="clear" w:color="auto" w:fill="FFFFFF"/>
        </w:rPr>
        <w:lastRenderedPageBreak/>
        <w:t>embeddings/ feature vectors ca ulterior să fie folosite metode precum similaritatea cosinus sau chiar distanța euclidiană pe aceste relații.</w:t>
      </w:r>
      <w:r>
        <w:rPr>
          <w:rStyle w:val="notranslate"/>
          <w:rFonts w:cs="Times New Roman"/>
          <w:color w:val="202122"/>
          <w:szCs w:val="22"/>
          <w:bdr w:val="none" w:sz="0" w:space="0" w:color="auto" w:frame="1"/>
          <w:shd w:val="clear" w:color="auto" w:fill="FFFFFF"/>
        </w:rPr>
        <w:t>”</w:t>
      </w:r>
      <w:r w:rsidR="000902E1" w:rsidRPr="000902E1">
        <w:rPr>
          <w:rStyle w:val="notranslate"/>
          <w:rFonts w:cs="Times New Roman"/>
          <w:color w:val="202122"/>
          <w:szCs w:val="22"/>
          <w:bdr w:val="none" w:sz="0" w:space="0" w:color="auto" w:frame="1"/>
          <w:shd w:val="clear" w:color="auto" w:fill="FFFFFF"/>
          <w:vertAlign w:val="superscript"/>
          <w:lang w:val="en-US"/>
        </w:rPr>
        <w:t>[</w:t>
      </w:r>
      <w:r w:rsidR="00A57815">
        <w:rPr>
          <w:rStyle w:val="notranslate"/>
          <w:rFonts w:cs="Times New Roman"/>
          <w:color w:val="202122"/>
          <w:szCs w:val="22"/>
          <w:bdr w:val="none" w:sz="0" w:space="0" w:color="auto" w:frame="1"/>
          <w:shd w:val="clear" w:color="auto" w:fill="FFFFFF"/>
          <w:vertAlign w:val="superscript"/>
          <w:lang w:val="en-US"/>
        </w:rPr>
        <w:t>8</w:t>
      </w:r>
      <w:r w:rsidR="000902E1" w:rsidRPr="000902E1">
        <w:rPr>
          <w:rStyle w:val="notranslate"/>
          <w:rFonts w:cs="Times New Roman"/>
          <w:color w:val="202122"/>
          <w:szCs w:val="22"/>
          <w:bdr w:val="none" w:sz="0" w:space="0" w:color="auto" w:frame="1"/>
          <w:shd w:val="clear" w:color="auto" w:fill="FFFFFF"/>
          <w:vertAlign w:val="superscript"/>
          <w:lang w:val="en-US"/>
        </w:rPr>
        <w:t>]</w:t>
      </w:r>
    </w:p>
    <w:p w:rsidR="00011CB7" w:rsidRDefault="00D52438" w:rsidP="00580A0F">
      <w:pPr>
        <w:jc w:val="both"/>
        <w:rPr>
          <w:rStyle w:val="notranslate"/>
          <w:rFonts w:cs="Times New Roman"/>
          <w:color w:val="202122"/>
          <w:szCs w:val="22"/>
          <w:bdr w:val="none" w:sz="0" w:space="0" w:color="auto" w:frame="1"/>
          <w:shd w:val="clear" w:color="auto" w:fill="FFFFFF"/>
        </w:rPr>
      </w:pPr>
      <w:r>
        <w:rPr>
          <w:rStyle w:val="notranslate"/>
          <w:rFonts w:cs="Times New Roman"/>
          <w:color w:val="202122"/>
          <w:szCs w:val="22"/>
          <w:bdr w:val="none" w:sz="0" w:space="0" w:color="auto" w:frame="1"/>
          <w:shd w:val="clear" w:color="auto" w:fill="FFFFFF"/>
          <w:lang w:val="en-US"/>
        </w:rPr>
        <w:t>GloVe î</w:t>
      </w:r>
      <w:r w:rsidR="00011CB7">
        <w:rPr>
          <w:rStyle w:val="notranslate"/>
          <w:rFonts w:cs="Times New Roman"/>
          <w:color w:val="202122"/>
          <w:szCs w:val="22"/>
          <w:bdr w:val="none" w:sz="0" w:space="0" w:color="auto" w:frame="1"/>
          <w:shd w:val="clear" w:color="auto" w:fill="FFFFFF"/>
          <w:lang w:val="en-US"/>
        </w:rPr>
        <w:t>ncearc</w:t>
      </w:r>
      <w:r w:rsidR="00011CB7">
        <w:rPr>
          <w:rStyle w:val="notranslate"/>
          <w:rFonts w:cs="Times New Roman"/>
          <w:color w:val="202122"/>
          <w:szCs w:val="22"/>
          <w:bdr w:val="none" w:sz="0" w:space="0" w:color="auto" w:frame="1"/>
          <w:shd w:val="clear" w:color="auto" w:fill="FFFFFF"/>
        </w:rPr>
        <w:t>ă să atingă 2 scopuri</w:t>
      </w:r>
    </w:p>
    <w:p w:rsidR="00011CB7" w:rsidRDefault="00011CB7" w:rsidP="00CB6B15">
      <w:pPr>
        <w:pStyle w:val="ListParagraph"/>
        <w:numPr>
          <w:ilvl w:val="0"/>
          <w:numId w:val="17"/>
        </w:numPr>
        <w:jc w:val="both"/>
        <w:rPr>
          <w:rFonts w:cs="Times New Roman"/>
          <w:color w:val="202122"/>
          <w:szCs w:val="22"/>
          <w:bdr w:val="none" w:sz="0" w:space="0" w:color="auto" w:frame="1"/>
          <w:shd w:val="clear" w:color="auto" w:fill="FFFFFF"/>
        </w:rPr>
      </w:pPr>
      <w:r>
        <w:rPr>
          <w:rFonts w:cs="Times New Roman"/>
          <w:color w:val="202122"/>
          <w:szCs w:val="22"/>
          <w:bdr w:val="none" w:sz="0" w:space="0" w:color="auto" w:frame="1"/>
          <w:shd w:val="clear" w:color="auto" w:fill="FFFFFF"/>
        </w:rPr>
        <w:t>Să creeze word embeddings ca</w:t>
      </w:r>
      <w:r w:rsidR="00D52438">
        <w:rPr>
          <w:rFonts w:cs="Times New Roman"/>
          <w:color w:val="202122"/>
          <w:szCs w:val="22"/>
          <w:bdr w:val="none" w:sz="0" w:space="0" w:color="auto" w:frame="1"/>
          <w:shd w:val="clear" w:color="auto" w:fill="FFFFFF"/>
        </w:rPr>
        <w:t>re sa dețină sens î</w:t>
      </w:r>
      <w:r>
        <w:rPr>
          <w:rFonts w:cs="Times New Roman"/>
          <w:color w:val="202122"/>
          <w:szCs w:val="22"/>
          <w:bdr w:val="none" w:sz="0" w:space="0" w:color="auto" w:frame="1"/>
          <w:shd w:val="clear" w:color="auto" w:fill="FFFFFF"/>
        </w:rPr>
        <w:t>n spațiul vectorial</w:t>
      </w:r>
    </w:p>
    <w:p w:rsidR="00011CB7" w:rsidRDefault="00011CB7" w:rsidP="00CB6B15">
      <w:pPr>
        <w:pStyle w:val="ListParagraph"/>
        <w:numPr>
          <w:ilvl w:val="0"/>
          <w:numId w:val="17"/>
        </w:numPr>
        <w:jc w:val="both"/>
        <w:rPr>
          <w:rFonts w:cs="Times New Roman"/>
          <w:color w:val="202122"/>
          <w:szCs w:val="22"/>
          <w:bdr w:val="none" w:sz="0" w:space="0" w:color="auto" w:frame="1"/>
          <w:shd w:val="clear" w:color="auto" w:fill="FFFFFF"/>
        </w:rPr>
      </w:pPr>
      <w:r w:rsidRPr="00011CB7">
        <w:rPr>
          <w:rFonts w:cs="Times New Roman"/>
          <w:color w:val="202122"/>
          <w:szCs w:val="22"/>
          <w:bdr w:val="none" w:sz="0" w:space="0" w:color="auto" w:frame="1"/>
          <w:shd w:val="clear" w:color="auto" w:fill="FFFFFF"/>
        </w:rPr>
        <w:t>Profită de statisticile glob</w:t>
      </w:r>
      <w:r>
        <w:rPr>
          <w:rFonts w:cs="Times New Roman"/>
          <w:color w:val="202122"/>
          <w:szCs w:val="22"/>
          <w:bdr w:val="none" w:sz="0" w:space="0" w:color="auto" w:frame="1"/>
          <w:shd w:val="clear" w:color="auto" w:fill="FFFFFF"/>
        </w:rPr>
        <w:t>ale de numărare, în loc de</w:t>
      </w:r>
      <w:r w:rsidRPr="00011CB7">
        <w:rPr>
          <w:rFonts w:cs="Times New Roman"/>
          <w:color w:val="202122"/>
          <w:szCs w:val="22"/>
          <w:bdr w:val="none" w:sz="0" w:space="0" w:color="auto" w:frame="1"/>
          <w:shd w:val="clear" w:color="auto" w:fill="FFFFFF"/>
        </w:rPr>
        <w:t xml:space="preserve"> informațiile locale</w:t>
      </w:r>
    </w:p>
    <w:p w:rsidR="00011CB7" w:rsidRDefault="00011CB7" w:rsidP="00580A0F">
      <w:pPr>
        <w:jc w:val="both"/>
        <w:rPr>
          <w:rFonts w:cs="Times New Roman"/>
          <w:color w:val="202122"/>
          <w:szCs w:val="22"/>
          <w:bdr w:val="none" w:sz="0" w:space="0" w:color="auto" w:frame="1"/>
          <w:shd w:val="clear" w:color="auto" w:fill="FFFFFF"/>
        </w:rPr>
      </w:pPr>
      <w:r w:rsidRPr="00011CB7">
        <w:rPr>
          <w:rFonts w:cs="Times New Roman"/>
          <w:color w:val="202122"/>
          <w:szCs w:val="22"/>
          <w:bdr w:val="none" w:sz="0" w:space="0" w:color="auto" w:frame="1"/>
          <w:shd w:val="clear" w:color="auto" w:fill="FFFFFF"/>
        </w:rPr>
        <w:t>Spre deosebire de word2vec - care învață prin transmiterea de propoziții - GloVe învață pe baza unei matrice de coincidență și antrenează vectori de cuvinte, astfel încât diferențele lor prezic raporturi de coincidență</w:t>
      </w:r>
      <w:r>
        <w:rPr>
          <w:rFonts w:cs="Times New Roman"/>
          <w:color w:val="202122"/>
          <w:szCs w:val="22"/>
          <w:bdr w:val="none" w:sz="0" w:space="0" w:color="auto" w:frame="1"/>
          <w:shd w:val="clear" w:color="auto" w:fill="FFFFFF"/>
        </w:rPr>
        <w:t>.</w:t>
      </w:r>
    </w:p>
    <w:p w:rsidR="00011CB7" w:rsidRDefault="00011CB7" w:rsidP="00580A0F">
      <w:pPr>
        <w:jc w:val="both"/>
        <w:rPr>
          <w:rFonts w:cs="Times New Roman"/>
          <w:b/>
          <w:i/>
          <w:color w:val="202122"/>
          <w:sz w:val="24"/>
          <w:szCs w:val="24"/>
          <w:bdr w:val="none" w:sz="0" w:space="0" w:color="auto" w:frame="1"/>
          <w:shd w:val="clear" w:color="auto" w:fill="FFFFFF"/>
        </w:rPr>
      </w:pPr>
      <w:r w:rsidRPr="00011CB7">
        <w:rPr>
          <w:rFonts w:cs="Times New Roman"/>
          <w:b/>
          <w:i/>
          <w:color w:val="202122"/>
          <w:sz w:val="24"/>
          <w:szCs w:val="24"/>
          <w:bdr w:val="none" w:sz="0" w:space="0" w:color="auto" w:frame="1"/>
          <w:shd w:val="clear" w:color="auto" w:fill="FFFFFF"/>
        </w:rPr>
        <w:t>Cum folosim GloVe?</w:t>
      </w:r>
    </w:p>
    <w:p w:rsidR="00011CB7" w:rsidRDefault="00011CB7" w:rsidP="00580A0F">
      <w:pPr>
        <w:jc w:val="both"/>
        <w:rPr>
          <w:rFonts w:cs="Times New Roman"/>
          <w:color w:val="202122"/>
          <w:szCs w:val="22"/>
          <w:bdr w:val="none" w:sz="0" w:space="0" w:color="auto" w:frame="1"/>
          <w:shd w:val="clear" w:color="auto" w:fill="FFFFFF"/>
        </w:rPr>
      </w:pPr>
      <w:r w:rsidRPr="00011CB7">
        <w:rPr>
          <w:rFonts w:cs="Times New Roman"/>
          <w:color w:val="202122"/>
          <w:szCs w:val="22"/>
          <w:bdr w:val="none" w:sz="0" w:space="0" w:color="auto" w:frame="1"/>
          <w:shd w:val="clear" w:color="auto" w:fill="FFFFFF"/>
        </w:rPr>
        <w:t>Primul pas este construirea unei matrice de coincidență. De asemenea, GloVe ține cont de contextul local, calculând matricea de coincidență folosind o dimensiune fixă ​​a ferestrei (cuvintele sunt considerate că apar simultan atunci când apar împreună într-o fereastră fixă). De exemplu, propoziția</w:t>
      </w:r>
      <w:r>
        <w:rPr>
          <w:rFonts w:cs="Times New Roman"/>
          <w:color w:val="202122"/>
          <w:szCs w:val="22"/>
          <w:bdr w:val="none" w:sz="0" w:space="0" w:color="auto" w:frame="1"/>
          <w:shd w:val="clear" w:color="auto" w:fill="FFFFFF"/>
        </w:rPr>
        <w:t xml:space="preserve"> </w:t>
      </w:r>
      <w:r w:rsidRPr="00011CB7">
        <w:rPr>
          <w:rFonts w:cs="Times New Roman"/>
          <w:color w:val="202122"/>
          <w:szCs w:val="22"/>
          <w:bdr w:val="none" w:sz="0" w:space="0" w:color="auto" w:frame="1"/>
          <w:shd w:val="clear" w:color="auto" w:fill="FFFFFF"/>
        </w:rPr>
        <w:t>"</w:t>
      </w:r>
      <w:r>
        <w:rPr>
          <w:rFonts w:cs="Times New Roman"/>
          <w:color w:val="202122"/>
          <w:szCs w:val="22"/>
          <w:bdr w:val="none" w:sz="0" w:space="0" w:color="auto" w:frame="1"/>
          <w:shd w:val="clear" w:color="auto" w:fill="FFFFFF"/>
        </w:rPr>
        <w:t>The cat sat on the mat</w:t>
      </w:r>
      <w:r w:rsidRPr="00011CB7">
        <w:rPr>
          <w:rFonts w:cs="Times New Roman"/>
          <w:color w:val="202122"/>
          <w:szCs w:val="22"/>
          <w:bdr w:val="none" w:sz="0" w:space="0" w:color="auto" w:frame="1"/>
          <w:shd w:val="clear" w:color="auto" w:fill="FFFFFF"/>
        </w:rPr>
        <w:t>"</w:t>
      </w:r>
      <w:r>
        <w:rPr>
          <w:rFonts w:cs="Times New Roman"/>
          <w:color w:val="202122"/>
          <w:szCs w:val="22"/>
          <w:bdr w:val="none" w:sz="0" w:space="0" w:color="auto" w:frame="1"/>
          <w:shd w:val="clear" w:color="auto" w:fill="FFFFFF"/>
        </w:rPr>
        <w:t xml:space="preserve"> </w:t>
      </w:r>
      <w:r w:rsidRPr="00011CB7">
        <w:rPr>
          <w:rFonts w:cs="Times New Roman"/>
          <w:color w:val="202122"/>
          <w:szCs w:val="22"/>
          <w:bdr w:val="none" w:sz="0" w:space="0" w:color="auto" w:frame="1"/>
          <w:shd w:val="clear" w:color="auto" w:fill="FFFFFF"/>
        </w:rPr>
        <w:t>cu o dimensiune 2 ar fi convertit</w:t>
      </w:r>
      <w:r>
        <w:rPr>
          <w:rFonts w:cs="Times New Roman"/>
          <w:color w:val="202122"/>
          <w:szCs w:val="22"/>
          <w:bdr w:val="none" w:sz="0" w:space="0" w:color="auto" w:frame="1"/>
          <w:shd w:val="clear" w:color="auto" w:fill="FFFFFF"/>
        </w:rPr>
        <w:t>ă</w:t>
      </w:r>
      <w:r w:rsidRPr="00011CB7">
        <w:rPr>
          <w:rFonts w:cs="Times New Roman"/>
          <w:color w:val="202122"/>
          <w:szCs w:val="22"/>
          <w:bdr w:val="none" w:sz="0" w:space="0" w:color="auto" w:frame="1"/>
          <w:shd w:val="clear" w:color="auto" w:fill="FFFFFF"/>
        </w:rPr>
        <w:t xml:space="preserve"> în matricea de coincidență</w:t>
      </w:r>
      <w:r w:rsidR="00580A0F">
        <w:rPr>
          <w:rFonts w:cs="Times New Roman"/>
          <w:color w:val="202122"/>
          <w:szCs w:val="22"/>
          <w:bdr w:val="none" w:sz="0" w:space="0" w:color="auto" w:frame="1"/>
          <w:shd w:val="clear" w:color="auto" w:fill="FFFFFF"/>
        </w:rPr>
        <w:t>:</w:t>
      </w:r>
    </w:p>
    <w:p w:rsidR="00C64D5B" w:rsidRDefault="00C64D5B" w:rsidP="00C64D5B">
      <w:pPr>
        <w:pStyle w:val="Caption"/>
        <w:keepNext/>
        <w:jc w:val="center"/>
      </w:pPr>
    </w:p>
    <w:p w:rsidR="009853F5" w:rsidRDefault="00B85450" w:rsidP="009853F5">
      <w:pPr>
        <w:pStyle w:val="Caption"/>
        <w:keepNext/>
        <w:jc w:val="center"/>
      </w:pPr>
      <w:r>
        <w:t>Tabel</w:t>
      </w:r>
      <w:r w:rsidR="009853F5">
        <w:t xml:space="preserve"> </w:t>
      </w:r>
      <w:r w:rsidR="009853F5">
        <w:fldChar w:fldCharType="begin"/>
      </w:r>
      <w:r w:rsidR="009853F5">
        <w:instrText xml:space="preserve"> SEQ Table \* ARABIC </w:instrText>
      </w:r>
      <w:r w:rsidR="009853F5">
        <w:fldChar w:fldCharType="separate"/>
      </w:r>
      <w:r w:rsidR="00435EAC">
        <w:rPr>
          <w:noProof/>
        </w:rPr>
        <w:t>1</w:t>
      </w:r>
      <w:r w:rsidR="009853F5">
        <w:fldChar w:fldCharType="end"/>
      </w:r>
      <w:r w:rsidR="009853F5">
        <w:t xml:space="preserve"> Matricea de coincidență</w:t>
      </w:r>
    </w:p>
    <w:tbl>
      <w:tblPr>
        <w:tblStyle w:val="TableGrid"/>
        <w:tblW w:w="0" w:type="auto"/>
        <w:jc w:val="center"/>
        <w:tblLook w:val="04A0" w:firstRow="1" w:lastRow="0" w:firstColumn="1" w:lastColumn="0" w:noHBand="0" w:noVBand="1"/>
      </w:tblPr>
      <w:tblGrid>
        <w:gridCol w:w="787"/>
        <w:gridCol w:w="787"/>
        <w:gridCol w:w="787"/>
        <w:gridCol w:w="787"/>
        <w:gridCol w:w="787"/>
        <w:gridCol w:w="787"/>
      </w:tblGrid>
      <w:tr w:rsidR="00011CB7" w:rsidTr="00C64D5B">
        <w:trPr>
          <w:trHeight w:val="381"/>
          <w:jc w:val="center"/>
        </w:trPr>
        <w:tc>
          <w:tcPr>
            <w:tcW w:w="787" w:type="dxa"/>
          </w:tcPr>
          <w:p w:rsidR="00011CB7" w:rsidRDefault="00011CB7" w:rsidP="00011CB7">
            <w:pPr>
              <w:rPr>
                <w:rFonts w:cs="Times New Roman"/>
                <w:color w:val="202122"/>
                <w:szCs w:val="22"/>
                <w:bdr w:val="none" w:sz="0" w:space="0" w:color="auto" w:frame="1"/>
                <w:shd w:val="clear" w:color="auto" w:fill="FFFFFF"/>
              </w:rPr>
            </w:pPr>
          </w:p>
        </w:tc>
        <w:tc>
          <w:tcPr>
            <w:tcW w:w="787" w:type="dxa"/>
          </w:tcPr>
          <w:p w:rsidR="00011CB7" w:rsidRDefault="00011CB7" w:rsidP="00011CB7">
            <w:pPr>
              <w:jc w:val="center"/>
              <w:rPr>
                <w:rFonts w:cs="Times New Roman"/>
                <w:color w:val="202122"/>
                <w:szCs w:val="22"/>
                <w:bdr w:val="none" w:sz="0" w:space="0" w:color="auto" w:frame="1"/>
                <w:shd w:val="clear" w:color="auto" w:fill="FFFFFF"/>
              </w:rPr>
            </w:pPr>
            <w:r>
              <w:rPr>
                <w:rFonts w:cs="Times New Roman"/>
                <w:color w:val="202122"/>
                <w:szCs w:val="22"/>
                <w:bdr w:val="none" w:sz="0" w:space="0" w:color="auto" w:frame="1"/>
                <w:shd w:val="clear" w:color="auto" w:fill="FFFFFF"/>
              </w:rPr>
              <w:t>the</w:t>
            </w:r>
          </w:p>
        </w:tc>
        <w:tc>
          <w:tcPr>
            <w:tcW w:w="787" w:type="dxa"/>
          </w:tcPr>
          <w:p w:rsidR="00011CB7" w:rsidRDefault="00011CB7" w:rsidP="00011CB7">
            <w:pPr>
              <w:jc w:val="center"/>
              <w:rPr>
                <w:rFonts w:cs="Times New Roman"/>
                <w:color w:val="202122"/>
                <w:szCs w:val="22"/>
                <w:bdr w:val="none" w:sz="0" w:space="0" w:color="auto" w:frame="1"/>
                <w:shd w:val="clear" w:color="auto" w:fill="FFFFFF"/>
              </w:rPr>
            </w:pPr>
            <w:r>
              <w:rPr>
                <w:rFonts w:cs="Times New Roman"/>
                <w:color w:val="202122"/>
                <w:szCs w:val="22"/>
                <w:bdr w:val="none" w:sz="0" w:space="0" w:color="auto" w:frame="1"/>
                <w:shd w:val="clear" w:color="auto" w:fill="FFFFFF"/>
              </w:rPr>
              <w:t>cat</w:t>
            </w:r>
          </w:p>
        </w:tc>
        <w:tc>
          <w:tcPr>
            <w:tcW w:w="787" w:type="dxa"/>
          </w:tcPr>
          <w:p w:rsidR="00011CB7" w:rsidRDefault="00011CB7" w:rsidP="00011CB7">
            <w:pPr>
              <w:jc w:val="center"/>
              <w:rPr>
                <w:rFonts w:cs="Times New Roman"/>
                <w:color w:val="202122"/>
                <w:szCs w:val="22"/>
                <w:bdr w:val="none" w:sz="0" w:space="0" w:color="auto" w:frame="1"/>
                <w:shd w:val="clear" w:color="auto" w:fill="FFFFFF"/>
              </w:rPr>
            </w:pPr>
            <w:r>
              <w:rPr>
                <w:rFonts w:cs="Times New Roman"/>
                <w:color w:val="202122"/>
                <w:szCs w:val="22"/>
                <w:bdr w:val="none" w:sz="0" w:space="0" w:color="auto" w:frame="1"/>
                <w:shd w:val="clear" w:color="auto" w:fill="FFFFFF"/>
              </w:rPr>
              <w:t>sat</w:t>
            </w:r>
          </w:p>
        </w:tc>
        <w:tc>
          <w:tcPr>
            <w:tcW w:w="787" w:type="dxa"/>
          </w:tcPr>
          <w:p w:rsidR="00011CB7" w:rsidRDefault="00011CB7" w:rsidP="00011CB7">
            <w:pPr>
              <w:jc w:val="center"/>
              <w:rPr>
                <w:rFonts w:cs="Times New Roman"/>
                <w:color w:val="202122"/>
                <w:szCs w:val="22"/>
                <w:bdr w:val="none" w:sz="0" w:space="0" w:color="auto" w:frame="1"/>
                <w:shd w:val="clear" w:color="auto" w:fill="FFFFFF"/>
              </w:rPr>
            </w:pPr>
            <w:r>
              <w:rPr>
                <w:rFonts w:cs="Times New Roman"/>
                <w:color w:val="202122"/>
                <w:szCs w:val="22"/>
                <w:bdr w:val="none" w:sz="0" w:space="0" w:color="auto" w:frame="1"/>
                <w:shd w:val="clear" w:color="auto" w:fill="FFFFFF"/>
              </w:rPr>
              <w:t>on</w:t>
            </w:r>
          </w:p>
        </w:tc>
        <w:tc>
          <w:tcPr>
            <w:tcW w:w="787" w:type="dxa"/>
          </w:tcPr>
          <w:p w:rsidR="00011CB7" w:rsidRDefault="00011CB7" w:rsidP="00011CB7">
            <w:pPr>
              <w:jc w:val="center"/>
              <w:rPr>
                <w:rFonts w:cs="Times New Roman"/>
                <w:color w:val="202122"/>
                <w:szCs w:val="22"/>
                <w:bdr w:val="none" w:sz="0" w:space="0" w:color="auto" w:frame="1"/>
                <w:shd w:val="clear" w:color="auto" w:fill="FFFFFF"/>
              </w:rPr>
            </w:pPr>
            <w:r>
              <w:rPr>
                <w:rFonts w:cs="Times New Roman"/>
                <w:color w:val="202122"/>
                <w:szCs w:val="22"/>
                <w:bdr w:val="none" w:sz="0" w:space="0" w:color="auto" w:frame="1"/>
                <w:shd w:val="clear" w:color="auto" w:fill="FFFFFF"/>
              </w:rPr>
              <w:t>mat</w:t>
            </w:r>
          </w:p>
        </w:tc>
      </w:tr>
      <w:tr w:rsidR="00011CB7" w:rsidTr="00C64D5B">
        <w:trPr>
          <w:trHeight w:val="654"/>
          <w:jc w:val="center"/>
        </w:trPr>
        <w:tc>
          <w:tcPr>
            <w:tcW w:w="787" w:type="dxa"/>
          </w:tcPr>
          <w:p w:rsidR="00011CB7" w:rsidRDefault="00011CB7" w:rsidP="00011CB7">
            <w:pPr>
              <w:rPr>
                <w:rFonts w:cs="Times New Roman"/>
                <w:color w:val="202122"/>
                <w:szCs w:val="22"/>
                <w:bdr w:val="none" w:sz="0" w:space="0" w:color="auto" w:frame="1"/>
                <w:shd w:val="clear" w:color="auto" w:fill="FFFFFF"/>
              </w:rPr>
            </w:pPr>
            <w:r>
              <w:rPr>
                <w:rFonts w:cs="Times New Roman"/>
                <w:color w:val="202122"/>
                <w:szCs w:val="22"/>
                <w:bdr w:val="none" w:sz="0" w:space="0" w:color="auto" w:frame="1"/>
                <w:shd w:val="clear" w:color="auto" w:fill="FFFFFF"/>
              </w:rPr>
              <w:t>the</w:t>
            </w:r>
          </w:p>
        </w:tc>
        <w:tc>
          <w:tcPr>
            <w:tcW w:w="787" w:type="dxa"/>
          </w:tcPr>
          <w:p w:rsidR="00011CB7" w:rsidRDefault="00011CB7" w:rsidP="00011CB7">
            <w:pPr>
              <w:jc w:val="center"/>
              <w:rPr>
                <w:rFonts w:cs="Times New Roman"/>
                <w:color w:val="202122"/>
                <w:szCs w:val="22"/>
                <w:bdr w:val="none" w:sz="0" w:space="0" w:color="auto" w:frame="1"/>
                <w:shd w:val="clear" w:color="auto" w:fill="FFFFFF"/>
              </w:rPr>
            </w:pPr>
            <w:r>
              <w:rPr>
                <w:rFonts w:cs="Times New Roman"/>
                <w:color w:val="202122"/>
                <w:szCs w:val="22"/>
                <w:bdr w:val="none" w:sz="0" w:space="0" w:color="auto" w:frame="1"/>
                <w:shd w:val="clear" w:color="auto" w:fill="FFFFFF"/>
              </w:rPr>
              <w:t>2</w:t>
            </w:r>
          </w:p>
        </w:tc>
        <w:tc>
          <w:tcPr>
            <w:tcW w:w="787" w:type="dxa"/>
          </w:tcPr>
          <w:p w:rsidR="00011CB7" w:rsidRDefault="00011CB7" w:rsidP="00011CB7">
            <w:pPr>
              <w:jc w:val="center"/>
              <w:rPr>
                <w:rFonts w:cs="Times New Roman"/>
                <w:color w:val="202122"/>
                <w:szCs w:val="22"/>
                <w:bdr w:val="none" w:sz="0" w:space="0" w:color="auto" w:frame="1"/>
                <w:shd w:val="clear" w:color="auto" w:fill="FFFFFF"/>
              </w:rPr>
            </w:pPr>
            <w:r>
              <w:rPr>
                <w:rFonts w:cs="Times New Roman"/>
                <w:color w:val="202122"/>
                <w:szCs w:val="22"/>
                <w:bdr w:val="none" w:sz="0" w:space="0" w:color="auto" w:frame="1"/>
                <w:shd w:val="clear" w:color="auto" w:fill="FFFFFF"/>
              </w:rPr>
              <w:t>1</w:t>
            </w:r>
          </w:p>
        </w:tc>
        <w:tc>
          <w:tcPr>
            <w:tcW w:w="787" w:type="dxa"/>
          </w:tcPr>
          <w:p w:rsidR="00011CB7" w:rsidRDefault="00011CB7" w:rsidP="00011CB7">
            <w:pPr>
              <w:jc w:val="center"/>
              <w:rPr>
                <w:rFonts w:cs="Times New Roman"/>
                <w:color w:val="202122"/>
                <w:szCs w:val="22"/>
                <w:bdr w:val="none" w:sz="0" w:space="0" w:color="auto" w:frame="1"/>
                <w:shd w:val="clear" w:color="auto" w:fill="FFFFFF"/>
              </w:rPr>
            </w:pPr>
            <w:r>
              <w:rPr>
                <w:rFonts w:cs="Times New Roman"/>
                <w:color w:val="202122"/>
                <w:szCs w:val="22"/>
                <w:bdr w:val="none" w:sz="0" w:space="0" w:color="auto" w:frame="1"/>
                <w:shd w:val="clear" w:color="auto" w:fill="FFFFFF"/>
              </w:rPr>
              <w:t>2</w:t>
            </w:r>
          </w:p>
        </w:tc>
        <w:tc>
          <w:tcPr>
            <w:tcW w:w="787" w:type="dxa"/>
          </w:tcPr>
          <w:p w:rsidR="00011CB7" w:rsidRDefault="00011CB7" w:rsidP="00011CB7">
            <w:pPr>
              <w:jc w:val="center"/>
              <w:rPr>
                <w:rFonts w:cs="Times New Roman"/>
                <w:color w:val="202122"/>
                <w:szCs w:val="22"/>
                <w:bdr w:val="none" w:sz="0" w:space="0" w:color="auto" w:frame="1"/>
                <w:shd w:val="clear" w:color="auto" w:fill="FFFFFF"/>
              </w:rPr>
            </w:pPr>
            <w:r>
              <w:rPr>
                <w:rFonts w:cs="Times New Roman"/>
                <w:color w:val="202122"/>
                <w:szCs w:val="22"/>
                <w:bdr w:val="none" w:sz="0" w:space="0" w:color="auto" w:frame="1"/>
                <w:shd w:val="clear" w:color="auto" w:fill="FFFFFF"/>
              </w:rPr>
              <w:t>1</w:t>
            </w:r>
          </w:p>
        </w:tc>
        <w:tc>
          <w:tcPr>
            <w:tcW w:w="787" w:type="dxa"/>
          </w:tcPr>
          <w:p w:rsidR="00011CB7" w:rsidRDefault="00011CB7" w:rsidP="00011CB7">
            <w:pPr>
              <w:jc w:val="center"/>
              <w:rPr>
                <w:rFonts w:cs="Times New Roman"/>
                <w:color w:val="202122"/>
                <w:szCs w:val="22"/>
                <w:bdr w:val="none" w:sz="0" w:space="0" w:color="auto" w:frame="1"/>
                <w:shd w:val="clear" w:color="auto" w:fill="FFFFFF"/>
              </w:rPr>
            </w:pPr>
            <w:r>
              <w:rPr>
                <w:rFonts w:cs="Times New Roman"/>
                <w:color w:val="202122"/>
                <w:szCs w:val="22"/>
                <w:bdr w:val="none" w:sz="0" w:space="0" w:color="auto" w:frame="1"/>
                <w:shd w:val="clear" w:color="auto" w:fill="FFFFFF"/>
              </w:rPr>
              <w:t>1</w:t>
            </w:r>
          </w:p>
        </w:tc>
      </w:tr>
      <w:tr w:rsidR="00011CB7" w:rsidTr="00C64D5B">
        <w:trPr>
          <w:trHeight w:val="381"/>
          <w:jc w:val="center"/>
        </w:trPr>
        <w:tc>
          <w:tcPr>
            <w:tcW w:w="787" w:type="dxa"/>
          </w:tcPr>
          <w:p w:rsidR="00011CB7" w:rsidRDefault="00011CB7" w:rsidP="00011CB7">
            <w:pPr>
              <w:rPr>
                <w:rFonts w:cs="Times New Roman"/>
                <w:color w:val="202122"/>
                <w:szCs w:val="22"/>
                <w:bdr w:val="none" w:sz="0" w:space="0" w:color="auto" w:frame="1"/>
                <w:shd w:val="clear" w:color="auto" w:fill="FFFFFF"/>
              </w:rPr>
            </w:pPr>
            <w:r>
              <w:rPr>
                <w:rFonts w:cs="Times New Roman"/>
                <w:color w:val="202122"/>
                <w:szCs w:val="22"/>
                <w:bdr w:val="none" w:sz="0" w:space="0" w:color="auto" w:frame="1"/>
                <w:shd w:val="clear" w:color="auto" w:fill="FFFFFF"/>
              </w:rPr>
              <w:t>cat</w:t>
            </w:r>
          </w:p>
        </w:tc>
        <w:tc>
          <w:tcPr>
            <w:tcW w:w="787" w:type="dxa"/>
          </w:tcPr>
          <w:p w:rsidR="00011CB7" w:rsidRDefault="00011CB7" w:rsidP="00011CB7">
            <w:pPr>
              <w:jc w:val="center"/>
              <w:rPr>
                <w:rFonts w:cs="Times New Roman"/>
                <w:color w:val="202122"/>
                <w:szCs w:val="22"/>
                <w:bdr w:val="none" w:sz="0" w:space="0" w:color="auto" w:frame="1"/>
                <w:shd w:val="clear" w:color="auto" w:fill="FFFFFF"/>
              </w:rPr>
            </w:pPr>
            <w:r>
              <w:rPr>
                <w:rFonts w:cs="Times New Roman"/>
                <w:color w:val="202122"/>
                <w:szCs w:val="22"/>
                <w:bdr w:val="none" w:sz="0" w:space="0" w:color="auto" w:frame="1"/>
                <w:shd w:val="clear" w:color="auto" w:fill="FFFFFF"/>
              </w:rPr>
              <w:t>1</w:t>
            </w:r>
          </w:p>
        </w:tc>
        <w:tc>
          <w:tcPr>
            <w:tcW w:w="787" w:type="dxa"/>
          </w:tcPr>
          <w:p w:rsidR="00011CB7" w:rsidRDefault="00011CB7" w:rsidP="00011CB7">
            <w:pPr>
              <w:jc w:val="center"/>
              <w:rPr>
                <w:rFonts w:cs="Times New Roman"/>
                <w:color w:val="202122"/>
                <w:szCs w:val="22"/>
                <w:bdr w:val="none" w:sz="0" w:space="0" w:color="auto" w:frame="1"/>
                <w:shd w:val="clear" w:color="auto" w:fill="FFFFFF"/>
              </w:rPr>
            </w:pPr>
            <w:r>
              <w:rPr>
                <w:rFonts w:cs="Times New Roman"/>
                <w:color w:val="202122"/>
                <w:szCs w:val="22"/>
                <w:bdr w:val="none" w:sz="0" w:space="0" w:color="auto" w:frame="1"/>
                <w:shd w:val="clear" w:color="auto" w:fill="FFFFFF"/>
              </w:rPr>
              <w:t>1</w:t>
            </w:r>
          </w:p>
        </w:tc>
        <w:tc>
          <w:tcPr>
            <w:tcW w:w="787" w:type="dxa"/>
          </w:tcPr>
          <w:p w:rsidR="00011CB7" w:rsidRDefault="00011CB7" w:rsidP="00011CB7">
            <w:pPr>
              <w:jc w:val="center"/>
              <w:rPr>
                <w:rFonts w:cs="Times New Roman"/>
                <w:color w:val="202122"/>
                <w:szCs w:val="22"/>
                <w:bdr w:val="none" w:sz="0" w:space="0" w:color="auto" w:frame="1"/>
                <w:shd w:val="clear" w:color="auto" w:fill="FFFFFF"/>
              </w:rPr>
            </w:pPr>
            <w:r>
              <w:rPr>
                <w:rFonts w:cs="Times New Roman"/>
                <w:color w:val="202122"/>
                <w:szCs w:val="22"/>
                <w:bdr w:val="none" w:sz="0" w:space="0" w:color="auto" w:frame="1"/>
                <w:shd w:val="clear" w:color="auto" w:fill="FFFFFF"/>
              </w:rPr>
              <w:t>1</w:t>
            </w:r>
          </w:p>
        </w:tc>
        <w:tc>
          <w:tcPr>
            <w:tcW w:w="787" w:type="dxa"/>
          </w:tcPr>
          <w:p w:rsidR="00011CB7" w:rsidRDefault="00011CB7" w:rsidP="00011CB7">
            <w:pPr>
              <w:jc w:val="center"/>
              <w:rPr>
                <w:rFonts w:cs="Times New Roman"/>
                <w:color w:val="202122"/>
                <w:szCs w:val="22"/>
                <w:bdr w:val="none" w:sz="0" w:space="0" w:color="auto" w:frame="1"/>
                <w:shd w:val="clear" w:color="auto" w:fill="FFFFFF"/>
              </w:rPr>
            </w:pPr>
            <w:r>
              <w:rPr>
                <w:rFonts w:cs="Times New Roman"/>
                <w:color w:val="202122"/>
                <w:szCs w:val="22"/>
                <w:bdr w:val="none" w:sz="0" w:space="0" w:color="auto" w:frame="1"/>
                <w:shd w:val="clear" w:color="auto" w:fill="FFFFFF"/>
              </w:rPr>
              <w:t>1</w:t>
            </w:r>
          </w:p>
        </w:tc>
        <w:tc>
          <w:tcPr>
            <w:tcW w:w="787" w:type="dxa"/>
          </w:tcPr>
          <w:p w:rsidR="00011CB7" w:rsidRDefault="00011CB7" w:rsidP="00011CB7">
            <w:pPr>
              <w:jc w:val="center"/>
              <w:rPr>
                <w:rFonts w:cs="Times New Roman"/>
                <w:color w:val="202122"/>
                <w:szCs w:val="22"/>
                <w:bdr w:val="none" w:sz="0" w:space="0" w:color="auto" w:frame="1"/>
                <w:shd w:val="clear" w:color="auto" w:fill="FFFFFF"/>
              </w:rPr>
            </w:pPr>
            <w:r>
              <w:rPr>
                <w:rFonts w:cs="Times New Roman"/>
                <w:color w:val="202122"/>
                <w:szCs w:val="22"/>
                <w:bdr w:val="none" w:sz="0" w:space="0" w:color="auto" w:frame="1"/>
                <w:shd w:val="clear" w:color="auto" w:fill="FFFFFF"/>
              </w:rPr>
              <w:t>0</w:t>
            </w:r>
          </w:p>
        </w:tc>
      </w:tr>
      <w:tr w:rsidR="00011CB7" w:rsidTr="00C64D5B">
        <w:trPr>
          <w:trHeight w:val="381"/>
          <w:jc w:val="center"/>
        </w:trPr>
        <w:tc>
          <w:tcPr>
            <w:tcW w:w="787" w:type="dxa"/>
          </w:tcPr>
          <w:p w:rsidR="00011CB7" w:rsidRDefault="00011CB7" w:rsidP="00011CB7">
            <w:pPr>
              <w:rPr>
                <w:rFonts w:cs="Times New Roman"/>
                <w:color w:val="202122"/>
                <w:szCs w:val="22"/>
                <w:bdr w:val="none" w:sz="0" w:space="0" w:color="auto" w:frame="1"/>
                <w:shd w:val="clear" w:color="auto" w:fill="FFFFFF"/>
              </w:rPr>
            </w:pPr>
            <w:r>
              <w:rPr>
                <w:rFonts w:cs="Times New Roman"/>
                <w:color w:val="202122"/>
                <w:szCs w:val="22"/>
                <w:bdr w:val="none" w:sz="0" w:space="0" w:color="auto" w:frame="1"/>
                <w:shd w:val="clear" w:color="auto" w:fill="FFFFFF"/>
              </w:rPr>
              <w:t>sat</w:t>
            </w:r>
          </w:p>
        </w:tc>
        <w:tc>
          <w:tcPr>
            <w:tcW w:w="787" w:type="dxa"/>
          </w:tcPr>
          <w:p w:rsidR="00011CB7" w:rsidRDefault="00011CB7" w:rsidP="00011CB7">
            <w:pPr>
              <w:jc w:val="center"/>
              <w:rPr>
                <w:rFonts w:cs="Times New Roman"/>
                <w:color w:val="202122"/>
                <w:szCs w:val="22"/>
                <w:bdr w:val="none" w:sz="0" w:space="0" w:color="auto" w:frame="1"/>
                <w:shd w:val="clear" w:color="auto" w:fill="FFFFFF"/>
              </w:rPr>
            </w:pPr>
            <w:r>
              <w:rPr>
                <w:rFonts w:cs="Times New Roman"/>
                <w:color w:val="202122"/>
                <w:szCs w:val="22"/>
                <w:bdr w:val="none" w:sz="0" w:space="0" w:color="auto" w:frame="1"/>
                <w:shd w:val="clear" w:color="auto" w:fill="FFFFFF"/>
              </w:rPr>
              <w:t>2</w:t>
            </w:r>
          </w:p>
        </w:tc>
        <w:tc>
          <w:tcPr>
            <w:tcW w:w="787" w:type="dxa"/>
          </w:tcPr>
          <w:p w:rsidR="00011CB7" w:rsidRDefault="00011CB7" w:rsidP="00011CB7">
            <w:pPr>
              <w:jc w:val="center"/>
              <w:rPr>
                <w:rFonts w:cs="Times New Roman"/>
                <w:color w:val="202122"/>
                <w:szCs w:val="22"/>
                <w:bdr w:val="none" w:sz="0" w:space="0" w:color="auto" w:frame="1"/>
                <w:shd w:val="clear" w:color="auto" w:fill="FFFFFF"/>
              </w:rPr>
            </w:pPr>
            <w:r>
              <w:rPr>
                <w:rFonts w:cs="Times New Roman"/>
                <w:color w:val="202122"/>
                <w:szCs w:val="22"/>
                <w:bdr w:val="none" w:sz="0" w:space="0" w:color="auto" w:frame="1"/>
                <w:shd w:val="clear" w:color="auto" w:fill="FFFFFF"/>
              </w:rPr>
              <w:t>1</w:t>
            </w:r>
          </w:p>
        </w:tc>
        <w:tc>
          <w:tcPr>
            <w:tcW w:w="787" w:type="dxa"/>
          </w:tcPr>
          <w:p w:rsidR="00011CB7" w:rsidRDefault="00011CB7" w:rsidP="00011CB7">
            <w:pPr>
              <w:jc w:val="center"/>
              <w:rPr>
                <w:rFonts w:cs="Times New Roman"/>
                <w:color w:val="202122"/>
                <w:szCs w:val="22"/>
                <w:bdr w:val="none" w:sz="0" w:space="0" w:color="auto" w:frame="1"/>
                <w:shd w:val="clear" w:color="auto" w:fill="FFFFFF"/>
              </w:rPr>
            </w:pPr>
            <w:r>
              <w:rPr>
                <w:rFonts w:cs="Times New Roman"/>
                <w:color w:val="202122"/>
                <w:szCs w:val="22"/>
                <w:bdr w:val="none" w:sz="0" w:space="0" w:color="auto" w:frame="1"/>
                <w:shd w:val="clear" w:color="auto" w:fill="FFFFFF"/>
              </w:rPr>
              <w:t>1</w:t>
            </w:r>
          </w:p>
        </w:tc>
        <w:tc>
          <w:tcPr>
            <w:tcW w:w="787" w:type="dxa"/>
          </w:tcPr>
          <w:p w:rsidR="00011CB7" w:rsidRDefault="00011CB7" w:rsidP="00011CB7">
            <w:pPr>
              <w:jc w:val="center"/>
              <w:rPr>
                <w:rFonts w:cs="Times New Roman"/>
                <w:color w:val="202122"/>
                <w:szCs w:val="22"/>
                <w:bdr w:val="none" w:sz="0" w:space="0" w:color="auto" w:frame="1"/>
                <w:shd w:val="clear" w:color="auto" w:fill="FFFFFF"/>
              </w:rPr>
            </w:pPr>
            <w:r>
              <w:rPr>
                <w:rFonts w:cs="Times New Roman"/>
                <w:color w:val="202122"/>
                <w:szCs w:val="22"/>
                <w:bdr w:val="none" w:sz="0" w:space="0" w:color="auto" w:frame="1"/>
                <w:shd w:val="clear" w:color="auto" w:fill="FFFFFF"/>
              </w:rPr>
              <w:t>1</w:t>
            </w:r>
          </w:p>
        </w:tc>
        <w:tc>
          <w:tcPr>
            <w:tcW w:w="787" w:type="dxa"/>
          </w:tcPr>
          <w:p w:rsidR="00011CB7" w:rsidRDefault="00011CB7" w:rsidP="00011CB7">
            <w:pPr>
              <w:jc w:val="center"/>
              <w:rPr>
                <w:rFonts w:cs="Times New Roman"/>
                <w:color w:val="202122"/>
                <w:szCs w:val="22"/>
                <w:bdr w:val="none" w:sz="0" w:space="0" w:color="auto" w:frame="1"/>
                <w:shd w:val="clear" w:color="auto" w:fill="FFFFFF"/>
              </w:rPr>
            </w:pPr>
            <w:r>
              <w:rPr>
                <w:rFonts w:cs="Times New Roman"/>
                <w:color w:val="202122"/>
                <w:szCs w:val="22"/>
                <w:bdr w:val="none" w:sz="0" w:space="0" w:color="auto" w:frame="1"/>
                <w:shd w:val="clear" w:color="auto" w:fill="FFFFFF"/>
              </w:rPr>
              <w:t>0</w:t>
            </w:r>
          </w:p>
        </w:tc>
      </w:tr>
      <w:tr w:rsidR="00011CB7" w:rsidTr="00C64D5B">
        <w:trPr>
          <w:trHeight w:val="381"/>
          <w:jc w:val="center"/>
        </w:trPr>
        <w:tc>
          <w:tcPr>
            <w:tcW w:w="787" w:type="dxa"/>
          </w:tcPr>
          <w:p w:rsidR="00011CB7" w:rsidRDefault="00011CB7" w:rsidP="00011CB7">
            <w:pPr>
              <w:rPr>
                <w:rFonts w:cs="Times New Roman"/>
                <w:color w:val="202122"/>
                <w:szCs w:val="22"/>
                <w:bdr w:val="none" w:sz="0" w:space="0" w:color="auto" w:frame="1"/>
                <w:shd w:val="clear" w:color="auto" w:fill="FFFFFF"/>
              </w:rPr>
            </w:pPr>
            <w:r>
              <w:rPr>
                <w:rFonts w:cs="Times New Roman"/>
                <w:color w:val="202122"/>
                <w:szCs w:val="22"/>
                <w:bdr w:val="none" w:sz="0" w:space="0" w:color="auto" w:frame="1"/>
                <w:shd w:val="clear" w:color="auto" w:fill="FFFFFF"/>
              </w:rPr>
              <w:t>on</w:t>
            </w:r>
          </w:p>
        </w:tc>
        <w:tc>
          <w:tcPr>
            <w:tcW w:w="787" w:type="dxa"/>
          </w:tcPr>
          <w:p w:rsidR="00011CB7" w:rsidRDefault="00011CB7" w:rsidP="00011CB7">
            <w:pPr>
              <w:jc w:val="center"/>
              <w:rPr>
                <w:rFonts w:cs="Times New Roman"/>
                <w:color w:val="202122"/>
                <w:szCs w:val="22"/>
                <w:bdr w:val="none" w:sz="0" w:space="0" w:color="auto" w:frame="1"/>
                <w:shd w:val="clear" w:color="auto" w:fill="FFFFFF"/>
              </w:rPr>
            </w:pPr>
            <w:r>
              <w:rPr>
                <w:rFonts w:cs="Times New Roman"/>
                <w:color w:val="202122"/>
                <w:szCs w:val="22"/>
                <w:bdr w:val="none" w:sz="0" w:space="0" w:color="auto" w:frame="1"/>
                <w:shd w:val="clear" w:color="auto" w:fill="FFFFFF"/>
              </w:rPr>
              <w:t>1</w:t>
            </w:r>
          </w:p>
        </w:tc>
        <w:tc>
          <w:tcPr>
            <w:tcW w:w="787" w:type="dxa"/>
          </w:tcPr>
          <w:p w:rsidR="00011CB7" w:rsidRDefault="00011CB7" w:rsidP="00011CB7">
            <w:pPr>
              <w:jc w:val="center"/>
              <w:rPr>
                <w:rFonts w:cs="Times New Roman"/>
                <w:color w:val="202122"/>
                <w:szCs w:val="22"/>
                <w:bdr w:val="none" w:sz="0" w:space="0" w:color="auto" w:frame="1"/>
                <w:shd w:val="clear" w:color="auto" w:fill="FFFFFF"/>
              </w:rPr>
            </w:pPr>
            <w:r>
              <w:rPr>
                <w:rFonts w:cs="Times New Roman"/>
                <w:color w:val="202122"/>
                <w:szCs w:val="22"/>
                <w:bdr w:val="none" w:sz="0" w:space="0" w:color="auto" w:frame="1"/>
                <w:shd w:val="clear" w:color="auto" w:fill="FFFFFF"/>
              </w:rPr>
              <w:t>1</w:t>
            </w:r>
          </w:p>
        </w:tc>
        <w:tc>
          <w:tcPr>
            <w:tcW w:w="787" w:type="dxa"/>
          </w:tcPr>
          <w:p w:rsidR="00011CB7" w:rsidRDefault="00011CB7" w:rsidP="00011CB7">
            <w:pPr>
              <w:jc w:val="center"/>
              <w:rPr>
                <w:rFonts w:cs="Times New Roman"/>
                <w:color w:val="202122"/>
                <w:szCs w:val="22"/>
                <w:bdr w:val="none" w:sz="0" w:space="0" w:color="auto" w:frame="1"/>
                <w:shd w:val="clear" w:color="auto" w:fill="FFFFFF"/>
              </w:rPr>
            </w:pPr>
            <w:r>
              <w:rPr>
                <w:rFonts w:cs="Times New Roman"/>
                <w:color w:val="202122"/>
                <w:szCs w:val="22"/>
                <w:bdr w:val="none" w:sz="0" w:space="0" w:color="auto" w:frame="1"/>
                <w:shd w:val="clear" w:color="auto" w:fill="FFFFFF"/>
              </w:rPr>
              <w:t>1</w:t>
            </w:r>
          </w:p>
        </w:tc>
        <w:tc>
          <w:tcPr>
            <w:tcW w:w="787" w:type="dxa"/>
          </w:tcPr>
          <w:p w:rsidR="00011CB7" w:rsidRDefault="00011CB7" w:rsidP="00011CB7">
            <w:pPr>
              <w:jc w:val="center"/>
              <w:rPr>
                <w:rFonts w:cs="Times New Roman"/>
                <w:color w:val="202122"/>
                <w:szCs w:val="22"/>
                <w:bdr w:val="none" w:sz="0" w:space="0" w:color="auto" w:frame="1"/>
                <w:shd w:val="clear" w:color="auto" w:fill="FFFFFF"/>
              </w:rPr>
            </w:pPr>
            <w:r>
              <w:rPr>
                <w:rFonts w:cs="Times New Roman"/>
                <w:color w:val="202122"/>
                <w:szCs w:val="22"/>
                <w:bdr w:val="none" w:sz="0" w:space="0" w:color="auto" w:frame="1"/>
                <w:shd w:val="clear" w:color="auto" w:fill="FFFFFF"/>
              </w:rPr>
              <w:t>1</w:t>
            </w:r>
          </w:p>
        </w:tc>
        <w:tc>
          <w:tcPr>
            <w:tcW w:w="787" w:type="dxa"/>
          </w:tcPr>
          <w:p w:rsidR="00011CB7" w:rsidRDefault="00011CB7" w:rsidP="00011CB7">
            <w:pPr>
              <w:jc w:val="center"/>
              <w:rPr>
                <w:rFonts w:cs="Times New Roman"/>
                <w:color w:val="202122"/>
                <w:szCs w:val="22"/>
                <w:bdr w:val="none" w:sz="0" w:space="0" w:color="auto" w:frame="1"/>
                <w:shd w:val="clear" w:color="auto" w:fill="FFFFFF"/>
              </w:rPr>
            </w:pPr>
            <w:r>
              <w:rPr>
                <w:rFonts w:cs="Times New Roman"/>
                <w:color w:val="202122"/>
                <w:szCs w:val="22"/>
                <w:bdr w:val="none" w:sz="0" w:space="0" w:color="auto" w:frame="1"/>
                <w:shd w:val="clear" w:color="auto" w:fill="FFFFFF"/>
              </w:rPr>
              <w:t>1</w:t>
            </w:r>
          </w:p>
        </w:tc>
      </w:tr>
      <w:tr w:rsidR="00011CB7" w:rsidTr="00C64D5B">
        <w:trPr>
          <w:trHeight w:val="381"/>
          <w:jc w:val="center"/>
        </w:trPr>
        <w:tc>
          <w:tcPr>
            <w:tcW w:w="787" w:type="dxa"/>
          </w:tcPr>
          <w:p w:rsidR="00011CB7" w:rsidRDefault="00011CB7" w:rsidP="00011CB7">
            <w:pPr>
              <w:rPr>
                <w:rFonts w:cs="Times New Roman"/>
                <w:color w:val="202122"/>
                <w:szCs w:val="22"/>
                <w:bdr w:val="none" w:sz="0" w:space="0" w:color="auto" w:frame="1"/>
                <w:shd w:val="clear" w:color="auto" w:fill="FFFFFF"/>
              </w:rPr>
            </w:pPr>
            <w:r>
              <w:rPr>
                <w:rFonts w:cs="Times New Roman"/>
                <w:color w:val="202122"/>
                <w:szCs w:val="22"/>
                <w:bdr w:val="none" w:sz="0" w:space="0" w:color="auto" w:frame="1"/>
                <w:shd w:val="clear" w:color="auto" w:fill="FFFFFF"/>
              </w:rPr>
              <w:t>mat</w:t>
            </w:r>
          </w:p>
        </w:tc>
        <w:tc>
          <w:tcPr>
            <w:tcW w:w="787" w:type="dxa"/>
          </w:tcPr>
          <w:p w:rsidR="00011CB7" w:rsidRDefault="00011CB7" w:rsidP="00011CB7">
            <w:pPr>
              <w:jc w:val="center"/>
              <w:rPr>
                <w:rFonts w:cs="Times New Roman"/>
                <w:color w:val="202122"/>
                <w:szCs w:val="22"/>
                <w:bdr w:val="none" w:sz="0" w:space="0" w:color="auto" w:frame="1"/>
                <w:shd w:val="clear" w:color="auto" w:fill="FFFFFF"/>
              </w:rPr>
            </w:pPr>
            <w:r>
              <w:rPr>
                <w:rFonts w:cs="Times New Roman"/>
                <w:color w:val="202122"/>
                <w:szCs w:val="22"/>
                <w:bdr w:val="none" w:sz="0" w:space="0" w:color="auto" w:frame="1"/>
                <w:shd w:val="clear" w:color="auto" w:fill="FFFFFF"/>
              </w:rPr>
              <w:t>1</w:t>
            </w:r>
          </w:p>
        </w:tc>
        <w:tc>
          <w:tcPr>
            <w:tcW w:w="787" w:type="dxa"/>
          </w:tcPr>
          <w:p w:rsidR="00011CB7" w:rsidRDefault="00011CB7" w:rsidP="00011CB7">
            <w:pPr>
              <w:jc w:val="center"/>
              <w:rPr>
                <w:rFonts w:cs="Times New Roman"/>
                <w:color w:val="202122"/>
                <w:szCs w:val="22"/>
                <w:bdr w:val="none" w:sz="0" w:space="0" w:color="auto" w:frame="1"/>
                <w:shd w:val="clear" w:color="auto" w:fill="FFFFFF"/>
              </w:rPr>
            </w:pPr>
            <w:r>
              <w:rPr>
                <w:rFonts w:cs="Times New Roman"/>
                <w:color w:val="202122"/>
                <w:szCs w:val="22"/>
                <w:bdr w:val="none" w:sz="0" w:space="0" w:color="auto" w:frame="1"/>
                <w:shd w:val="clear" w:color="auto" w:fill="FFFFFF"/>
              </w:rPr>
              <w:t>0</w:t>
            </w:r>
          </w:p>
        </w:tc>
        <w:tc>
          <w:tcPr>
            <w:tcW w:w="787" w:type="dxa"/>
          </w:tcPr>
          <w:p w:rsidR="00011CB7" w:rsidRDefault="00011CB7" w:rsidP="00011CB7">
            <w:pPr>
              <w:jc w:val="center"/>
              <w:rPr>
                <w:rFonts w:cs="Times New Roman"/>
                <w:color w:val="202122"/>
                <w:szCs w:val="22"/>
                <w:bdr w:val="none" w:sz="0" w:space="0" w:color="auto" w:frame="1"/>
                <w:shd w:val="clear" w:color="auto" w:fill="FFFFFF"/>
              </w:rPr>
            </w:pPr>
            <w:r>
              <w:rPr>
                <w:rFonts w:cs="Times New Roman"/>
                <w:color w:val="202122"/>
                <w:szCs w:val="22"/>
                <w:bdr w:val="none" w:sz="0" w:space="0" w:color="auto" w:frame="1"/>
                <w:shd w:val="clear" w:color="auto" w:fill="FFFFFF"/>
              </w:rPr>
              <w:t>0</w:t>
            </w:r>
          </w:p>
        </w:tc>
        <w:tc>
          <w:tcPr>
            <w:tcW w:w="787" w:type="dxa"/>
          </w:tcPr>
          <w:p w:rsidR="00011CB7" w:rsidRDefault="00011CB7" w:rsidP="00011CB7">
            <w:pPr>
              <w:jc w:val="center"/>
              <w:rPr>
                <w:rFonts w:cs="Times New Roman"/>
                <w:color w:val="202122"/>
                <w:szCs w:val="22"/>
                <w:bdr w:val="none" w:sz="0" w:space="0" w:color="auto" w:frame="1"/>
                <w:shd w:val="clear" w:color="auto" w:fill="FFFFFF"/>
              </w:rPr>
            </w:pPr>
            <w:r>
              <w:rPr>
                <w:rFonts w:cs="Times New Roman"/>
                <w:color w:val="202122"/>
                <w:szCs w:val="22"/>
                <w:bdr w:val="none" w:sz="0" w:space="0" w:color="auto" w:frame="1"/>
                <w:shd w:val="clear" w:color="auto" w:fill="FFFFFF"/>
              </w:rPr>
              <w:t>1</w:t>
            </w:r>
          </w:p>
        </w:tc>
        <w:tc>
          <w:tcPr>
            <w:tcW w:w="787" w:type="dxa"/>
          </w:tcPr>
          <w:p w:rsidR="00011CB7" w:rsidRDefault="00011CB7" w:rsidP="00011CB7">
            <w:pPr>
              <w:jc w:val="center"/>
              <w:rPr>
                <w:rFonts w:cs="Times New Roman"/>
                <w:color w:val="202122"/>
                <w:szCs w:val="22"/>
                <w:bdr w:val="none" w:sz="0" w:space="0" w:color="auto" w:frame="1"/>
                <w:shd w:val="clear" w:color="auto" w:fill="FFFFFF"/>
              </w:rPr>
            </w:pPr>
            <w:r>
              <w:rPr>
                <w:rFonts w:cs="Times New Roman"/>
                <w:color w:val="202122"/>
                <w:szCs w:val="22"/>
                <w:bdr w:val="none" w:sz="0" w:space="0" w:color="auto" w:frame="1"/>
                <w:shd w:val="clear" w:color="auto" w:fill="FFFFFF"/>
              </w:rPr>
              <w:t>1</w:t>
            </w:r>
          </w:p>
        </w:tc>
      </w:tr>
    </w:tbl>
    <w:p w:rsidR="00011CB7" w:rsidRDefault="00011CB7" w:rsidP="00580A0F">
      <w:pPr>
        <w:jc w:val="both"/>
        <w:rPr>
          <w:rFonts w:cs="Times New Roman"/>
          <w:color w:val="202122"/>
          <w:szCs w:val="22"/>
          <w:bdr w:val="none" w:sz="0" w:space="0" w:color="auto" w:frame="1"/>
          <w:shd w:val="clear" w:color="auto" w:fill="FFFFFF"/>
        </w:rPr>
      </w:pPr>
    </w:p>
    <w:p w:rsidR="00C64D5B" w:rsidRDefault="00C64D5B" w:rsidP="00580A0F">
      <w:pPr>
        <w:jc w:val="both"/>
        <w:rPr>
          <w:rFonts w:cs="Times New Roman"/>
          <w:color w:val="202122"/>
          <w:szCs w:val="22"/>
          <w:bdr w:val="none" w:sz="0" w:space="0" w:color="auto" w:frame="1"/>
          <w:shd w:val="clear" w:color="auto" w:fill="FFFFFF"/>
        </w:rPr>
      </w:pPr>
      <w:r w:rsidRPr="00C64D5B">
        <w:rPr>
          <w:rFonts w:cs="Times New Roman"/>
          <w:color w:val="202122"/>
          <w:szCs w:val="22"/>
          <w:bdr w:val="none" w:sz="0" w:space="0" w:color="auto" w:frame="1"/>
          <w:shd w:val="clear" w:color="auto" w:fill="FFFFFF"/>
        </w:rPr>
        <w:t>Observați cum matricea este simetrică: aceasta se întâmplă pentru</w:t>
      </w:r>
      <w:r w:rsidR="006D1A5A">
        <w:rPr>
          <w:rFonts w:cs="Times New Roman"/>
          <w:color w:val="202122"/>
          <w:szCs w:val="22"/>
          <w:bdr w:val="none" w:sz="0" w:space="0" w:color="auto" w:frame="1"/>
          <w:shd w:val="clear" w:color="auto" w:fill="FFFFFF"/>
        </w:rPr>
        <w:t xml:space="preserve"> că atunci când cuvântul „cat</w:t>
      </w:r>
      <w:r w:rsidRPr="00C64D5B">
        <w:rPr>
          <w:rFonts w:cs="Times New Roman"/>
          <w:color w:val="202122"/>
          <w:szCs w:val="22"/>
          <w:bdr w:val="none" w:sz="0" w:space="0" w:color="auto" w:frame="1"/>
          <w:shd w:val="clear" w:color="auto" w:fill="FFFFFF"/>
        </w:rPr>
        <w:t>” apare în contextul „sat”, se întâmplă opusul (cuvântul „sat”</w:t>
      </w:r>
      <w:r w:rsidR="006D1A5A">
        <w:rPr>
          <w:rFonts w:cs="Times New Roman"/>
          <w:color w:val="202122"/>
          <w:szCs w:val="22"/>
          <w:bdr w:val="none" w:sz="0" w:space="0" w:color="auto" w:frame="1"/>
          <w:shd w:val="clear" w:color="auto" w:fill="FFFFFF"/>
        </w:rPr>
        <w:t xml:space="preserve"> care apare în contextul „cat</w:t>
      </w:r>
      <w:r w:rsidRPr="00C64D5B">
        <w:rPr>
          <w:rFonts w:cs="Times New Roman"/>
          <w:color w:val="202122"/>
          <w:szCs w:val="22"/>
          <w:bdr w:val="none" w:sz="0" w:space="0" w:color="auto" w:frame="1"/>
          <w:shd w:val="clear" w:color="auto" w:fill="FFFFFF"/>
        </w:rPr>
        <w:t>”).</w:t>
      </w:r>
    </w:p>
    <w:p w:rsidR="00C64D5B" w:rsidRPr="00C64D5B" w:rsidRDefault="00C64D5B" w:rsidP="00580A0F">
      <w:pPr>
        <w:jc w:val="both"/>
        <w:rPr>
          <w:rFonts w:cs="Times New Roman"/>
          <w:color w:val="202122"/>
          <w:szCs w:val="22"/>
          <w:bdr w:val="none" w:sz="0" w:space="0" w:color="auto" w:frame="1"/>
          <w:shd w:val="clear" w:color="auto" w:fill="FFFFFF"/>
        </w:rPr>
      </w:pPr>
      <w:r w:rsidRPr="00C64D5B">
        <w:rPr>
          <w:rFonts w:cs="Times New Roman"/>
          <w:color w:val="202122"/>
          <w:szCs w:val="22"/>
          <w:bdr w:val="none" w:sz="0" w:space="0" w:color="auto" w:frame="1"/>
          <w:shd w:val="clear" w:color="auto" w:fill="FFFFFF"/>
        </w:rPr>
        <w:t xml:space="preserve">Acum, </w:t>
      </w:r>
      <w:r>
        <w:rPr>
          <w:rFonts w:cs="Times New Roman"/>
          <w:color w:val="202122"/>
          <w:szCs w:val="22"/>
          <w:bdr w:val="none" w:sz="0" w:space="0" w:color="auto" w:frame="1"/>
          <w:shd w:val="clear" w:color="auto" w:fill="FFFFFF"/>
        </w:rPr>
        <w:t>întrebarea este cum să conectăm</w:t>
      </w:r>
      <w:r w:rsidRPr="00C64D5B">
        <w:rPr>
          <w:rFonts w:cs="Times New Roman"/>
          <w:color w:val="202122"/>
          <w:szCs w:val="22"/>
          <w:bdr w:val="none" w:sz="0" w:space="0" w:color="auto" w:frame="1"/>
          <w:shd w:val="clear" w:color="auto" w:fill="FFFFFF"/>
        </w:rPr>
        <w:t xml:space="preserve"> vectorii cu statisticile calculate mai sus. Principiul care stă la baza lui GloVe poate fi declarat după cum urmează: raporturile de coincidență între două cuvinte într-un context sunt puternic legate de sens.</w:t>
      </w:r>
    </w:p>
    <w:p w:rsidR="00C64D5B" w:rsidRPr="00C64D5B" w:rsidRDefault="00C64D5B" w:rsidP="00580A0F">
      <w:pPr>
        <w:jc w:val="both"/>
        <w:rPr>
          <w:rFonts w:cs="Times New Roman"/>
          <w:color w:val="202122"/>
          <w:szCs w:val="22"/>
          <w:bdr w:val="none" w:sz="0" w:space="0" w:color="auto" w:frame="1"/>
          <w:shd w:val="clear" w:color="auto" w:fill="FFFFFF"/>
        </w:rPr>
      </w:pPr>
    </w:p>
    <w:p w:rsidR="00C64D5B" w:rsidRDefault="00C64D5B" w:rsidP="00580A0F">
      <w:pPr>
        <w:jc w:val="both"/>
        <w:rPr>
          <w:rFonts w:cs="Times New Roman"/>
          <w:color w:val="202122"/>
          <w:szCs w:val="22"/>
          <w:bdr w:val="none" w:sz="0" w:space="0" w:color="auto" w:frame="1"/>
          <w:shd w:val="clear" w:color="auto" w:fill="FFFFFF"/>
        </w:rPr>
      </w:pPr>
      <w:r w:rsidRPr="00C64D5B">
        <w:rPr>
          <w:rFonts w:cs="Times New Roman"/>
          <w:color w:val="202122"/>
          <w:szCs w:val="22"/>
          <w:bdr w:val="none" w:sz="0" w:space="0" w:color="auto" w:frame="1"/>
          <w:shd w:val="clear" w:color="auto" w:fill="FFFFFF"/>
        </w:rPr>
        <w:t>Acest lucru sună dificil, dar ideea este foarte simplă. Luați cuvintele „gheață” și „abur”, de exemplu. Gheața și aburul diferă de starea lor, dar sunt aceleași prin faptul că sunt ambele forme de apă. Prin urmare, ne-am aștepta ca cuvintele legate de apă (cum ar fi „apă” și „umed”) să apară în mod egal în contextul „gheață” și „abur”. În schimb, cuvinte precum „rece” și „solid” ar apărea probabil lângă „gheață”, dar nu ar apărea lângă „abur”</w:t>
      </w:r>
      <w:r w:rsidR="00902A97">
        <w:rPr>
          <w:rFonts w:cs="Times New Roman"/>
          <w:color w:val="202122"/>
          <w:szCs w:val="22"/>
          <w:bdr w:val="none" w:sz="0" w:space="0" w:color="auto" w:frame="1"/>
          <w:shd w:val="clear" w:color="auto" w:fill="FFFFFF"/>
        </w:rPr>
        <w:t>.</w:t>
      </w:r>
    </w:p>
    <w:p w:rsidR="00A44A5C" w:rsidRDefault="00A44A5C" w:rsidP="00580A0F">
      <w:pPr>
        <w:jc w:val="both"/>
        <w:rPr>
          <w:rFonts w:cs="Times New Roman"/>
          <w:color w:val="202122"/>
          <w:szCs w:val="22"/>
          <w:bdr w:val="none" w:sz="0" w:space="0" w:color="auto" w:frame="1"/>
          <w:shd w:val="clear" w:color="auto" w:fill="FFFFFF"/>
        </w:rPr>
      </w:pPr>
      <w:r>
        <w:rPr>
          <w:rFonts w:cs="Times New Roman"/>
          <w:color w:val="202122"/>
          <w:szCs w:val="22"/>
          <w:bdr w:val="none" w:sz="0" w:space="0" w:color="auto" w:frame="1"/>
          <w:shd w:val="clear" w:color="auto" w:fill="FFFFFF"/>
        </w:rPr>
        <w:t>Algoritmul GloVe pe scurt, ar fii</w:t>
      </w:r>
    </w:p>
    <w:p w:rsidR="00A44A5C" w:rsidRDefault="00A44A5C" w:rsidP="00CB6B15">
      <w:pPr>
        <w:pStyle w:val="ListParagraph"/>
        <w:numPr>
          <w:ilvl w:val="0"/>
          <w:numId w:val="18"/>
        </w:numPr>
        <w:jc w:val="both"/>
        <w:rPr>
          <w:rFonts w:cs="Times New Roman"/>
          <w:color w:val="202122"/>
          <w:szCs w:val="22"/>
          <w:bdr w:val="none" w:sz="0" w:space="0" w:color="auto" w:frame="1"/>
          <w:shd w:val="clear" w:color="auto" w:fill="FFFFFF"/>
        </w:rPr>
      </w:pPr>
      <w:r w:rsidRPr="00A44A5C">
        <w:rPr>
          <w:rFonts w:cs="Times New Roman"/>
          <w:color w:val="202122"/>
          <w:szCs w:val="22"/>
          <w:bdr w:val="none" w:sz="0" w:space="0" w:color="auto" w:frame="1"/>
          <w:shd w:val="clear" w:color="auto" w:fill="FFFFFF"/>
        </w:rPr>
        <w:t>Dat un vocabular, un corpus, o dimensiune a ferestrei (N) și o coincidență minimă</w:t>
      </w:r>
      <w:r>
        <w:rPr>
          <w:rFonts w:cs="Times New Roman"/>
          <w:color w:val="202122"/>
          <w:szCs w:val="22"/>
          <w:bdr w:val="none" w:sz="0" w:space="0" w:color="auto" w:frame="1"/>
          <w:shd w:val="clear" w:color="auto" w:fill="FFFFFF"/>
        </w:rPr>
        <w:t xml:space="preserve"> , </w:t>
      </w:r>
      <w:r w:rsidRPr="00A44A5C">
        <w:rPr>
          <w:rFonts w:cs="Times New Roman"/>
          <w:color w:val="202122"/>
          <w:szCs w:val="22"/>
          <w:bdr w:val="none" w:sz="0" w:space="0" w:color="auto" w:frame="1"/>
          <w:shd w:val="clear" w:color="auto" w:fill="FFFFFF"/>
        </w:rPr>
        <w:t>algoritmul ia o fereastră glisantă de dimensiunea N și o trece prin</w:t>
      </w:r>
      <w:r>
        <w:rPr>
          <w:rFonts w:cs="Times New Roman"/>
          <w:color w:val="202122"/>
          <w:szCs w:val="22"/>
          <w:bdr w:val="none" w:sz="0" w:space="0" w:color="auto" w:frame="1"/>
          <w:shd w:val="clear" w:color="auto" w:fill="FFFFFF"/>
        </w:rPr>
        <w:t xml:space="preserve"> </w:t>
      </w:r>
      <w:r w:rsidRPr="00A44A5C">
        <w:rPr>
          <w:rFonts w:cs="Times New Roman"/>
          <w:color w:val="202122"/>
          <w:szCs w:val="22"/>
          <w:bdr w:val="none" w:sz="0" w:space="0" w:color="auto" w:frame="1"/>
          <w:shd w:val="clear" w:color="auto" w:fill="FFFFFF"/>
        </w:rPr>
        <w:t>întregul corpus, numărând coincidențele fiecărui cuvânt cu fiecare</w:t>
      </w:r>
      <w:r>
        <w:rPr>
          <w:rFonts w:cs="Times New Roman"/>
          <w:color w:val="202122"/>
          <w:szCs w:val="22"/>
          <w:bdr w:val="none" w:sz="0" w:space="0" w:color="auto" w:frame="1"/>
          <w:shd w:val="clear" w:color="auto" w:fill="FFFFFF"/>
        </w:rPr>
        <w:t xml:space="preserve"> </w:t>
      </w:r>
      <w:r w:rsidRPr="00A44A5C">
        <w:rPr>
          <w:rFonts w:cs="Times New Roman"/>
          <w:color w:val="202122"/>
          <w:szCs w:val="22"/>
          <w:bdr w:val="none" w:sz="0" w:space="0" w:color="auto" w:frame="1"/>
          <w:shd w:val="clear" w:color="auto" w:fill="FFFFFF"/>
        </w:rPr>
        <w:t>alt cuv</w:t>
      </w:r>
      <w:r>
        <w:rPr>
          <w:rFonts w:cs="Times New Roman"/>
          <w:color w:val="202122"/>
          <w:szCs w:val="22"/>
          <w:bdr w:val="none" w:sz="0" w:space="0" w:color="auto" w:frame="1"/>
          <w:shd w:val="clear" w:color="auto" w:fill="FFFFFF"/>
        </w:rPr>
        <w:t>â</w:t>
      </w:r>
      <w:r w:rsidRPr="00A44A5C">
        <w:rPr>
          <w:rFonts w:cs="Times New Roman"/>
          <w:color w:val="202122"/>
          <w:szCs w:val="22"/>
          <w:bdr w:val="none" w:sz="0" w:space="0" w:color="auto" w:frame="1"/>
          <w:shd w:val="clear" w:color="auto" w:fill="FFFFFF"/>
        </w:rPr>
        <w:t>nt. Rezu</w:t>
      </w:r>
      <w:r>
        <w:rPr>
          <w:rFonts w:cs="Times New Roman"/>
          <w:color w:val="202122"/>
          <w:szCs w:val="22"/>
          <w:bdr w:val="none" w:sz="0" w:space="0" w:color="auto" w:frame="1"/>
          <w:shd w:val="clear" w:color="auto" w:fill="FFFFFF"/>
        </w:rPr>
        <w:t>ltatul este matricea rară X</w:t>
      </w:r>
      <w:r>
        <w:rPr>
          <w:rFonts w:cs="Times New Roman"/>
          <w:color w:val="202122"/>
          <w:szCs w:val="22"/>
          <w:bdr w:val="none" w:sz="0" w:space="0" w:color="auto" w:frame="1"/>
          <w:shd w:val="clear" w:color="auto" w:fill="FFFFFF"/>
          <w:vertAlign w:val="subscript"/>
        </w:rPr>
        <w:t>i,j</w:t>
      </w:r>
      <w:r>
        <w:rPr>
          <w:rFonts w:cs="Times New Roman"/>
          <w:color w:val="202122"/>
          <w:szCs w:val="22"/>
          <w:bdr w:val="none" w:sz="0" w:space="0" w:color="auto" w:frame="1"/>
          <w:shd w:val="clear" w:color="auto" w:fill="FFFFFF"/>
        </w:rPr>
        <w:t>.</w:t>
      </w:r>
    </w:p>
    <w:p w:rsidR="00A44A5C" w:rsidRDefault="00A44A5C" w:rsidP="00CB6B15">
      <w:pPr>
        <w:pStyle w:val="ListParagraph"/>
        <w:numPr>
          <w:ilvl w:val="0"/>
          <w:numId w:val="18"/>
        </w:numPr>
        <w:jc w:val="both"/>
        <w:rPr>
          <w:rFonts w:cs="Times New Roman"/>
          <w:color w:val="202122"/>
          <w:szCs w:val="22"/>
          <w:bdr w:val="none" w:sz="0" w:space="0" w:color="auto" w:frame="1"/>
          <w:shd w:val="clear" w:color="auto" w:fill="FFFFFF"/>
        </w:rPr>
      </w:pPr>
      <w:r w:rsidRPr="00A44A5C">
        <w:rPr>
          <w:rFonts w:cs="Times New Roman"/>
          <w:color w:val="202122"/>
          <w:szCs w:val="22"/>
          <w:bdr w:val="none" w:sz="0" w:space="0" w:color="auto" w:frame="1"/>
          <w:shd w:val="clear" w:color="auto" w:fill="FFFFFF"/>
        </w:rPr>
        <w:t>Inițializarea parametrilor modelului. Acestea sunt matricea vectorului W</w:t>
      </w:r>
      <w:r>
        <w:rPr>
          <w:rFonts w:cs="Times New Roman"/>
          <w:color w:val="202122"/>
          <w:szCs w:val="22"/>
          <w:bdr w:val="none" w:sz="0" w:space="0" w:color="auto" w:frame="1"/>
          <w:shd w:val="clear" w:color="auto" w:fill="FFFFFF"/>
        </w:rPr>
        <w:t xml:space="preserve"> </w:t>
      </w:r>
      <w:r w:rsidRPr="00A44A5C">
        <w:rPr>
          <w:rFonts w:cs="Times New Roman"/>
          <w:color w:val="202122"/>
          <w:szCs w:val="22"/>
          <w:bdr w:val="none" w:sz="0" w:space="0" w:color="auto" w:frame="1"/>
          <w:shd w:val="clear" w:color="auto" w:fill="FFFFFF"/>
        </w:rPr>
        <w:t>de mărime (V × D, unde V denumește mărimea vocabularului și D semnifică</w:t>
      </w:r>
      <w:r>
        <w:rPr>
          <w:rFonts w:cs="Times New Roman"/>
          <w:color w:val="202122"/>
          <w:szCs w:val="22"/>
          <w:bdr w:val="none" w:sz="0" w:space="0" w:color="auto" w:frame="1"/>
          <w:shd w:val="clear" w:color="auto" w:fill="FFFFFF"/>
        </w:rPr>
        <w:t xml:space="preserve"> </w:t>
      </w:r>
      <w:r w:rsidRPr="00A44A5C">
        <w:rPr>
          <w:rFonts w:cs="Times New Roman"/>
          <w:color w:val="202122"/>
          <w:szCs w:val="22"/>
          <w:bdr w:val="none" w:sz="0" w:space="0" w:color="auto" w:frame="1"/>
          <w:shd w:val="clear" w:color="auto" w:fill="FFFFFF"/>
        </w:rPr>
        <w:t>dimensiunile vectorului specificate; și un vector de părtinire pentru fiecare termen. Fiecare</w:t>
      </w:r>
      <w:r>
        <w:rPr>
          <w:rFonts w:cs="Times New Roman"/>
          <w:color w:val="202122"/>
          <w:szCs w:val="22"/>
          <w:bdr w:val="none" w:sz="0" w:space="0" w:color="auto" w:frame="1"/>
          <w:shd w:val="clear" w:color="auto" w:fill="FFFFFF"/>
        </w:rPr>
        <w:t xml:space="preserve"> </w:t>
      </w:r>
      <w:r w:rsidRPr="00A44A5C">
        <w:rPr>
          <w:rFonts w:cs="Times New Roman"/>
          <w:color w:val="202122"/>
          <w:szCs w:val="22"/>
          <w:bdr w:val="none" w:sz="0" w:space="0" w:color="auto" w:frame="1"/>
          <w:shd w:val="clear" w:color="auto" w:fill="FFFFFF"/>
        </w:rPr>
        <w:t>termenul este inițiat la întâmplare în intervalul (−0,5, 0,5)</w:t>
      </w:r>
      <w:r>
        <w:rPr>
          <w:rFonts w:cs="Times New Roman"/>
          <w:color w:val="202122"/>
          <w:szCs w:val="22"/>
          <w:bdr w:val="none" w:sz="0" w:space="0" w:color="auto" w:frame="1"/>
          <w:shd w:val="clear" w:color="auto" w:fill="FFFFFF"/>
        </w:rPr>
        <w:t>.</w:t>
      </w:r>
    </w:p>
    <w:p w:rsidR="00A44A5C" w:rsidRDefault="00A44A5C" w:rsidP="00CB6B15">
      <w:pPr>
        <w:pStyle w:val="ListParagraph"/>
        <w:numPr>
          <w:ilvl w:val="0"/>
          <w:numId w:val="18"/>
        </w:numPr>
        <w:jc w:val="both"/>
        <w:rPr>
          <w:rFonts w:cs="Times New Roman"/>
          <w:color w:val="202122"/>
          <w:szCs w:val="22"/>
          <w:bdr w:val="none" w:sz="0" w:space="0" w:color="auto" w:frame="1"/>
          <w:shd w:val="clear" w:color="auto" w:fill="FFFFFF"/>
        </w:rPr>
      </w:pPr>
      <w:r w:rsidRPr="00A44A5C">
        <w:rPr>
          <w:rFonts w:cs="Times New Roman"/>
          <w:color w:val="202122"/>
          <w:szCs w:val="22"/>
          <w:bdr w:val="none" w:sz="0" w:space="0" w:color="auto" w:frame="1"/>
          <w:shd w:val="clear" w:color="auto" w:fill="FFFFFF"/>
        </w:rPr>
        <w:t>Co-aparițiile sunt amestecate și algoritmul calculează funcția de cost asociată cu faza inițială a algoritmului</w:t>
      </w:r>
      <w:r>
        <w:rPr>
          <w:rFonts w:cs="Times New Roman"/>
          <w:color w:val="202122"/>
          <w:szCs w:val="22"/>
          <w:bdr w:val="none" w:sz="0" w:space="0" w:color="auto" w:frame="1"/>
          <w:shd w:val="clear" w:color="auto" w:fill="FFFFFF"/>
        </w:rPr>
        <w:t>.</w:t>
      </w:r>
    </w:p>
    <w:p w:rsidR="00011CB7" w:rsidRPr="00A44A5C" w:rsidRDefault="00A44A5C" w:rsidP="00CB6B15">
      <w:pPr>
        <w:pStyle w:val="ListParagraph"/>
        <w:numPr>
          <w:ilvl w:val="0"/>
          <w:numId w:val="18"/>
        </w:numPr>
        <w:jc w:val="both"/>
        <w:rPr>
          <w:rFonts w:cs="Times New Roman"/>
          <w:color w:val="202122"/>
          <w:szCs w:val="22"/>
          <w:bdr w:val="none" w:sz="0" w:space="0" w:color="auto" w:frame="1"/>
          <w:shd w:val="clear" w:color="auto" w:fill="FFFFFF"/>
        </w:rPr>
      </w:pPr>
      <w:r w:rsidRPr="00A44A5C">
        <w:rPr>
          <w:rFonts w:cs="Times New Roman"/>
          <w:color w:val="202122"/>
          <w:szCs w:val="22"/>
          <w:bdr w:val="none" w:sz="0" w:space="0" w:color="auto" w:frame="1"/>
          <w:shd w:val="clear" w:color="auto" w:fill="FFFFFF"/>
        </w:rPr>
        <w:t xml:space="preserve">Pentru fiecare iterație, sunt obținuți </w:t>
      </w:r>
      <w:r>
        <w:rPr>
          <w:rFonts w:cs="Times New Roman"/>
          <w:color w:val="202122"/>
          <w:szCs w:val="22"/>
          <w:bdr w:val="none" w:sz="0" w:space="0" w:color="auto" w:frame="1"/>
          <w:shd w:val="clear" w:color="auto" w:fill="FFFFFF"/>
        </w:rPr>
        <w:t xml:space="preserve">în conformitate cu parametrii </w:t>
      </w:r>
      <w:r w:rsidRPr="00A44A5C">
        <w:rPr>
          <w:rFonts w:cs="Times New Roman"/>
          <w:color w:val="202122"/>
          <w:szCs w:val="22"/>
          <w:bdr w:val="none" w:sz="0" w:space="0" w:color="auto" w:frame="1"/>
          <w:shd w:val="clear" w:color="auto" w:fill="FFFFFF"/>
        </w:rPr>
        <w:t>gradienți ai funcției de cost J</w:t>
      </w:r>
      <w:r>
        <w:rPr>
          <w:rFonts w:cs="Times New Roman"/>
          <w:color w:val="202122"/>
          <w:szCs w:val="22"/>
          <w:bdr w:val="none" w:sz="0" w:space="0" w:color="auto" w:frame="1"/>
          <w:shd w:val="clear" w:color="auto" w:fill="FFFFFF"/>
        </w:rPr>
        <w:t xml:space="preserve">, iar </w:t>
      </w:r>
      <w:r w:rsidRPr="00A44A5C">
        <w:rPr>
          <w:rFonts w:cs="Times New Roman"/>
          <w:color w:val="202122"/>
          <w:szCs w:val="22"/>
          <w:bdr w:val="none" w:sz="0" w:space="0" w:color="auto" w:frame="1"/>
          <w:shd w:val="clear" w:color="auto" w:fill="FFFFFF"/>
        </w:rPr>
        <w:t xml:space="preserve">parametrii sunt actualizați corespunzător la o </w:t>
      </w:r>
      <w:r>
        <w:rPr>
          <w:rFonts w:cs="Times New Roman"/>
          <w:color w:val="202122"/>
          <w:szCs w:val="22"/>
          <w:bdr w:val="none" w:sz="0" w:space="0" w:color="auto" w:frame="1"/>
          <w:shd w:val="clear" w:color="auto" w:fill="FFFFFF"/>
        </w:rPr>
        <w:t xml:space="preserve">rată de </w:t>
      </w:r>
      <w:r w:rsidRPr="00A44A5C">
        <w:rPr>
          <w:rFonts w:cs="Times New Roman"/>
          <w:color w:val="202122"/>
          <w:szCs w:val="22"/>
          <w:bdr w:val="none" w:sz="0" w:space="0" w:color="auto" w:frame="1"/>
          <w:shd w:val="clear" w:color="auto" w:fill="FFFFFF"/>
        </w:rPr>
        <w:t>învățare.</w:t>
      </w:r>
    </w:p>
    <w:p w:rsidR="00653349" w:rsidRDefault="00653349" w:rsidP="00580A0F">
      <w:pPr>
        <w:pStyle w:val="Heading2"/>
        <w:jc w:val="both"/>
      </w:pPr>
      <w:bookmarkStart w:id="30" w:name="_Toc43816631"/>
      <w:r>
        <w:t>TF-IDF</w:t>
      </w:r>
      <w:bookmarkEnd w:id="30"/>
    </w:p>
    <w:p w:rsidR="00A17F6A" w:rsidRDefault="00A57815" w:rsidP="00580A0F">
      <w:pPr>
        <w:jc w:val="both"/>
        <w:rPr>
          <w:rFonts w:cs="Times New Roman"/>
          <w:color w:val="202122"/>
          <w:szCs w:val="22"/>
          <w:shd w:val="clear" w:color="auto" w:fill="FFFFFF"/>
        </w:rPr>
      </w:pPr>
      <w:r>
        <w:rPr>
          <w:rFonts w:cs="Times New Roman"/>
          <w:color w:val="202122"/>
          <w:szCs w:val="22"/>
          <w:shd w:val="clear" w:color="auto" w:fill="FFFFFF"/>
        </w:rPr>
        <w:t>„</w:t>
      </w:r>
      <w:r w:rsidR="00A17F6A">
        <w:rPr>
          <w:rFonts w:cs="Times New Roman"/>
          <w:color w:val="202122"/>
          <w:szCs w:val="22"/>
          <w:shd w:val="clear" w:color="auto" w:fill="FFFFFF"/>
        </w:rPr>
        <w:t>În </w:t>
      </w:r>
      <w:r w:rsidR="00A84E1C">
        <w:rPr>
          <w:rFonts w:cs="Times New Roman"/>
          <w:szCs w:val="22"/>
          <w:shd w:val="clear" w:color="auto" w:fill="FFFFFF"/>
        </w:rPr>
        <w:t xml:space="preserve">recuperarea </w:t>
      </w:r>
      <w:r w:rsidR="00A17F6A">
        <w:rPr>
          <w:rFonts w:cs="Times New Roman"/>
          <w:szCs w:val="22"/>
          <w:shd w:val="clear" w:color="auto" w:fill="FFFFFF"/>
        </w:rPr>
        <w:t>informațiilor</w:t>
      </w:r>
      <w:r w:rsidR="00A17F6A">
        <w:rPr>
          <w:rFonts w:cs="Times New Roman"/>
          <w:color w:val="202122"/>
          <w:szCs w:val="22"/>
          <w:shd w:val="clear" w:color="auto" w:fill="FFFFFF"/>
        </w:rPr>
        <w:t>, </w:t>
      </w:r>
      <w:r w:rsidR="00A17F6A">
        <w:rPr>
          <w:rFonts w:cs="Times New Roman"/>
          <w:b/>
          <w:bCs/>
          <w:color w:val="202122"/>
          <w:szCs w:val="22"/>
          <w:shd w:val="clear" w:color="auto" w:fill="FFFFFF"/>
        </w:rPr>
        <w:t>tf–idf</w:t>
      </w:r>
      <w:r w:rsidR="00A17F6A">
        <w:rPr>
          <w:rFonts w:cs="Times New Roman"/>
          <w:color w:val="202122"/>
          <w:szCs w:val="22"/>
          <w:shd w:val="clear" w:color="auto" w:fill="FFFFFF"/>
        </w:rPr>
        <w:t> sau </w:t>
      </w:r>
      <w:r w:rsidR="00A17F6A">
        <w:rPr>
          <w:rFonts w:cs="Times New Roman"/>
          <w:b/>
          <w:bCs/>
          <w:color w:val="202122"/>
          <w:szCs w:val="22"/>
          <w:shd w:val="clear" w:color="auto" w:fill="FFFFFF"/>
        </w:rPr>
        <w:t>TFIDF</w:t>
      </w:r>
      <w:r w:rsidR="00A17F6A">
        <w:rPr>
          <w:rFonts w:cs="Times New Roman"/>
          <w:color w:val="202122"/>
          <w:szCs w:val="22"/>
          <w:shd w:val="clear" w:color="auto" w:fill="FFFFFF"/>
        </w:rPr>
        <w:t>, abreviere din </w:t>
      </w:r>
      <w:r w:rsidR="00A17F6A">
        <w:rPr>
          <w:rFonts w:cs="Times New Roman"/>
          <w:szCs w:val="22"/>
          <w:shd w:val="clear" w:color="auto" w:fill="FFFFFF"/>
        </w:rPr>
        <w:t>engleză</w:t>
      </w:r>
      <w:r w:rsidR="00A17F6A">
        <w:rPr>
          <w:rFonts w:cs="Times New Roman"/>
          <w:color w:val="202122"/>
          <w:szCs w:val="22"/>
          <w:shd w:val="clear" w:color="auto" w:fill="FFFFFF"/>
        </w:rPr>
        <w:t> </w:t>
      </w:r>
      <w:r w:rsidR="00A17F6A">
        <w:rPr>
          <w:rFonts w:cs="Times New Roman"/>
          <w:b/>
          <w:bCs/>
          <w:i/>
          <w:iCs/>
          <w:color w:val="202122"/>
          <w:szCs w:val="22"/>
          <w:shd w:val="clear" w:color="auto" w:fill="FFFFFF"/>
        </w:rPr>
        <w:t>term frequency–inverse document frequency</w:t>
      </w:r>
      <w:r w:rsidR="00A17F6A">
        <w:rPr>
          <w:rFonts w:cs="Times New Roman"/>
          <w:color w:val="202122"/>
          <w:szCs w:val="22"/>
          <w:shd w:val="clear" w:color="auto" w:fill="FFFFFF"/>
        </w:rPr>
        <w:t>, însemnând </w:t>
      </w:r>
      <w:r w:rsidR="00A17F6A">
        <w:rPr>
          <w:rFonts w:cs="Times New Roman"/>
          <w:i/>
          <w:iCs/>
          <w:color w:val="202122"/>
          <w:szCs w:val="22"/>
          <w:shd w:val="clear" w:color="auto" w:fill="FFFFFF"/>
        </w:rPr>
        <w:t>frecvența termenului–frecvența inversă în documente</w:t>
      </w:r>
      <w:r w:rsidR="00A17F6A">
        <w:rPr>
          <w:rFonts w:cs="Times New Roman"/>
          <w:color w:val="202122"/>
          <w:szCs w:val="22"/>
          <w:shd w:val="clear" w:color="auto" w:fill="FFFFFF"/>
        </w:rPr>
        <w:t>, este o măsură statistică numerică destinată cuantizării importanței unui cuvânt într-un </w:t>
      </w:r>
      <w:r w:rsidR="00A17F6A">
        <w:rPr>
          <w:rFonts w:cs="Times New Roman"/>
          <w:szCs w:val="22"/>
          <w:shd w:val="clear" w:color="auto" w:fill="FFFFFF"/>
        </w:rPr>
        <w:t>document</w:t>
      </w:r>
      <w:r w:rsidR="00A17F6A">
        <w:rPr>
          <w:rFonts w:cs="Times New Roman"/>
          <w:color w:val="202122"/>
          <w:szCs w:val="22"/>
          <w:shd w:val="clear" w:color="auto" w:fill="FFFFFF"/>
        </w:rPr>
        <w:t> într-o colecție sau </w:t>
      </w:r>
      <w:r w:rsidR="00A17F6A">
        <w:rPr>
          <w:rFonts w:cs="Times New Roman"/>
          <w:szCs w:val="22"/>
          <w:shd w:val="clear" w:color="auto" w:fill="FFFFFF"/>
        </w:rPr>
        <w:t>corpus</w:t>
      </w:r>
      <w:r w:rsidR="00A17F6A">
        <w:rPr>
          <w:rFonts w:cs="Times New Roman"/>
          <w:color w:val="202122"/>
          <w:szCs w:val="22"/>
          <w:shd w:val="clear" w:color="auto" w:fill="FFFFFF"/>
        </w:rPr>
        <w:t>. Această măsură este adesea folosită ca factor de ponderare în căutările din recuperarea informațiilor, </w:t>
      </w:r>
      <w:r w:rsidR="00A17F6A">
        <w:rPr>
          <w:rFonts w:cs="Times New Roman"/>
          <w:szCs w:val="22"/>
          <w:shd w:val="clear" w:color="auto" w:fill="FFFFFF"/>
        </w:rPr>
        <w:t>text mining</w:t>
      </w:r>
      <w:r w:rsidR="00A17F6A">
        <w:rPr>
          <w:rFonts w:cs="Times New Roman"/>
          <w:color w:val="202122"/>
          <w:szCs w:val="22"/>
          <w:shd w:val="clear" w:color="auto" w:fill="FFFFFF"/>
        </w:rPr>
        <w:t> și modelarea utilizatorului. Valoarea tf–idf crește </w:t>
      </w:r>
      <w:r w:rsidR="00A17F6A">
        <w:rPr>
          <w:rFonts w:cs="Times New Roman"/>
          <w:szCs w:val="22"/>
          <w:shd w:val="clear" w:color="auto" w:fill="FFFFFF"/>
        </w:rPr>
        <w:t>proporțional</w:t>
      </w:r>
      <w:r w:rsidR="00A17F6A">
        <w:rPr>
          <w:rFonts w:cs="Times New Roman"/>
          <w:color w:val="202122"/>
          <w:szCs w:val="22"/>
          <w:shd w:val="clear" w:color="auto" w:fill="FFFFFF"/>
        </w:rPr>
        <w:t xml:space="preserve"> cu numărul de apariții ale unui cuvânt într-un document și este contrabalansat de numărul de documente din corpus care conțin cuvântul, ceea ce ajută la ponderarea necesară din cauză că unele cuvinte apar mai frecvent în general. Tf–idf este una dintre cele mai populare metode de ponderare a termenilor astăzi, iar 83% din sistemele de recomandare bazate pe text din bibliotecile digitale folosesc tf–idf. </w:t>
      </w:r>
    </w:p>
    <w:p w:rsidR="00A17F6A" w:rsidRDefault="00A17F6A" w:rsidP="00580A0F">
      <w:pPr>
        <w:jc w:val="both"/>
        <w:rPr>
          <w:rFonts w:eastAsia="Times New Roman" w:cs="Times New Roman"/>
          <w:color w:val="202122"/>
          <w:szCs w:val="22"/>
          <w:lang w:eastAsia="en-US"/>
        </w:rPr>
      </w:pPr>
      <w:r>
        <w:rPr>
          <w:rFonts w:eastAsia="Times New Roman" w:cs="Times New Roman"/>
          <w:color w:val="202122"/>
          <w:szCs w:val="22"/>
          <w:lang w:eastAsia="en-US"/>
        </w:rPr>
        <w:t>Tf–idf este produsul a două mărimi statistici,  </w:t>
      </w:r>
      <w:r>
        <w:rPr>
          <w:rFonts w:eastAsia="Times New Roman" w:cs="Times New Roman"/>
          <w:i/>
          <w:iCs/>
          <w:color w:val="202122"/>
          <w:szCs w:val="22"/>
          <w:lang w:eastAsia="en-US"/>
        </w:rPr>
        <w:t>frecvența termenilor</w:t>
      </w:r>
      <w:r>
        <w:rPr>
          <w:rFonts w:eastAsia="Times New Roman" w:cs="Times New Roman"/>
          <w:color w:val="202122"/>
          <w:szCs w:val="22"/>
          <w:lang w:eastAsia="en-US"/>
        </w:rPr>
        <w:t> și </w:t>
      </w:r>
      <w:r>
        <w:rPr>
          <w:rFonts w:eastAsia="Times New Roman" w:cs="Times New Roman"/>
          <w:i/>
          <w:iCs/>
          <w:color w:val="202122"/>
          <w:szCs w:val="22"/>
          <w:lang w:eastAsia="en-US"/>
        </w:rPr>
        <w:t>frecvența inversă în documente</w:t>
      </w:r>
      <w:r>
        <w:rPr>
          <w:rFonts w:eastAsia="Times New Roman" w:cs="Times New Roman"/>
          <w:color w:val="202122"/>
          <w:szCs w:val="22"/>
          <w:lang w:eastAsia="en-US"/>
        </w:rPr>
        <w:t xml:space="preserve">. Există diverse metode pentru determinarea valorilor exacte ale acestor mărimi statistici. </w:t>
      </w:r>
      <w:r>
        <w:rPr>
          <w:rFonts w:cs="Times New Roman"/>
          <w:color w:val="202122"/>
          <w:szCs w:val="22"/>
          <w:shd w:val="clear" w:color="auto" w:fill="FFFFFF"/>
        </w:rPr>
        <w:t xml:space="preserve">De asemenea, este </w:t>
      </w:r>
      <w:r>
        <w:rPr>
          <w:rFonts w:eastAsia="Times New Roman" w:cs="Times New Roman"/>
          <w:color w:val="202122"/>
          <w:szCs w:val="22"/>
          <w:lang w:eastAsia="en-US"/>
        </w:rPr>
        <w:t>o formulă care își propune să definească importanța unui cuvânt sau unei fraze cheie într-un document sau o pagină web.</w:t>
      </w:r>
    </w:p>
    <w:p w:rsidR="00A17F6A" w:rsidRDefault="00A17F6A" w:rsidP="00580A0F">
      <w:pPr>
        <w:pStyle w:val="NormalWeb"/>
        <w:shd w:val="clear" w:color="auto" w:fill="FFFFFF"/>
        <w:spacing w:before="120" w:beforeAutospacing="0" w:after="120" w:afterAutospacing="0" w:line="360" w:lineRule="auto"/>
        <w:jc w:val="both"/>
        <w:rPr>
          <w:color w:val="202122"/>
          <w:sz w:val="22"/>
          <w:szCs w:val="22"/>
          <w:lang w:val="ro-RO"/>
        </w:rPr>
      </w:pPr>
      <w:r>
        <w:rPr>
          <w:color w:val="202122"/>
          <w:sz w:val="22"/>
          <w:szCs w:val="22"/>
          <w:lang w:val="ro-RO"/>
        </w:rPr>
        <w:lastRenderedPageBreak/>
        <w:t>În cazul </w:t>
      </w:r>
      <w:r>
        <w:rPr>
          <w:b/>
          <w:bCs/>
          <w:color w:val="202122"/>
          <w:sz w:val="22"/>
          <w:szCs w:val="22"/>
          <w:lang w:val="ro-RO"/>
        </w:rPr>
        <w:t>frecvenței termenului</w:t>
      </w:r>
      <w:r>
        <w:rPr>
          <w:color w:val="202122"/>
          <w:sz w:val="22"/>
          <w:szCs w:val="22"/>
          <w:lang w:val="ro-RO"/>
        </w:rPr>
        <w:t> </w:t>
      </w:r>
      <w:r>
        <w:rPr>
          <w:rStyle w:val="texhtml"/>
          <w:color w:val="202122"/>
          <w:sz w:val="22"/>
          <w:szCs w:val="22"/>
          <w:lang w:val="ro-RO"/>
        </w:rPr>
        <w:t>tf(</w:t>
      </w:r>
      <w:r>
        <w:rPr>
          <w:rStyle w:val="texhtml"/>
          <w:i/>
          <w:iCs/>
          <w:color w:val="202122"/>
          <w:sz w:val="22"/>
          <w:szCs w:val="22"/>
          <w:lang w:val="ro-RO"/>
        </w:rPr>
        <w:t>t</w:t>
      </w:r>
      <w:r>
        <w:rPr>
          <w:rStyle w:val="texhtml"/>
          <w:color w:val="202122"/>
          <w:sz w:val="22"/>
          <w:szCs w:val="22"/>
          <w:lang w:val="ro-RO"/>
        </w:rPr>
        <w:t>,</w:t>
      </w:r>
      <w:r>
        <w:rPr>
          <w:rStyle w:val="texhtml"/>
          <w:i/>
          <w:iCs/>
          <w:color w:val="202122"/>
          <w:sz w:val="22"/>
          <w:szCs w:val="22"/>
          <w:lang w:val="ro-RO"/>
        </w:rPr>
        <w:t>d</w:t>
      </w:r>
      <w:r>
        <w:rPr>
          <w:rStyle w:val="texhtml"/>
          <w:color w:val="202122"/>
          <w:sz w:val="22"/>
          <w:szCs w:val="22"/>
          <w:lang w:val="ro-RO"/>
        </w:rPr>
        <w:t>)</w:t>
      </w:r>
      <w:r>
        <w:rPr>
          <w:color w:val="202122"/>
          <w:sz w:val="22"/>
          <w:szCs w:val="22"/>
          <w:lang w:val="ro-RO"/>
        </w:rPr>
        <w:t>, cea mai simplă opțiune este utilizarea </w:t>
      </w:r>
      <w:r>
        <w:rPr>
          <w:i/>
          <w:iCs/>
          <w:color w:val="202122"/>
          <w:sz w:val="22"/>
          <w:szCs w:val="22"/>
          <w:lang w:val="ro-RO"/>
        </w:rPr>
        <w:t>numărării brute</w:t>
      </w:r>
      <w:r>
        <w:rPr>
          <w:color w:val="202122"/>
          <w:sz w:val="22"/>
          <w:szCs w:val="22"/>
          <w:lang w:val="ro-RO"/>
        </w:rPr>
        <w:t> a unui termen într-un document. Cu alte cuvinte, numărul de apariții ale termenului </w:t>
      </w:r>
      <w:r>
        <w:rPr>
          <w:rStyle w:val="texhtml"/>
          <w:i/>
          <w:iCs/>
          <w:color w:val="202122"/>
          <w:sz w:val="22"/>
          <w:szCs w:val="22"/>
          <w:lang w:val="ro-RO"/>
        </w:rPr>
        <w:t>t</w:t>
      </w:r>
      <w:r>
        <w:rPr>
          <w:color w:val="202122"/>
          <w:sz w:val="22"/>
          <w:szCs w:val="22"/>
          <w:lang w:val="ro-RO"/>
        </w:rPr>
        <w:t> în documentul </w:t>
      </w:r>
      <w:r>
        <w:rPr>
          <w:rStyle w:val="texhtml"/>
          <w:i/>
          <w:iCs/>
          <w:color w:val="202122"/>
          <w:sz w:val="22"/>
          <w:szCs w:val="22"/>
          <w:lang w:val="ro-RO"/>
        </w:rPr>
        <w:t>d</w:t>
      </w:r>
      <w:r>
        <w:rPr>
          <w:color w:val="202122"/>
          <w:sz w:val="22"/>
          <w:szCs w:val="22"/>
          <w:lang w:val="ro-RO"/>
        </w:rPr>
        <w:t>. Dacă </w:t>
      </w:r>
      <w:r>
        <w:rPr>
          <w:rStyle w:val="texhtml"/>
          <w:i/>
          <w:iCs/>
          <w:color w:val="202122"/>
          <w:sz w:val="22"/>
          <w:szCs w:val="22"/>
          <w:lang w:val="ro-RO"/>
        </w:rPr>
        <w:t>f</w:t>
      </w:r>
      <w:r>
        <w:rPr>
          <w:rStyle w:val="texhtml"/>
          <w:i/>
          <w:iCs/>
          <w:color w:val="202122"/>
          <w:sz w:val="22"/>
          <w:szCs w:val="22"/>
          <w:vertAlign w:val="subscript"/>
          <w:lang w:val="ro-RO"/>
        </w:rPr>
        <w:t>t</w:t>
      </w:r>
      <w:r>
        <w:rPr>
          <w:rStyle w:val="texhtml"/>
          <w:color w:val="202122"/>
          <w:sz w:val="22"/>
          <w:szCs w:val="22"/>
          <w:vertAlign w:val="subscript"/>
          <w:lang w:val="ro-RO"/>
        </w:rPr>
        <w:t>,</w:t>
      </w:r>
      <w:r>
        <w:rPr>
          <w:rStyle w:val="texhtml"/>
          <w:i/>
          <w:iCs/>
          <w:color w:val="202122"/>
          <w:sz w:val="22"/>
          <w:szCs w:val="22"/>
          <w:vertAlign w:val="subscript"/>
          <w:lang w:val="ro-RO"/>
        </w:rPr>
        <w:t>d</w:t>
      </w:r>
      <w:r>
        <w:rPr>
          <w:color w:val="202122"/>
          <w:sz w:val="22"/>
          <w:szCs w:val="22"/>
          <w:lang w:val="ro-RO"/>
        </w:rPr>
        <w:t> este numărul brut de apariții, atunci cea mai simplă schemă tf este </w:t>
      </w:r>
      <w:r>
        <w:rPr>
          <w:rStyle w:val="texhtml"/>
          <w:color w:val="202122"/>
          <w:sz w:val="22"/>
          <w:szCs w:val="22"/>
          <w:lang w:val="ro-RO"/>
        </w:rPr>
        <w:t>tf(</w:t>
      </w:r>
      <w:r>
        <w:rPr>
          <w:rStyle w:val="texhtml"/>
          <w:i/>
          <w:iCs/>
          <w:color w:val="202122"/>
          <w:sz w:val="22"/>
          <w:szCs w:val="22"/>
          <w:lang w:val="ro-RO"/>
        </w:rPr>
        <w:t>t</w:t>
      </w:r>
      <w:r>
        <w:rPr>
          <w:rStyle w:val="texhtml"/>
          <w:color w:val="202122"/>
          <w:sz w:val="22"/>
          <w:szCs w:val="22"/>
          <w:lang w:val="ro-RO"/>
        </w:rPr>
        <w:t>,</w:t>
      </w:r>
      <w:r>
        <w:rPr>
          <w:rStyle w:val="texhtml"/>
          <w:i/>
          <w:iCs/>
          <w:color w:val="202122"/>
          <w:sz w:val="22"/>
          <w:szCs w:val="22"/>
          <w:lang w:val="ro-RO"/>
        </w:rPr>
        <w:t>d</w:t>
      </w:r>
      <w:r>
        <w:rPr>
          <w:rStyle w:val="texhtml"/>
          <w:color w:val="202122"/>
          <w:sz w:val="22"/>
          <w:szCs w:val="22"/>
          <w:lang w:val="ro-RO"/>
        </w:rPr>
        <w:t>) = </w:t>
      </w:r>
      <w:r>
        <w:rPr>
          <w:rStyle w:val="texhtml"/>
          <w:i/>
          <w:iCs/>
          <w:color w:val="202122"/>
          <w:sz w:val="22"/>
          <w:szCs w:val="22"/>
          <w:lang w:val="ro-RO"/>
        </w:rPr>
        <w:t>f</w:t>
      </w:r>
      <w:r>
        <w:rPr>
          <w:rStyle w:val="texhtml"/>
          <w:i/>
          <w:iCs/>
          <w:color w:val="202122"/>
          <w:sz w:val="22"/>
          <w:szCs w:val="22"/>
          <w:vertAlign w:val="subscript"/>
          <w:lang w:val="ro-RO"/>
        </w:rPr>
        <w:t>t</w:t>
      </w:r>
      <w:r>
        <w:rPr>
          <w:rStyle w:val="texhtml"/>
          <w:color w:val="202122"/>
          <w:sz w:val="22"/>
          <w:szCs w:val="22"/>
          <w:vertAlign w:val="subscript"/>
          <w:lang w:val="ro-RO"/>
        </w:rPr>
        <w:t>,</w:t>
      </w:r>
      <w:r>
        <w:rPr>
          <w:rStyle w:val="texhtml"/>
          <w:i/>
          <w:iCs/>
          <w:color w:val="202122"/>
          <w:sz w:val="22"/>
          <w:szCs w:val="22"/>
          <w:vertAlign w:val="subscript"/>
          <w:lang w:val="ro-RO"/>
        </w:rPr>
        <w:t>d</w:t>
      </w:r>
      <w:r>
        <w:rPr>
          <w:color w:val="202122"/>
          <w:sz w:val="22"/>
          <w:szCs w:val="22"/>
          <w:lang w:val="ro-RO"/>
        </w:rPr>
        <w:t xml:space="preserve">. </w:t>
      </w:r>
    </w:p>
    <w:p w:rsidR="00A17F6A" w:rsidRDefault="00A17F6A" w:rsidP="00580A0F">
      <w:pPr>
        <w:pStyle w:val="NormalWeb"/>
        <w:shd w:val="clear" w:color="auto" w:fill="FFFFFF"/>
        <w:spacing w:before="120" w:beforeAutospacing="0" w:after="120" w:afterAutospacing="0"/>
        <w:jc w:val="both"/>
        <w:rPr>
          <w:color w:val="202122"/>
          <w:sz w:val="22"/>
          <w:szCs w:val="22"/>
        </w:rPr>
      </w:pPr>
      <w:r>
        <w:rPr>
          <w:color w:val="202122"/>
          <w:sz w:val="22"/>
          <w:szCs w:val="22"/>
          <w:lang w:val="ro-RO"/>
        </w:rPr>
        <w:t>Alte posibilități includ</w:t>
      </w:r>
      <w:r>
        <w:rPr>
          <w:color w:val="202122"/>
          <w:sz w:val="22"/>
          <w:szCs w:val="22"/>
        </w:rPr>
        <w:t>:</w:t>
      </w:r>
    </w:p>
    <w:p w:rsidR="00A17F6A" w:rsidRDefault="00A17F6A" w:rsidP="00CB6B15">
      <w:pPr>
        <w:numPr>
          <w:ilvl w:val="0"/>
          <w:numId w:val="20"/>
        </w:numPr>
        <w:shd w:val="clear" w:color="auto" w:fill="FFFFFF"/>
        <w:suppressAutoHyphens w:val="0"/>
        <w:spacing w:before="100" w:beforeAutospacing="1" w:after="24" w:line="240" w:lineRule="auto"/>
        <w:jc w:val="both"/>
        <w:rPr>
          <w:rFonts w:cs="Times New Roman"/>
          <w:color w:val="202122"/>
          <w:szCs w:val="22"/>
        </w:rPr>
      </w:pPr>
      <w:r>
        <w:rPr>
          <w:rFonts w:cs="Times New Roman"/>
          <w:color w:val="202122"/>
          <w:szCs w:val="22"/>
        </w:rPr>
        <w:t>„Frecvențe” booleene: </w:t>
      </w:r>
      <w:r>
        <w:rPr>
          <w:rStyle w:val="texhtml"/>
          <w:rFonts w:cs="Times New Roman"/>
          <w:color w:val="202122"/>
          <w:szCs w:val="22"/>
        </w:rPr>
        <w:t>tf(</w:t>
      </w:r>
      <w:r>
        <w:rPr>
          <w:rStyle w:val="texhtml"/>
          <w:rFonts w:cs="Times New Roman"/>
          <w:i/>
          <w:iCs/>
          <w:color w:val="202122"/>
          <w:szCs w:val="22"/>
        </w:rPr>
        <w:t>t</w:t>
      </w:r>
      <w:r>
        <w:rPr>
          <w:rStyle w:val="texhtml"/>
          <w:rFonts w:cs="Times New Roman"/>
          <w:color w:val="202122"/>
          <w:szCs w:val="22"/>
        </w:rPr>
        <w:t>,</w:t>
      </w:r>
      <w:r>
        <w:rPr>
          <w:rStyle w:val="texhtml"/>
          <w:rFonts w:cs="Times New Roman"/>
          <w:i/>
          <w:iCs/>
          <w:color w:val="202122"/>
          <w:szCs w:val="22"/>
        </w:rPr>
        <w:t>d</w:t>
      </w:r>
      <w:r>
        <w:rPr>
          <w:rStyle w:val="texhtml"/>
          <w:rFonts w:cs="Times New Roman"/>
          <w:color w:val="202122"/>
          <w:szCs w:val="22"/>
        </w:rPr>
        <w:t>) = 1</w:t>
      </w:r>
      <w:r>
        <w:rPr>
          <w:rFonts w:cs="Times New Roman"/>
          <w:color w:val="202122"/>
          <w:szCs w:val="22"/>
        </w:rPr>
        <w:t> dacă </w:t>
      </w:r>
      <w:r>
        <w:rPr>
          <w:rStyle w:val="texhtml"/>
          <w:rFonts w:cs="Times New Roman"/>
          <w:i/>
          <w:iCs/>
          <w:color w:val="202122"/>
          <w:szCs w:val="22"/>
        </w:rPr>
        <w:t>t</w:t>
      </w:r>
      <w:r>
        <w:rPr>
          <w:rFonts w:cs="Times New Roman"/>
          <w:color w:val="202122"/>
          <w:szCs w:val="22"/>
        </w:rPr>
        <w:t> apare în </w:t>
      </w:r>
      <w:r>
        <w:rPr>
          <w:rStyle w:val="texhtml"/>
          <w:rFonts w:cs="Times New Roman"/>
          <w:i/>
          <w:iCs/>
          <w:color w:val="202122"/>
          <w:szCs w:val="22"/>
        </w:rPr>
        <w:t>d</w:t>
      </w:r>
      <w:r>
        <w:rPr>
          <w:rFonts w:cs="Times New Roman"/>
          <w:color w:val="202122"/>
          <w:szCs w:val="22"/>
        </w:rPr>
        <w:t> și 0 în caz contrar;</w:t>
      </w:r>
    </w:p>
    <w:p w:rsidR="00A17F6A" w:rsidRDefault="00A17F6A" w:rsidP="00CB6B15">
      <w:pPr>
        <w:pStyle w:val="NormalWeb"/>
        <w:numPr>
          <w:ilvl w:val="0"/>
          <w:numId w:val="20"/>
        </w:numPr>
        <w:shd w:val="clear" w:color="auto" w:fill="FFFFFF"/>
        <w:spacing w:before="120" w:beforeAutospacing="0" w:after="120" w:afterAutospacing="0"/>
        <w:jc w:val="both"/>
        <w:rPr>
          <w:color w:val="202122"/>
          <w:sz w:val="22"/>
          <w:szCs w:val="22"/>
        </w:rPr>
      </w:pPr>
      <w:r>
        <w:rPr>
          <w:color w:val="202122"/>
          <w:sz w:val="22"/>
          <w:szCs w:val="22"/>
          <w:lang w:val="ro-RO"/>
        </w:rPr>
        <w:t>Frecvența termenului ajustată pentru lungimea documentului: </w:t>
      </w:r>
      <w:r>
        <w:rPr>
          <w:rStyle w:val="texhtml"/>
          <w:i/>
          <w:iCs/>
          <w:color w:val="202122"/>
          <w:sz w:val="22"/>
          <w:szCs w:val="22"/>
          <w:lang w:val="ro-RO"/>
        </w:rPr>
        <w:t>f</w:t>
      </w:r>
      <w:r>
        <w:rPr>
          <w:rStyle w:val="texhtml"/>
          <w:i/>
          <w:iCs/>
          <w:color w:val="202122"/>
          <w:sz w:val="22"/>
          <w:szCs w:val="22"/>
          <w:vertAlign w:val="subscript"/>
          <w:lang w:val="ro-RO"/>
        </w:rPr>
        <w:t>t</w:t>
      </w:r>
      <w:r>
        <w:rPr>
          <w:rStyle w:val="texhtml"/>
          <w:color w:val="202122"/>
          <w:sz w:val="22"/>
          <w:szCs w:val="22"/>
          <w:vertAlign w:val="subscript"/>
          <w:lang w:val="ro-RO"/>
        </w:rPr>
        <w:t>,</w:t>
      </w:r>
      <w:r>
        <w:rPr>
          <w:rStyle w:val="texhtml"/>
          <w:i/>
          <w:iCs/>
          <w:color w:val="202122"/>
          <w:sz w:val="22"/>
          <w:szCs w:val="22"/>
          <w:vertAlign w:val="subscript"/>
          <w:lang w:val="ro-RO"/>
        </w:rPr>
        <w:t>d</w:t>
      </w:r>
      <w:r>
        <w:rPr>
          <w:color w:val="202122"/>
          <w:sz w:val="22"/>
          <w:szCs w:val="22"/>
          <w:lang w:val="ro-RO"/>
        </w:rPr>
        <w:t> ÷ (numărul de cuvinte în d);</w:t>
      </w:r>
    </w:p>
    <w:p w:rsidR="00A17F6A" w:rsidRDefault="00A17F6A" w:rsidP="00CB6B15">
      <w:pPr>
        <w:numPr>
          <w:ilvl w:val="0"/>
          <w:numId w:val="20"/>
        </w:numPr>
        <w:shd w:val="clear" w:color="auto" w:fill="FFFFFF"/>
        <w:suppressAutoHyphens w:val="0"/>
        <w:spacing w:before="100" w:beforeAutospacing="1" w:after="24" w:line="240" w:lineRule="auto"/>
        <w:jc w:val="both"/>
        <w:rPr>
          <w:rFonts w:cs="Times New Roman"/>
          <w:color w:val="202122"/>
          <w:szCs w:val="22"/>
        </w:rPr>
      </w:pPr>
      <w:r>
        <w:rPr>
          <w:rFonts w:cs="Times New Roman"/>
          <w:color w:val="202122"/>
          <w:szCs w:val="22"/>
        </w:rPr>
        <w:t>Frecvența scalată logaritmic: </w:t>
      </w:r>
      <w:r>
        <w:rPr>
          <w:rStyle w:val="texhtml"/>
          <w:rFonts w:cs="Times New Roman"/>
          <w:color w:val="202122"/>
          <w:szCs w:val="22"/>
        </w:rPr>
        <w:t>tf(</w:t>
      </w:r>
      <w:r>
        <w:rPr>
          <w:rStyle w:val="texhtml"/>
          <w:rFonts w:cs="Times New Roman"/>
          <w:i/>
          <w:iCs/>
          <w:color w:val="202122"/>
          <w:szCs w:val="22"/>
        </w:rPr>
        <w:t>t</w:t>
      </w:r>
      <w:r>
        <w:rPr>
          <w:rStyle w:val="texhtml"/>
          <w:rFonts w:cs="Times New Roman"/>
          <w:color w:val="202122"/>
          <w:szCs w:val="22"/>
        </w:rPr>
        <w:t>,</w:t>
      </w:r>
      <w:r>
        <w:rPr>
          <w:rStyle w:val="texhtml"/>
          <w:rFonts w:cs="Times New Roman"/>
          <w:i/>
          <w:iCs/>
          <w:color w:val="202122"/>
          <w:szCs w:val="22"/>
        </w:rPr>
        <w:t>d</w:t>
      </w:r>
      <w:r>
        <w:rPr>
          <w:rStyle w:val="texhtml"/>
          <w:rFonts w:cs="Times New Roman"/>
          <w:color w:val="202122"/>
          <w:szCs w:val="22"/>
        </w:rPr>
        <w:t>) = log (1 + </w:t>
      </w:r>
      <w:r>
        <w:rPr>
          <w:rStyle w:val="texhtml"/>
          <w:rFonts w:cs="Times New Roman"/>
          <w:i/>
          <w:iCs/>
          <w:color w:val="202122"/>
          <w:szCs w:val="22"/>
        </w:rPr>
        <w:t>f</w:t>
      </w:r>
      <w:r>
        <w:rPr>
          <w:rStyle w:val="texhtml"/>
          <w:rFonts w:cs="Times New Roman"/>
          <w:i/>
          <w:iCs/>
          <w:color w:val="202122"/>
          <w:szCs w:val="22"/>
          <w:vertAlign w:val="subscript"/>
        </w:rPr>
        <w:t>t</w:t>
      </w:r>
      <w:r>
        <w:rPr>
          <w:rStyle w:val="texhtml"/>
          <w:rFonts w:cs="Times New Roman"/>
          <w:color w:val="202122"/>
          <w:szCs w:val="22"/>
          <w:vertAlign w:val="subscript"/>
        </w:rPr>
        <w:t>,</w:t>
      </w:r>
      <w:r>
        <w:rPr>
          <w:rStyle w:val="texhtml"/>
          <w:rFonts w:cs="Times New Roman"/>
          <w:i/>
          <w:iCs/>
          <w:color w:val="202122"/>
          <w:szCs w:val="22"/>
          <w:vertAlign w:val="subscript"/>
        </w:rPr>
        <w:t>d</w:t>
      </w:r>
      <w:r>
        <w:rPr>
          <w:rStyle w:val="texhtml"/>
          <w:rFonts w:cs="Times New Roman"/>
          <w:color w:val="202122"/>
          <w:szCs w:val="22"/>
        </w:rPr>
        <w:t>)</w:t>
      </w:r>
      <w:r>
        <w:rPr>
          <w:rFonts w:cs="Times New Roman"/>
          <w:color w:val="202122"/>
          <w:szCs w:val="22"/>
        </w:rPr>
        <w:t>;</w:t>
      </w:r>
    </w:p>
    <w:p w:rsidR="00A17F6A" w:rsidRDefault="00A17F6A" w:rsidP="00CB6B15">
      <w:pPr>
        <w:pStyle w:val="NormalWeb"/>
        <w:numPr>
          <w:ilvl w:val="0"/>
          <w:numId w:val="20"/>
        </w:numPr>
        <w:shd w:val="clear" w:color="auto" w:fill="FFFFFF"/>
        <w:spacing w:before="120" w:beforeAutospacing="0" w:after="120" w:afterAutospacing="0"/>
        <w:jc w:val="both"/>
        <w:rPr>
          <w:color w:val="202122"/>
          <w:sz w:val="22"/>
          <w:szCs w:val="22"/>
        </w:rPr>
      </w:pPr>
      <w:r>
        <w:rPr>
          <w:color w:val="202122"/>
          <w:sz w:val="22"/>
          <w:szCs w:val="22"/>
          <w:lang w:val="ro-RO"/>
        </w:rPr>
        <w:t>Frecvența augmentată, pentru a preveni erori în cazul documentelor mai lungi, de exemplu, frecvența brută împărțită frecvența brută a termenului care apare cel mai des în document:</w:t>
      </w:r>
    </w:p>
    <w:p w:rsidR="00A17F6A" w:rsidRDefault="00A17F6A" w:rsidP="00A17F6A">
      <w:pPr>
        <w:pStyle w:val="NormalWeb"/>
        <w:shd w:val="clear" w:color="auto" w:fill="FFFFFF"/>
        <w:spacing w:before="120" w:beforeAutospacing="0" w:after="120" w:afterAutospacing="0"/>
        <w:ind w:left="720"/>
        <w:rPr>
          <w:color w:val="202122"/>
          <w:sz w:val="22"/>
          <w:szCs w:val="22"/>
        </w:rPr>
      </w:pPr>
      <m:oMathPara>
        <m:oMath>
          <m:r>
            <w:rPr>
              <w:rFonts w:ascii="Cambria Math" w:hAnsi="Cambria Math"/>
              <w:color w:val="202122"/>
              <w:sz w:val="22"/>
              <w:szCs w:val="22"/>
            </w:rPr>
            <m:t>tf</m:t>
          </m:r>
          <m:d>
            <m:dPr>
              <m:ctrlPr>
                <w:rPr>
                  <w:rFonts w:ascii="Cambria Math" w:hAnsi="Cambria Math"/>
                  <w:i/>
                  <w:color w:val="202122"/>
                  <w:sz w:val="22"/>
                  <w:szCs w:val="22"/>
                </w:rPr>
              </m:ctrlPr>
            </m:dPr>
            <m:e>
              <m:r>
                <w:rPr>
                  <w:rFonts w:ascii="Cambria Math" w:hAnsi="Cambria Math"/>
                  <w:color w:val="202122"/>
                  <w:sz w:val="22"/>
                  <w:szCs w:val="22"/>
                </w:rPr>
                <m:t>t,d</m:t>
              </m:r>
            </m:e>
          </m:d>
          <m:r>
            <w:rPr>
              <w:rFonts w:ascii="Cambria Math" w:hAnsi="Cambria Math"/>
              <w:color w:val="202122"/>
              <w:sz w:val="22"/>
              <w:szCs w:val="22"/>
            </w:rPr>
            <m:t>=0.5+0.5∙</m:t>
          </m:r>
          <m:f>
            <m:fPr>
              <m:ctrlPr>
                <w:rPr>
                  <w:rFonts w:ascii="Cambria Math" w:hAnsi="Cambria Math"/>
                  <w:i/>
                  <w:color w:val="202122"/>
                  <w:sz w:val="22"/>
                  <w:szCs w:val="22"/>
                </w:rPr>
              </m:ctrlPr>
            </m:fPr>
            <m:num>
              <m:sSub>
                <m:sSubPr>
                  <m:ctrlPr>
                    <w:rPr>
                      <w:rFonts w:ascii="Cambria Math" w:hAnsi="Cambria Math"/>
                      <w:i/>
                      <w:color w:val="202122"/>
                      <w:sz w:val="22"/>
                      <w:szCs w:val="22"/>
                    </w:rPr>
                  </m:ctrlPr>
                </m:sSubPr>
                <m:e>
                  <m:r>
                    <w:rPr>
                      <w:rFonts w:ascii="Cambria Math" w:hAnsi="Cambria Math"/>
                      <w:color w:val="202122"/>
                      <w:sz w:val="22"/>
                      <w:szCs w:val="22"/>
                    </w:rPr>
                    <m:t>f</m:t>
                  </m:r>
                </m:e>
                <m:sub>
                  <m:r>
                    <w:rPr>
                      <w:rFonts w:ascii="Cambria Math" w:hAnsi="Cambria Math"/>
                      <w:color w:val="202122"/>
                      <w:sz w:val="22"/>
                      <w:szCs w:val="22"/>
                    </w:rPr>
                    <m:t>t,d</m:t>
                  </m:r>
                </m:sub>
              </m:sSub>
            </m:num>
            <m:den>
              <m:r>
                <m:rPr>
                  <m:sty m:val="p"/>
                </m:rPr>
                <w:rPr>
                  <w:rFonts w:ascii="Cambria Math" w:hAnsi="Cambria Math"/>
                  <w:color w:val="202122"/>
                  <w:sz w:val="22"/>
                  <w:szCs w:val="22"/>
                </w:rPr>
                <m:t>max⁡</m:t>
              </m:r>
              <m:r>
                <w:rPr>
                  <w:rFonts w:ascii="Cambria Math" w:hAnsi="Cambria Math"/>
                  <w:color w:val="202122"/>
                  <w:sz w:val="22"/>
                  <w:szCs w:val="22"/>
                </w:rPr>
                <m:t>{</m:t>
              </m:r>
              <m:sSub>
                <m:sSubPr>
                  <m:ctrlPr>
                    <w:rPr>
                      <w:rFonts w:ascii="Cambria Math" w:hAnsi="Cambria Math"/>
                      <w:i/>
                      <w:color w:val="202122"/>
                      <w:sz w:val="22"/>
                      <w:szCs w:val="22"/>
                    </w:rPr>
                  </m:ctrlPr>
                </m:sSubPr>
                <m:e>
                  <m:r>
                    <w:rPr>
                      <w:rFonts w:ascii="Cambria Math" w:hAnsi="Cambria Math"/>
                      <w:color w:val="202122"/>
                      <w:sz w:val="22"/>
                      <w:szCs w:val="22"/>
                    </w:rPr>
                    <m:t>f</m:t>
                  </m:r>
                </m:e>
                <m:sub>
                  <m:sSup>
                    <m:sSupPr>
                      <m:ctrlPr>
                        <w:rPr>
                          <w:rFonts w:ascii="Cambria Math" w:hAnsi="Cambria Math"/>
                          <w:i/>
                          <w:color w:val="202122"/>
                          <w:sz w:val="22"/>
                          <w:szCs w:val="22"/>
                        </w:rPr>
                      </m:ctrlPr>
                    </m:sSupPr>
                    <m:e>
                      <m:r>
                        <w:rPr>
                          <w:rFonts w:ascii="Cambria Math" w:hAnsi="Cambria Math"/>
                          <w:color w:val="202122"/>
                          <w:sz w:val="22"/>
                          <w:szCs w:val="22"/>
                        </w:rPr>
                        <m:t>t</m:t>
                      </m:r>
                    </m:e>
                    <m:sup>
                      <m:r>
                        <w:rPr>
                          <w:rFonts w:ascii="Cambria Math" w:hAnsi="Cambria Math"/>
                          <w:color w:val="202122"/>
                          <w:sz w:val="22"/>
                          <w:szCs w:val="22"/>
                        </w:rPr>
                        <m:t>'</m:t>
                      </m:r>
                    </m:sup>
                  </m:sSup>
                  <m:r>
                    <w:rPr>
                      <w:rFonts w:ascii="Cambria Math" w:hAnsi="Cambria Math"/>
                      <w:color w:val="202122"/>
                      <w:sz w:val="22"/>
                      <w:szCs w:val="22"/>
                    </w:rPr>
                    <m:t xml:space="preserve">,d </m:t>
                  </m:r>
                </m:sub>
              </m:sSub>
              <m:r>
                <w:rPr>
                  <w:rFonts w:ascii="Cambria Math" w:hAnsi="Cambria Math"/>
                  <w:color w:val="202122"/>
                  <w:sz w:val="22"/>
                  <w:szCs w:val="22"/>
                </w:rPr>
                <m:t>:</m:t>
              </m:r>
              <m:sSup>
                <m:sSupPr>
                  <m:ctrlPr>
                    <w:rPr>
                      <w:rFonts w:ascii="Cambria Math" w:hAnsi="Cambria Math"/>
                      <w:i/>
                      <w:color w:val="202122"/>
                      <w:sz w:val="22"/>
                      <w:szCs w:val="22"/>
                    </w:rPr>
                  </m:ctrlPr>
                </m:sSupPr>
                <m:e>
                  <m:r>
                    <w:rPr>
                      <w:rFonts w:ascii="Cambria Math" w:hAnsi="Cambria Math"/>
                      <w:color w:val="202122"/>
                      <w:sz w:val="22"/>
                      <w:szCs w:val="22"/>
                    </w:rPr>
                    <m:t>t</m:t>
                  </m:r>
                </m:e>
                <m:sup>
                  <m:r>
                    <w:rPr>
                      <w:rFonts w:ascii="Cambria Math" w:hAnsi="Cambria Math"/>
                      <w:color w:val="202122"/>
                      <w:sz w:val="22"/>
                      <w:szCs w:val="22"/>
                    </w:rPr>
                    <m:t>'</m:t>
                  </m:r>
                </m:sup>
              </m:sSup>
              <m:r>
                <w:rPr>
                  <w:rFonts w:ascii="Cambria Math" w:hAnsi="Cambria Math"/>
                  <w:color w:val="202122"/>
                  <w:sz w:val="22"/>
                  <w:szCs w:val="22"/>
                </w:rPr>
                <m:t>ϵd}</m:t>
              </m:r>
            </m:den>
          </m:f>
        </m:oMath>
      </m:oMathPara>
    </w:p>
    <w:p w:rsidR="00A17F6A" w:rsidRDefault="00A17F6A" w:rsidP="00A17F6A">
      <w:pPr>
        <w:jc w:val="center"/>
        <w:rPr>
          <w:rFonts w:cs="Times New Roman"/>
          <w:color w:val="202122"/>
          <w:szCs w:val="22"/>
          <w:shd w:val="clear" w:color="auto" w:fill="FFFFFF"/>
        </w:rPr>
      </w:pPr>
      <w:r>
        <w:rPr>
          <w:rFonts w:cs="Times New Roman"/>
          <w:noProof/>
          <w:color w:val="202122"/>
          <w:szCs w:val="22"/>
          <w:shd w:val="clear" w:color="auto" w:fill="FFFFFF"/>
          <w:lang w:val="en-US" w:eastAsia="en-US"/>
        </w:rPr>
        <w:drawing>
          <wp:inline distT="0" distB="0" distL="0" distR="0">
            <wp:extent cx="2571750" cy="4857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71750" cy="485775"/>
                    </a:xfrm>
                    <a:prstGeom prst="rect">
                      <a:avLst/>
                    </a:prstGeom>
                    <a:noFill/>
                    <a:ln>
                      <a:noFill/>
                    </a:ln>
                  </pic:spPr>
                </pic:pic>
              </a:graphicData>
            </a:graphic>
          </wp:inline>
        </w:drawing>
      </w:r>
    </w:p>
    <w:p w:rsidR="005B1427" w:rsidRDefault="005B1427" w:rsidP="005B1427">
      <w:pPr>
        <w:pStyle w:val="Caption"/>
        <w:keepNext/>
        <w:jc w:val="center"/>
      </w:pPr>
      <w:bookmarkStart w:id="31" w:name="_Toc43818064"/>
      <w:r>
        <w:t xml:space="preserve">Tabel </w:t>
      </w:r>
      <w:r>
        <w:fldChar w:fldCharType="begin"/>
      </w:r>
      <w:r>
        <w:instrText xml:space="preserve"> SEQ Tabel \* ARABIC </w:instrText>
      </w:r>
      <w:r>
        <w:fldChar w:fldCharType="separate"/>
      </w:r>
      <w:r w:rsidR="00435EAC">
        <w:rPr>
          <w:noProof/>
        </w:rPr>
        <w:t>1</w:t>
      </w:r>
      <w:r>
        <w:fldChar w:fldCharType="end"/>
      </w:r>
      <w:r>
        <w:t>:</w:t>
      </w:r>
      <w:r w:rsidRPr="005B1427">
        <w:t xml:space="preserve"> </w:t>
      </w:r>
      <w:r>
        <w:t>Variante de pondere a frecvenței termenilor(tf)</w:t>
      </w:r>
      <w:bookmarkEnd w:id="31"/>
    </w:p>
    <w:tbl>
      <w:tblPr>
        <w:tblStyle w:val="TableGrid"/>
        <w:tblW w:w="0" w:type="auto"/>
        <w:tblBorders>
          <w:top w:val="single" w:sz="18" w:space="0" w:color="auto"/>
          <w:left w:val="single" w:sz="18" w:space="0" w:color="auto"/>
          <w:bottom w:val="single" w:sz="18" w:space="0" w:color="auto"/>
          <w:right w:val="single" w:sz="18" w:space="0" w:color="auto"/>
          <w:insideH w:val="single" w:sz="2" w:space="0" w:color="auto"/>
          <w:insideV w:val="single" w:sz="2" w:space="0" w:color="auto"/>
        </w:tblBorders>
        <w:tblLook w:val="04A0" w:firstRow="1" w:lastRow="0" w:firstColumn="1" w:lastColumn="0" w:noHBand="0" w:noVBand="1"/>
      </w:tblPr>
      <w:tblGrid>
        <w:gridCol w:w="4489"/>
        <w:gridCol w:w="4491"/>
      </w:tblGrid>
      <w:tr w:rsidR="00A17F6A" w:rsidTr="00A17F6A">
        <w:tc>
          <w:tcPr>
            <w:tcW w:w="4489" w:type="dxa"/>
            <w:tcBorders>
              <w:top w:val="single" w:sz="18" w:space="0" w:color="auto"/>
              <w:left w:val="single" w:sz="18" w:space="0" w:color="auto"/>
              <w:bottom w:val="single" w:sz="18" w:space="0" w:color="auto"/>
              <w:right w:val="single" w:sz="2" w:space="0" w:color="auto"/>
            </w:tcBorders>
            <w:hideMark/>
          </w:tcPr>
          <w:p w:rsidR="00A17F6A" w:rsidRDefault="00A17F6A" w:rsidP="00A17F6A">
            <w:pPr>
              <w:jc w:val="center"/>
              <w:rPr>
                <w:rFonts w:cs="Times New Roman"/>
                <w:b/>
                <w:color w:val="202122"/>
                <w:szCs w:val="22"/>
                <w:shd w:val="clear" w:color="auto" w:fill="FFFFFF"/>
              </w:rPr>
            </w:pPr>
            <w:r>
              <w:rPr>
                <w:rFonts w:cs="Times New Roman"/>
                <w:b/>
                <w:color w:val="202122"/>
                <w:szCs w:val="22"/>
                <w:shd w:val="clear" w:color="auto" w:fill="FFFFFF"/>
              </w:rPr>
              <w:t>Schema de ponderare</w:t>
            </w:r>
          </w:p>
        </w:tc>
        <w:tc>
          <w:tcPr>
            <w:tcW w:w="4491" w:type="dxa"/>
            <w:tcBorders>
              <w:top w:val="single" w:sz="18" w:space="0" w:color="auto"/>
              <w:left w:val="single" w:sz="2" w:space="0" w:color="auto"/>
              <w:bottom w:val="single" w:sz="18" w:space="0" w:color="auto"/>
              <w:right w:val="single" w:sz="18" w:space="0" w:color="auto"/>
            </w:tcBorders>
            <w:hideMark/>
          </w:tcPr>
          <w:p w:rsidR="00A17F6A" w:rsidRDefault="00A17F6A" w:rsidP="00A17F6A">
            <w:pPr>
              <w:jc w:val="center"/>
              <w:rPr>
                <w:rFonts w:cs="Times New Roman"/>
                <w:b/>
                <w:color w:val="202122"/>
                <w:szCs w:val="22"/>
                <w:shd w:val="clear" w:color="auto" w:fill="FFFFFF"/>
                <w:lang w:val="en-US"/>
              </w:rPr>
            </w:pPr>
            <w:r>
              <w:rPr>
                <w:rFonts w:cs="Times New Roman"/>
                <w:b/>
                <w:color w:val="202122"/>
                <w:szCs w:val="22"/>
                <w:shd w:val="clear" w:color="auto" w:fill="FFFFFF"/>
              </w:rPr>
              <w:t xml:space="preserve">Valoare tf  </w:t>
            </w:r>
          </w:p>
        </w:tc>
      </w:tr>
      <w:tr w:rsidR="00A17F6A" w:rsidTr="00A17F6A">
        <w:tc>
          <w:tcPr>
            <w:tcW w:w="4489" w:type="dxa"/>
            <w:tcBorders>
              <w:top w:val="single" w:sz="18" w:space="0" w:color="auto"/>
              <w:left w:val="single" w:sz="18" w:space="0" w:color="auto"/>
              <w:bottom w:val="single" w:sz="2" w:space="0" w:color="auto"/>
              <w:right w:val="single" w:sz="2" w:space="0" w:color="auto"/>
            </w:tcBorders>
            <w:hideMark/>
          </w:tcPr>
          <w:p w:rsidR="00A17F6A" w:rsidRDefault="00A17F6A" w:rsidP="00A17F6A">
            <w:pPr>
              <w:jc w:val="center"/>
              <w:rPr>
                <w:rFonts w:cs="Times New Roman"/>
                <w:color w:val="202122"/>
                <w:szCs w:val="22"/>
                <w:shd w:val="clear" w:color="auto" w:fill="FFFFFF"/>
              </w:rPr>
            </w:pPr>
            <w:r>
              <w:rPr>
                <w:rFonts w:cs="Times New Roman"/>
                <w:color w:val="202122"/>
                <w:szCs w:val="22"/>
                <w:shd w:val="clear" w:color="auto" w:fill="FFFFFF"/>
              </w:rPr>
              <w:t>binar</w:t>
            </w:r>
          </w:p>
        </w:tc>
        <w:tc>
          <w:tcPr>
            <w:tcW w:w="4491" w:type="dxa"/>
            <w:tcBorders>
              <w:top w:val="single" w:sz="18" w:space="0" w:color="auto"/>
              <w:left w:val="single" w:sz="2" w:space="0" w:color="auto"/>
              <w:bottom w:val="single" w:sz="2" w:space="0" w:color="auto"/>
              <w:right w:val="single" w:sz="18" w:space="0" w:color="auto"/>
            </w:tcBorders>
            <w:hideMark/>
          </w:tcPr>
          <w:p w:rsidR="00A17F6A" w:rsidRDefault="00A17F6A" w:rsidP="00A17F6A">
            <w:pPr>
              <w:jc w:val="center"/>
              <w:rPr>
                <w:rFonts w:cs="Times New Roman"/>
                <w:color w:val="202122"/>
                <w:szCs w:val="22"/>
                <w:shd w:val="clear" w:color="auto" w:fill="FFFFFF"/>
              </w:rPr>
            </w:pPr>
            <w:r>
              <w:rPr>
                <w:rFonts w:cs="Times New Roman"/>
                <w:color w:val="202122"/>
                <w:szCs w:val="22"/>
                <w:shd w:val="clear" w:color="auto" w:fill="FFFFFF"/>
              </w:rPr>
              <w:t>0,1</w:t>
            </w:r>
          </w:p>
        </w:tc>
      </w:tr>
      <w:tr w:rsidR="00A17F6A" w:rsidTr="00A17F6A">
        <w:tc>
          <w:tcPr>
            <w:tcW w:w="4489" w:type="dxa"/>
            <w:tcBorders>
              <w:top w:val="single" w:sz="2" w:space="0" w:color="auto"/>
              <w:left w:val="single" w:sz="18" w:space="0" w:color="auto"/>
              <w:bottom w:val="single" w:sz="2" w:space="0" w:color="auto"/>
              <w:right w:val="single" w:sz="2" w:space="0" w:color="auto"/>
            </w:tcBorders>
            <w:hideMark/>
          </w:tcPr>
          <w:p w:rsidR="00A17F6A" w:rsidRDefault="00A17F6A" w:rsidP="00A17F6A">
            <w:pPr>
              <w:jc w:val="center"/>
              <w:rPr>
                <w:rFonts w:cs="Times New Roman"/>
                <w:color w:val="202122"/>
                <w:szCs w:val="22"/>
                <w:shd w:val="clear" w:color="auto" w:fill="FFFFFF"/>
              </w:rPr>
            </w:pPr>
            <w:r>
              <w:rPr>
                <w:rFonts w:cs="Times New Roman"/>
                <w:color w:val="202122"/>
                <w:szCs w:val="22"/>
                <w:shd w:val="clear" w:color="auto" w:fill="FFFFFF"/>
              </w:rPr>
              <w:t>Numărare brută</w:t>
            </w:r>
          </w:p>
        </w:tc>
        <w:tc>
          <w:tcPr>
            <w:tcW w:w="4491" w:type="dxa"/>
            <w:tcBorders>
              <w:top w:val="single" w:sz="2" w:space="0" w:color="auto"/>
              <w:left w:val="single" w:sz="2" w:space="0" w:color="auto"/>
              <w:bottom w:val="single" w:sz="2" w:space="0" w:color="auto"/>
              <w:right w:val="single" w:sz="18" w:space="0" w:color="auto"/>
            </w:tcBorders>
            <w:hideMark/>
          </w:tcPr>
          <w:p w:rsidR="00A17F6A" w:rsidRDefault="00014684" w:rsidP="00A17F6A">
            <w:pPr>
              <w:jc w:val="center"/>
              <w:rPr>
                <w:rFonts w:cs="Times New Roman"/>
                <w:color w:val="202122"/>
                <w:szCs w:val="22"/>
                <w:shd w:val="clear" w:color="auto" w:fill="FFFFFF"/>
              </w:rPr>
            </w:pPr>
            <m:oMathPara>
              <m:oMath>
                <m:sSub>
                  <m:sSubPr>
                    <m:ctrlPr>
                      <w:rPr>
                        <w:rFonts w:ascii="Cambria Math" w:hAnsi="Cambria Math"/>
                        <w:i/>
                        <w:color w:val="202122"/>
                        <w:szCs w:val="22"/>
                        <w:shd w:val="clear" w:color="auto" w:fill="FFFFFF"/>
                      </w:rPr>
                    </m:ctrlPr>
                  </m:sSubPr>
                  <m:e>
                    <m:r>
                      <w:rPr>
                        <w:rFonts w:ascii="Cambria Math" w:hAnsi="Cambria Math" w:cs="Times New Roman"/>
                        <w:color w:val="202122"/>
                        <w:szCs w:val="22"/>
                        <w:shd w:val="clear" w:color="auto" w:fill="FFFFFF"/>
                      </w:rPr>
                      <m:t>f</m:t>
                    </m:r>
                  </m:e>
                  <m:sub>
                    <m:r>
                      <w:rPr>
                        <w:rFonts w:ascii="Cambria Math" w:hAnsi="Cambria Math" w:cs="Times New Roman"/>
                        <w:color w:val="202122"/>
                        <w:szCs w:val="22"/>
                        <w:shd w:val="clear" w:color="auto" w:fill="FFFFFF"/>
                      </w:rPr>
                      <m:t>t,d</m:t>
                    </m:r>
                  </m:sub>
                </m:sSub>
              </m:oMath>
            </m:oMathPara>
          </w:p>
        </w:tc>
      </w:tr>
      <w:tr w:rsidR="00A17F6A" w:rsidTr="00A17F6A">
        <w:tc>
          <w:tcPr>
            <w:tcW w:w="4489" w:type="dxa"/>
            <w:tcBorders>
              <w:top w:val="single" w:sz="2" w:space="0" w:color="auto"/>
              <w:left w:val="single" w:sz="18" w:space="0" w:color="auto"/>
              <w:bottom w:val="single" w:sz="2" w:space="0" w:color="auto"/>
              <w:right w:val="single" w:sz="2" w:space="0" w:color="auto"/>
            </w:tcBorders>
            <w:hideMark/>
          </w:tcPr>
          <w:p w:rsidR="00A17F6A" w:rsidRDefault="00A17F6A" w:rsidP="00A17F6A">
            <w:pPr>
              <w:jc w:val="center"/>
              <w:rPr>
                <w:rFonts w:cs="Times New Roman"/>
                <w:color w:val="202122"/>
                <w:szCs w:val="22"/>
                <w:shd w:val="clear" w:color="auto" w:fill="FFFFFF"/>
              </w:rPr>
            </w:pPr>
            <w:r>
              <w:rPr>
                <w:rFonts w:cs="Times New Roman"/>
                <w:color w:val="202122"/>
                <w:szCs w:val="22"/>
                <w:shd w:val="clear" w:color="auto" w:fill="FFFFFF"/>
              </w:rPr>
              <w:t>frecvența termenilor</w:t>
            </w:r>
          </w:p>
        </w:tc>
        <w:tc>
          <w:tcPr>
            <w:tcW w:w="4491" w:type="dxa"/>
            <w:tcBorders>
              <w:top w:val="single" w:sz="2" w:space="0" w:color="auto"/>
              <w:left w:val="single" w:sz="2" w:space="0" w:color="auto"/>
              <w:bottom w:val="single" w:sz="2" w:space="0" w:color="auto"/>
              <w:right w:val="single" w:sz="18" w:space="0" w:color="auto"/>
            </w:tcBorders>
            <w:hideMark/>
          </w:tcPr>
          <w:p w:rsidR="00A17F6A" w:rsidRDefault="00014684" w:rsidP="00A17F6A">
            <w:pPr>
              <w:jc w:val="center"/>
              <w:rPr>
                <w:rFonts w:cs="Times New Roman"/>
                <w:color w:val="202122"/>
                <w:szCs w:val="22"/>
                <w:shd w:val="clear" w:color="auto" w:fill="FFFFFF"/>
              </w:rPr>
            </w:pPr>
            <m:oMathPara>
              <m:oMath>
                <m:f>
                  <m:fPr>
                    <m:ctrlPr>
                      <w:rPr>
                        <w:rFonts w:ascii="Cambria Math" w:hAnsi="Cambria Math"/>
                        <w:i/>
                        <w:color w:val="202122"/>
                        <w:szCs w:val="22"/>
                        <w:shd w:val="clear" w:color="auto" w:fill="FFFFFF"/>
                      </w:rPr>
                    </m:ctrlPr>
                  </m:fPr>
                  <m:num>
                    <m:sSub>
                      <m:sSubPr>
                        <m:ctrlPr>
                          <w:rPr>
                            <w:rFonts w:ascii="Cambria Math" w:hAnsi="Cambria Math"/>
                            <w:i/>
                            <w:color w:val="202122"/>
                            <w:szCs w:val="22"/>
                            <w:shd w:val="clear" w:color="auto" w:fill="FFFFFF"/>
                          </w:rPr>
                        </m:ctrlPr>
                      </m:sSubPr>
                      <m:e>
                        <m:r>
                          <w:rPr>
                            <w:rFonts w:ascii="Cambria Math" w:hAnsi="Cambria Math" w:cs="Times New Roman"/>
                            <w:color w:val="202122"/>
                            <w:szCs w:val="22"/>
                            <w:shd w:val="clear" w:color="auto" w:fill="FFFFFF"/>
                          </w:rPr>
                          <m:t>f</m:t>
                        </m:r>
                      </m:e>
                      <m:sub>
                        <m:r>
                          <w:rPr>
                            <w:rFonts w:ascii="Cambria Math" w:hAnsi="Cambria Math" w:cs="Times New Roman"/>
                            <w:color w:val="202122"/>
                            <w:szCs w:val="22"/>
                            <w:shd w:val="clear" w:color="auto" w:fill="FFFFFF"/>
                          </w:rPr>
                          <m:t>t,d</m:t>
                        </m:r>
                      </m:sub>
                    </m:sSub>
                  </m:num>
                  <m:den>
                    <m:nary>
                      <m:naryPr>
                        <m:chr m:val="∑"/>
                        <m:limLoc m:val="undOvr"/>
                        <m:supHide m:val="1"/>
                        <m:ctrlPr>
                          <w:rPr>
                            <w:rFonts w:ascii="Cambria Math" w:hAnsi="Cambria Math"/>
                            <w:i/>
                            <w:color w:val="202122"/>
                            <w:szCs w:val="22"/>
                            <w:shd w:val="clear" w:color="auto" w:fill="FFFFFF"/>
                          </w:rPr>
                        </m:ctrlPr>
                      </m:naryPr>
                      <m:sub>
                        <m:r>
                          <w:rPr>
                            <w:rFonts w:ascii="Cambria Math" w:hAnsi="Cambria Math" w:cs="Times New Roman"/>
                            <w:color w:val="202122"/>
                            <w:szCs w:val="22"/>
                            <w:shd w:val="clear" w:color="auto" w:fill="FFFFFF"/>
                          </w:rPr>
                          <m:t>t</m:t>
                        </m:r>
                        <m:r>
                          <w:rPr>
                            <w:rFonts w:ascii="Cambria Math" w:hAnsi="Cambria Math" w:cs="Times New Roman"/>
                            <w:color w:val="202122"/>
                            <w:szCs w:val="22"/>
                            <w:shd w:val="clear" w:color="auto" w:fill="FFFFFF"/>
                            <w:lang w:val="en-US"/>
                          </w:rPr>
                          <m:t>'ϵd</m:t>
                        </m:r>
                      </m:sub>
                      <m:sup/>
                      <m:e>
                        <m:sSub>
                          <m:sSubPr>
                            <m:ctrlPr>
                              <w:rPr>
                                <w:rFonts w:ascii="Cambria Math" w:hAnsi="Cambria Math"/>
                                <w:i/>
                                <w:color w:val="202122"/>
                                <w:szCs w:val="22"/>
                                <w:shd w:val="clear" w:color="auto" w:fill="FFFFFF"/>
                              </w:rPr>
                            </m:ctrlPr>
                          </m:sSubPr>
                          <m:e>
                            <m:r>
                              <w:rPr>
                                <w:rFonts w:ascii="Cambria Math" w:hAnsi="Cambria Math" w:cs="Times New Roman"/>
                                <w:color w:val="202122"/>
                                <w:szCs w:val="22"/>
                                <w:shd w:val="clear" w:color="auto" w:fill="FFFFFF"/>
                              </w:rPr>
                              <m:t>f</m:t>
                            </m:r>
                          </m:e>
                          <m:sub>
                            <m:sSup>
                              <m:sSupPr>
                                <m:ctrlPr>
                                  <w:rPr>
                                    <w:rFonts w:ascii="Cambria Math" w:hAnsi="Cambria Math"/>
                                    <w:i/>
                                    <w:color w:val="202122"/>
                                    <w:szCs w:val="22"/>
                                    <w:shd w:val="clear" w:color="auto" w:fill="FFFFFF"/>
                                  </w:rPr>
                                </m:ctrlPr>
                              </m:sSupPr>
                              <m:e>
                                <m:r>
                                  <w:rPr>
                                    <w:rFonts w:ascii="Cambria Math" w:hAnsi="Cambria Math" w:cs="Times New Roman"/>
                                    <w:color w:val="202122"/>
                                    <w:szCs w:val="22"/>
                                    <w:shd w:val="clear" w:color="auto" w:fill="FFFFFF"/>
                                  </w:rPr>
                                  <m:t>t</m:t>
                                </m:r>
                              </m:e>
                              <m:sup>
                                <m:r>
                                  <w:rPr>
                                    <w:rFonts w:ascii="Cambria Math" w:hAnsi="Cambria Math" w:cs="Times New Roman"/>
                                    <w:color w:val="202122"/>
                                    <w:szCs w:val="22"/>
                                    <w:shd w:val="clear" w:color="auto" w:fill="FFFFFF"/>
                                  </w:rPr>
                                  <m:t>'</m:t>
                                </m:r>
                              </m:sup>
                            </m:sSup>
                            <m:r>
                              <w:rPr>
                                <w:rFonts w:ascii="Cambria Math" w:hAnsi="Cambria Math" w:cs="Times New Roman"/>
                                <w:color w:val="202122"/>
                                <w:szCs w:val="22"/>
                                <w:shd w:val="clear" w:color="auto" w:fill="FFFFFF"/>
                              </w:rPr>
                              <m:t>,d</m:t>
                            </m:r>
                          </m:sub>
                        </m:sSub>
                      </m:e>
                    </m:nary>
                  </m:den>
                </m:f>
              </m:oMath>
            </m:oMathPara>
          </w:p>
        </w:tc>
      </w:tr>
      <w:tr w:rsidR="00A17F6A" w:rsidTr="00A17F6A">
        <w:tc>
          <w:tcPr>
            <w:tcW w:w="4489" w:type="dxa"/>
            <w:tcBorders>
              <w:top w:val="single" w:sz="2" w:space="0" w:color="auto"/>
              <w:left w:val="single" w:sz="18" w:space="0" w:color="auto"/>
              <w:bottom w:val="single" w:sz="2" w:space="0" w:color="auto"/>
              <w:right w:val="single" w:sz="2" w:space="0" w:color="auto"/>
            </w:tcBorders>
            <w:hideMark/>
          </w:tcPr>
          <w:p w:rsidR="00A17F6A" w:rsidRDefault="00A17F6A" w:rsidP="00A17F6A">
            <w:pPr>
              <w:jc w:val="center"/>
              <w:rPr>
                <w:rFonts w:cs="Times New Roman"/>
                <w:color w:val="202122"/>
                <w:szCs w:val="22"/>
                <w:shd w:val="clear" w:color="auto" w:fill="FFFFFF"/>
              </w:rPr>
            </w:pPr>
            <w:r>
              <w:rPr>
                <w:rFonts w:cs="Times New Roman"/>
                <w:color w:val="202122"/>
                <w:szCs w:val="22"/>
                <w:shd w:val="clear" w:color="auto" w:fill="FFFFFF"/>
              </w:rPr>
              <w:t>normalizare logaritmică</w:t>
            </w:r>
          </w:p>
        </w:tc>
        <w:tc>
          <w:tcPr>
            <w:tcW w:w="4491" w:type="dxa"/>
            <w:tcBorders>
              <w:top w:val="single" w:sz="2" w:space="0" w:color="auto"/>
              <w:left w:val="single" w:sz="2" w:space="0" w:color="auto"/>
              <w:bottom w:val="single" w:sz="2" w:space="0" w:color="auto"/>
              <w:right w:val="single" w:sz="18" w:space="0" w:color="auto"/>
            </w:tcBorders>
            <w:hideMark/>
          </w:tcPr>
          <w:p w:rsidR="00A17F6A" w:rsidRDefault="00A17F6A" w:rsidP="00A17F6A">
            <w:pPr>
              <w:jc w:val="center"/>
              <w:rPr>
                <w:rFonts w:cs="Times New Roman"/>
                <w:color w:val="202122"/>
                <w:szCs w:val="22"/>
                <w:shd w:val="clear" w:color="auto" w:fill="FFFFFF"/>
              </w:rPr>
            </w:pPr>
            <w:r>
              <w:rPr>
                <w:rFonts w:cs="Times New Roman"/>
                <w:color w:val="202122"/>
                <w:szCs w:val="22"/>
                <w:shd w:val="clear" w:color="auto" w:fill="FFFFFF"/>
              </w:rPr>
              <w:t>log</w:t>
            </w:r>
            <m:oMath>
              <m:d>
                <m:dPr>
                  <m:ctrlPr>
                    <w:rPr>
                      <w:rFonts w:ascii="Cambria Math" w:hAnsi="Cambria Math"/>
                      <w:i/>
                      <w:color w:val="202122"/>
                      <w:szCs w:val="22"/>
                      <w:shd w:val="clear" w:color="auto" w:fill="FFFFFF"/>
                    </w:rPr>
                  </m:ctrlPr>
                </m:dPr>
                <m:e>
                  <m:r>
                    <w:rPr>
                      <w:rFonts w:ascii="Cambria Math" w:hAnsi="Cambria Math" w:cs="Times New Roman"/>
                      <w:color w:val="202122"/>
                      <w:szCs w:val="22"/>
                      <w:shd w:val="clear" w:color="auto" w:fill="FFFFFF"/>
                    </w:rPr>
                    <m:t>1+</m:t>
                  </m:r>
                  <m:sSub>
                    <m:sSubPr>
                      <m:ctrlPr>
                        <w:rPr>
                          <w:rFonts w:ascii="Cambria Math" w:hAnsi="Cambria Math"/>
                          <w:i/>
                          <w:color w:val="202122"/>
                          <w:szCs w:val="22"/>
                          <w:shd w:val="clear" w:color="auto" w:fill="FFFFFF"/>
                        </w:rPr>
                      </m:ctrlPr>
                    </m:sSubPr>
                    <m:e>
                      <m:r>
                        <w:rPr>
                          <w:rFonts w:ascii="Cambria Math" w:hAnsi="Cambria Math" w:cs="Times New Roman"/>
                          <w:color w:val="202122"/>
                          <w:szCs w:val="22"/>
                          <w:shd w:val="clear" w:color="auto" w:fill="FFFFFF"/>
                        </w:rPr>
                        <m:t>f</m:t>
                      </m:r>
                    </m:e>
                    <m:sub>
                      <m:r>
                        <w:rPr>
                          <w:rFonts w:ascii="Cambria Math" w:hAnsi="Cambria Math" w:cs="Times New Roman"/>
                          <w:color w:val="202122"/>
                          <w:szCs w:val="22"/>
                          <w:shd w:val="clear" w:color="auto" w:fill="FFFFFF"/>
                        </w:rPr>
                        <m:t>t,d</m:t>
                      </m:r>
                    </m:sub>
                  </m:sSub>
                </m:e>
              </m:d>
            </m:oMath>
          </w:p>
        </w:tc>
      </w:tr>
      <w:tr w:rsidR="00A17F6A" w:rsidTr="00A17F6A">
        <w:tc>
          <w:tcPr>
            <w:tcW w:w="4489" w:type="dxa"/>
            <w:tcBorders>
              <w:top w:val="single" w:sz="2" w:space="0" w:color="auto"/>
              <w:left w:val="single" w:sz="18" w:space="0" w:color="auto"/>
              <w:bottom w:val="single" w:sz="2" w:space="0" w:color="auto"/>
              <w:right w:val="single" w:sz="2" w:space="0" w:color="auto"/>
            </w:tcBorders>
            <w:hideMark/>
          </w:tcPr>
          <w:p w:rsidR="00A17F6A" w:rsidRDefault="00A17F6A" w:rsidP="00A17F6A">
            <w:pPr>
              <w:jc w:val="center"/>
              <w:rPr>
                <w:rFonts w:cs="Times New Roman"/>
                <w:color w:val="202122"/>
                <w:szCs w:val="22"/>
                <w:shd w:val="clear" w:color="auto" w:fill="FFFFFF"/>
              </w:rPr>
            </w:pPr>
            <w:r>
              <w:rPr>
                <w:rFonts w:cs="Times New Roman"/>
                <w:color w:val="202122"/>
                <w:szCs w:val="22"/>
                <w:shd w:val="clear" w:color="auto" w:fill="FFFFFF"/>
              </w:rPr>
              <w:t>normalizare dublă 0.5</w:t>
            </w:r>
          </w:p>
        </w:tc>
        <w:tc>
          <w:tcPr>
            <w:tcW w:w="4491" w:type="dxa"/>
            <w:tcBorders>
              <w:top w:val="single" w:sz="2" w:space="0" w:color="auto"/>
              <w:left w:val="single" w:sz="2" w:space="0" w:color="auto"/>
              <w:bottom w:val="single" w:sz="2" w:space="0" w:color="auto"/>
              <w:right w:val="single" w:sz="18" w:space="0" w:color="auto"/>
            </w:tcBorders>
            <w:hideMark/>
          </w:tcPr>
          <w:p w:rsidR="00A17F6A" w:rsidRDefault="00A17F6A" w:rsidP="00A17F6A">
            <w:pPr>
              <w:jc w:val="center"/>
              <w:rPr>
                <w:rFonts w:cs="Times New Roman"/>
                <w:color w:val="202122"/>
                <w:szCs w:val="22"/>
                <w:shd w:val="clear" w:color="auto" w:fill="FFFFFF"/>
              </w:rPr>
            </w:pPr>
            <m:oMathPara>
              <m:oMath>
                <m:r>
                  <w:rPr>
                    <w:rFonts w:ascii="Cambria Math" w:hAnsi="Cambria Math" w:cs="Times New Roman"/>
                    <w:color w:val="202122"/>
                    <w:szCs w:val="22"/>
                    <w:shd w:val="clear" w:color="auto" w:fill="FFFFFF"/>
                  </w:rPr>
                  <m:t>0.5+0.5∙</m:t>
                </m:r>
                <m:f>
                  <m:fPr>
                    <m:ctrlPr>
                      <w:rPr>
                        <w:rFonts w:ascii="Cambria Math" w:hAnsi="Cambria Math"/>
                        <w:i/>
                        <w:color w:val="202122"/>
                        <w:szCs w:val="22"/>
                        <w:shd w:val="clear" w:color="auto" w:fill="FFFFFF"/>
                      </w:rPr>
                    </m:ctrlPr>
                  </m:fPr>
                  <m:num>
                    <m:sSub>
                      <m:sSubPr>
                        <m:ctrlPr>
                          <w:rPr>
                            <w:rFonts w:ascii="Cambria Math" w:hAnsi="Cambria Math"/>
                            <w:i/>
                            <w:color w:val="202122"/>
                            <w:szCs w:val="22"/>
                            <w:shd w:val="clear" w:color="auto" w:fill="FFFFFF"/>
                          </w:rPr>
                        </m:ctrlPr>
                      </m:sSubPr>
                      <m:e>
                        <m:r>
                          <w:rPr>
                            <w:rFonts w:ascii="Cambria Math" w:hAnsi="Cambria Math" w:cs="Times New Roman"/>
                            <w:color w:val="202122"/>
                            <w:szCs w:val="22"/>
                            <w:shd w:val="clear" w:color="auto" w:fill="FFFFFF"/>
                          </w:rPr>
                          <m:t>f</m:t>
                        </m:r>
                      </m:e>
                      <m:sub>
                        <m:r>
                          <w:rPr>
                            <w:rFonts w:ascii="Cambria Math" w:hAnsi="Cambria Math" w:cs="Times New Roman"/>
                            <w:color w:val="202122"/>
                            <w:szCs w:val="22"/>
                            <w:shd w:val="clear" w:color="auto" w:fill="FFFFFF"/>
                          </w:rPr>
                          <m:t>t,d</m:t>
                        </m:r>
                      </m:sub>
                    </m:sSub>
                  </m:num>
                  <m:den>
                    <m:sSub>
                      <m:sSubPr>
                        <m:ctrlPr>
                          <w:rPr>
                            <w:rFonts w:ascii="Cambria Math" w:hAnsi="Cambria Math"/>
                            <w:i/>
                            <w:color w:val="202122"/>
                            <w:szCs w:val="22"/>
                            <w:shd w:val="clear" w:color="auto" w:fill="FFFFFF"/>
                          </w:rPr>
                        </m:ctrlPr>
                      </m:sSubPr>
                      <m:e>
                        <m:r>
                          <w:rPr>
                            <w:rFonts w:ascii="Cambria Math" w:hAnsi="Cambria Math" w:cs="Times New Roman"/>
                            <w:color w:val="202122"/>
                            <w:szCs w:val="22"/>
                            <w:shd w:val="clear" w:color="auto" w:fill="FFFFFF"/>
                          </w:rPr>
                          <m:t>max</m:t>
                        </m:r>
                      </m:e>
                      <m:sub>
                        <m:d>
                          <m:dPr>
                            <m:begChr m:val="{"/>
                            <m:endChr m:val="}"/>
                            <m:ctrlPr>
                              <w:rPr>
                                <w:rFonts w:ascii="Cambria Math" w:hAnsi="Cambria Math"/>
                                <w:i/>
                                <w:color w:val="202122"/>
                                <w:szCs w:val="22"/>
                                <w:shd w:val="clear" w:color="auto" w:fill="FFFFFF"/>
                              </w:rPr>
                            </m:ctrlPr>
                          </m:dPr>
                          <m:e>
                            <m:r>
                              <w:rPr>
                                <w:rFonts w:ascii="Cambria Math" w:hAnsi="Cambria Math" w:cs="Times New Roman"/>
                                <w:color w:val="202122"/>
                                <w:szCs w:val="22"/>
                                <w:shd w:val="clear" w:color="auto" w:fill="FFFFFF"/>
                              </w:rPr>
                              <m:t>t'ϵd</m:t>
                            </m:r>
                          </m:e>
                        </m:d>
                      </m:sub>
                    </m:sSub>
                    <m:sSub>
                      <m:sSubPr>
                        <m:ctrlPr>
                          <w:rPr>
                            <w:rFonts w:ascii="Cambria Math" w:hAnsi="Cambria Math"/>
                            <w:i/>
                            <w:color w:val="202122"/>
                            <w:szCs w:val="22"/>
                            <w:shd w:val="clear" w:color="auto" w:fill="FFFFFF"/>
                          </w:rPr>
                        </m:ctrlPr>
                      </m:sSubPr>
                      <m:e>
                        <m:r>
                          <w:rPr>
                            <w:rFonts w:ascii="Cambria Math" w:hAnsi="Cambria Math" w:cs="Times New Roman"/>
                            <w:color w:val="202122"/>
                            <w:szCs w:val="22"/>
                            <w:shd w:val="clear" w:color="auto" w:fill="FFFFFF"/>
                          </w:rPr>
                          <m:t>f</m:t>
                        </m:r>
                      </m:e>
                      <m:sub>
                        <m:r>
                          <w:rPr>
                            <w:rFonts w:ascii="Cambria Math" w:hAnsi="Cambria Math" w:cs="Times New Roman"/>
                            <w:color w:val="202122"/>
                            <w:szCs w:val="22"/>
                            <w:shd w:val="clear" w:color="auto" w:fill="FFFFFF"/>
                          </w:rPr>
                          <m:t>t',d</m:t>
                        </m:r>
                      </m:sub>
                    </m:sSub>
                  </m:den>
                </m:f>
              </m:oMath>
            </m:oMathPara>
          </w:p>
        </w:tc>
      </w:tr>
      <w:tr w:rsidR="00A17F6A" w:rsidTr="00A17F6A">
        <w:tc>
          <w:tcPr>
            <w:tcW w:w="4489" w:type="dxa"/>
            <w:tcBorders>
              <w:top w:val="single" w:sz="2" w:space="0" w:color="auto"/>
              <w:left w:val="single" w:sz="18" w:space="0" w:color="auto"/>
              <w:bottom w:val="single" w:sz="18" w:space="0" w:color="auto"/>
              <w:right w:val="single" w:sz="2" w:space="0" w:color="auto"/>
            </w:tcBorders>
            <w:hideMark/>
          </w:tcPr>
          <w:p w:rsidR="00A17F6A" w:rsidRDefault="00A17F6A" w:rsidP="00A17F6A">
            <w:pPr>
              <w:jc w:val="center"/>
              <w:rPr>
                <w:rFonts w:cs="Times New Roman"/>
                <w:color w:val="202122"/>
                <w:szCs w:val="22"/>
                <w:shd w:val="clear" w:color="auto" w:fill="FFFFFF"/>
              </w:rPr>
            </w:pPr>
            <w:r>
              <w:rPr>
                <w:rFonts w:cs="Times New Roman"/>
                <w:color w:val="202122"/>
                <w:szCs w:val="22"/>
                <w:shd w:val="clear" w:color="auto" w:fill="FFFFFF"/>
              </w:rPr>
              <w:t>normalizare dublă K</w:t>
            </w:r>
          </w:p>
        </w:tc>
        <w:tc>
          <w:tcPr>
            <w:tcW w:w="4491" w:type="dxa"/>
            <w:tcBorders>
              <w:top w:val="single" w:sz="2" w:space="0" w:color="auto"/>
              <w:left w:val="single" w:sz="2" w:space="0" w:color="auto"/>
              <w:bottom w:val="single" w:sz="18" w:space="0" w:color="auto"/>
              <w:right w:val="single" w:sz="18" w:space="0" w:color="auto"/>
            </w:tcBorders>
            <w:hideMark/>
          </w:tcPr>
          <w:p w:rsidR="00A17F6A" w:rsidRDefault="00A17F6A" w:rsidP="00A17F6A">
            <w:pPr>
              <w:jc w:val="center"/>
              <w:rPr>
                <w:rFonts w:cs="Times New Roman"/>
                <w:color w:val="202122"/>
                <w:szCs w:val="22"/>
                <w:shd w:val="clear" w:color="auto" w:fill="FFFFFF"/>
              </w:rPr>
            </w:pPr>
            <m:oMathPara>
              <m:oMath>
                <m:r>
                  <w:rPr>
                    <w:rFonts w:ascii="Cambria Math" w:hAnsi="Cambria Math" w:cs="Times New Roman"/>
                    <w:color w:val="202122"/>
                    <w:szCs w:val="22"/>
                    <w:shd w:val="clear" w:color="auto" w:fill="FFFFFF"/>
                  </w:rPr>
                  <m:t>K+</m:t>
                </m:r>
                <m:d>
                  <m:dPr>
                    <m:ctrlPr>
                      <w:rPr>
                        <w:rFonts w:ascii="Cambria Math" w:hAnsi="Cambria Math"/>
                        <w:i/>
                        <w:color w:val="202122"/>
                        <w:szCs w:val="22"/>
                        <w:shd w:val="clear" w:color="auto" w:fill="FFFFFF"/>
                      </w:rPr>
                    </m:ctrlPr>
                  </m:dPr>
                  <m:e>
                    <m:r>
                      <w:rPr>
                        <w:rFonts w:ascii="Cambria Math" w:hAnsi="Cambria Math" w:cs="Times New Roman"/>
                        <w:color w:val="202122"/>
                        <w:szCs w:val="22"/>
                        <w:shd w:val="clear" w:color="auto" w:fill="FFFFFF"/>
                      </w:rPr>
                      <m:t>1-K</m:t>
                    </m:r>
                  </m:e>
                </m:d>
                <m:f>
                  <m:fPr>
                    <m:ctrlPr>
                      <w:rPr>
                        <w:rFonts w:ascii="Cambria Math" w:hAnsi="Cambria Math"/>
                        <w:i/>
                        <w:color w:val="202122"/>
                        <w:szCs w:val="22"/>
                        <w:shd w:val="clear" w:color="auto" w:fill="FFFFFF"/>
                      </w:rPr>
                    </m:ctrlPr>
                  </m:fPr>
                  <m:num>
                    <m:sSub>
                      <m:sSubPr>
                        <m:ctrlPr>
                          <w:rPr>
                            <w:rFonts w:ascii="Cambria Math" w:hAnsi="Cambria Math"/>
                            <w:i/>
                            <w:color w:val="202122"/>
                            <w:szCs w:val="22"/>
                            <w:shd w:val="clear" w:color="auto" w:fill="FFFFFF"/>
                          </w:rPr>
                        </m:ctrlPr>
                      </m:sSubPr>
                      <m:e>
                        <m:r>
                          <w:rPr>
                            <w:rFonts w:ascii="Cambria Math" w:hAnsi="Cambria Math" w:cs="Times New Roman"/>
                            <w:color w:val="202122"/>
                            <w:szCs w:val="22"/>
                            <w:shd w:val="clear" w:color="auto" w:fill="FFFFFF"/>
                          </w:rPr>
                          <m:t>f</m:t>
                        </m:r>
                      </m:e>
                      <m:sub>
                        <m:r>
                          <w:rPr>
                            <w:rFonts w:ascii="Cambria Math" w:hAnsi="Cambria Math" w:cs="Times New Roman"/>
                            <w:color w:val="202122"/>
                            <w:szCs w:val="22"/>
                            <w:shd w:val="clear" w:color="auto" w:fill="FFFFFF"/>
                          </w:rPr>
                          <m:t>t,d</m:t>
                        </m:r>
                      </m:sub>
                    </m:sSub>
                  </m:num>
                  <m:den>
                    <m:sSub>
                      <m:sSubPr>
                        <m:ctrlPr>
                          <w:rPr>
                            <w:rFonts w:ascii="Cambria Math" w:hAnsi="Cambria Math"/>
                            <w:i/>
                            <w:color w:val="202122"/>
                            <w:szCs w:val="22"/>
                            <w:shd w:val="clear" w:color="auto" w:fill="FFFFFF"/>
                          </w:rPr>
                        </m:ctrlPr>
                      </m:sSubPr>
                      <m:e>
                        <m:r>
                          <w:rPr>
                            <w:rFonts w:ascii="Cambria Math" w:hAnsi="Cambria Math" w:cs="Times New Roman"/>
                            <w:color w:val="202122"/>
                            <w:szCs w:val="22"/>
                            <w:shd w:val="clear" w:color="auto" w:fill="FFFFFF"/>
                          </w:rPr>
                          <m:t>max</m:t>
                        </m:r>
                      </m:e>
                      <m:sub>
                        <m:d>
                          <m:dPr>
                            <m:begChr m:val="{"/>
                            <m:endChr m:val="}"/>
                            <m:ctrlPr>
                              <w:rPr>
                                <w:rFonts w:ascii="Cambria Math" w:hAnsi="Cambria Math"/>
                                <w:i/>
                                <w:color w:val="202122"/>
                                <w:szCs w:val="22"/>
                                <w:shd w:val="clear" w:color="auto" w:fill="FFFFFF"/>
                              </w:rPr>
                            </m:ctrlPr>
                          </m:dPr>
                          <m:e>
                            <m:r>
                              <w:rPr>
                                <w:rFonts w:ascii="Cambria Math" w:hAnsi="Cambria Math" w:cs="Times New Roman"/>
                                <w:color w:val="202122"/>
                                <w:szCs w:val="22"/>
                                <w:shd w:val="clear" w:color="auto" w:fill="FFFFFF"/>
                              </w:rPr>
                              <m:t>t'∈d</m:t>
                            </m:r>
                          </m:e>
                        </m:d>
                      </m:sub>
                    </m:sSub>
                    <m:sSub>
                      <m:sSubPr>
                        <m:ctrlPr>
                          <w:rPr>
                            <w:rFonts w:ascii="Cambria Math" w:hAnsi="Cambria Math"/>
                            <w:i/>
                            <w:color w:val="202122"/>
                            <w:szCs w:val="22"/>
                            <w:shd w:val="clear" w:color="auto" w:fill="FFFFFF"/>
                          </w:rPr>
                        </m:ctrlPr>
                      </m:sSubPr>
                      <m:e>
                        <m:r>
                          <w:rPr>
                            <w:rFonts w:ascii="Cambria Math" w:hAnsi="Cambria Math" w:cs="Times New Roman"/>
                            <w:color w:val="202122"/>
                            <w:szCs w:val="22"/>
                            <w:shd w:val="clear" w:color="auto" w:fill="FFFFFF"/>
                          </w:rPr>
                          <m:t>f</m:t>
                        </m:r>
                      </m:e>
                      <m:sub>
                        <m:sSup>
                          <m:sSupPr>
                            <m:ctrlPr>
                              <w:rPr>
                                <w:rFonts w:ascii="Cambria Math" w:hAnsi="Cambria Math"/>
                                <w:i/>
                                <w:color w:val="202122"/>
                                <w:szCs w:val="22"/>
                                <w:shd w:val="clear" w:color="auto" w:fill="FFFFFF"/>
                              </w:rPr>
                            </m:ctrlPr>
                          </m:sSupPr>
                          <m:e>
                            <m:r>
                              <w:rPr>
                                <w:rFonts w:ascii="Cambria Math" w:hAnsi="Cambria Math" w:cs="Times New Roman"/>
                                <w:color w:val="202122"/>
                                <w:szCs w:val="22"/>
                                <w:shd w:val="clear" w:color="auto" w:fill="FFFFFF"/>
                              </w:rPr>
                              <m:t>t</m:t>
                            </m:r>
                          </m:e>
                          <m:sup>
                            <m:r>
                              <w:rPr>
                                <w:rFonts w:ascii="Cambria Math" w:hAnsi="Cambria Math" w:cs="Times New Roman"/>
                                <w:color w:val="202122"/>
                                <w:szCs w:val="22"/>
                                <w:shd w:val="clear" w:color="auto" w:fill="FFFFFF"/>
                              </w:rPr>
                              <m:t>'</m:t>
                            </m:r>
                          </m:sup>
                        </m:sSup>
                        <m:r>
                          <w:rPr>
                            <w:rFonts w:ascii="Cambria Math" w:hAnsi="Cambria Math" w:cs="Times New Roman"/>
                            <w:color w:val="202122"/>
                            <w:szCs w:val="22"/>
                            <w:shd w:val="clear" w:color="auto" w:fill="FFFFFF"/>
                          </w:rPr>
                          <m:t>,d</m:t>
                        </m:r>
                      </m:sub>
                    </m:sSub>
                  </m:den>
                </m:f>
              </m:oMath>
            </m:oMathPara>
          </w:p>
        </w:tc>
      </w:tr>
    </w:tbl>
    <w:p w:rsidR="00A17F6A" w:rsidRDefault="00A17F6A" w:rsidP="00A17F6A">
      <w:pPr>
        <w:jc w:val="center"/>
        <w:rPr>
          <w:rFonts w:cs="Times New Roman"/>
          <w:color w:val="202122"/>
          <w:szCs w:val="22"/>
          <w:shd w:val="clear" w:color="auto" w:fill="FFFFFF"/>
        </w:rPr>
      </w:pPr>
    </w:p>
    <w:p w:rsidR="00A17F6A" w:rsidRDefault="00A17F6A" w:rsidP="00580A0F">
      <w:pPr>
        <w:pStyle w:val="NormalWeb"/>
        <w:shd w:val="clear" w:color="auto" w:fill="FFFFFF"/>
        <w:spacing w:before="120" w:beforeAutospacing="0" w:after="200" w:afterAutospacing="0" w:line="360" w:lineRule="auto"/>
        <w:rPr>
          <w:color w:val="202122"/>
          <w:sz w:val="22"/>
          <w:szCs w:val="22"/>
          <w:lang w:val="ro-RO"/>
        </w:rPr>
      </w:pPr>
      <w:r>
        <w:rPr>
          <w:b/>
          <w:bCs/>
          <w:color w:val="202122"/>
          <w:sz w:val="22"/>
          <w:szCs w:val="22"/>
          <w:lang w:val="ro-RO"/>
        </w:rPr>
        <w:t>Frecvența inversă în documente</w:t>
      </w:r>
      <w:r>
        <w:rPr>
          <w:color w:val="202122"/>
          <w:sz w:val="22"/>
          <w:szCs w:val="22"/>
          <w:lang w:val="ro-RO"/>
        </w:rPr>
        <w:t> este o măsură a cât de multă informație este conținută de termen, adică dacă e comun sau rar în colecția de documente. Este valoarea logaritmată a inversului fracției dintre numărul de documente care conțin cuvântul și numărul total de documente:</w:t>
      </w:r>
    </w:p>
    <w:p w:rsidR="00A17F6A" w:rsidRDefault="00A17F6A" w:rsidP="00A17F6A">
      <w:pPr>
        <w:shd w:val="clear" w:color="auto" w:fill="FFFFFF"/>
        <w:ind w:left="720"/>
        <w:jc w:val="center"/>
        <w:rPr>
          <w:rFonts w:cs="Times New Roman"/>
          <w:color w:val="202122"/>
          <w:sz w:val="28"/>
          <w:szCs w:val="28"/>
        </w:rPr>
      </w:pPr>
      <w:r>
        <w:rPr>
          <w:rStyle w:val="mwe-math-mathml-inline"/>
          <w:rFonts w:cs="Times New Roman"/>
          <w:vanish/>
          <w:color w:val="202122"/>
          <w:szCs w:val="22"/>
        </w:rPr>
        <w:lastRenderedPageBreak/>
        <w:t>{\displaystyle \mathrm {idf} (t,D)=\log {\frac {N}{|\{d\in D:t\in d\}|}}}</w:t>
      </w:r>
      <w:r>
        <w:rPr>
          <w:noProof/>
          <w:lang w:val="en-US" w:eastAsia="en-US"/>
        </w:rPr>
        <mc:AlternateContent>
          <mc:Choice Requires="wps">
            <w:drawing>
              <wp:inline distT="0" distB="0" distL="0" distR="0">
                <wp:extent cx="304800" cy="304800"/>
                <wp:effectExtent l="0" t="0" r="0" b="0"/>
                <wp:docPr id="33" name="Rectangle 33" descr="{\displaystyle \mathrm {idf} (t,D)=\log {\frac {N}{|\{d\in D:t\in 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A476AE" id="Rectangle 33" o:spid="_x0000_s1026" alt="{\displaystyle \mathrm {idf} (t,D)=\log {\frac {N}{|\{d\in D:t\in 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Db1ARR9wIA&#10;AAsGAAAOAAAAAAAAAAAAAAAAAC4CAABkcnMvZTJvRG9jLnhtbFBLAQItABQABgAIAAAAIQBMoOks&#10;2AAAAAMBAAAPAAAAAAAAAAAAAAAAAFEFAABkcnMvZG93bnJldi54bWxQSwUGAAAAAAQABADzAAAA&#10;VgYAAAAA&#10;" filled="f" stroked="f">
                <o:lock v:ext="edit" aspectratio="t"/>
                <w10:anchorlock/>
              </v:rect>
            </w:pict>
          </mc:Fallback>
        </mc:AlternateContent>
      </w:r>
      <w:r>
        <w:rPr>
          <w:rStyle w:val="mwe-math-mathml-inline"/>
          <w:rFonts w:cs="Times New Roman"/>
          <w:color w:val="202122"/>
          <w:szCs w:val="22"/>
        </w:rPr>
        <w:t>idf(t,D)=</w:t>
      </w:r>
      <m:oMath>
        <m:r>
          <w:rPr>
            <w:rStyle w:val="mwe-math-mathml-inline"/>
            <w:rFonts w:ascii="Cambria Math" w:hAnsi="Cambria Math" w:cs="Times New Roman"/>
            <w:color w:val="202122"/>
            <w:sz w:val="24"/>
            <w:szCs w:val="24"/>
          </w:rPr>
          <m:t>log</m:t>
        </m:r>
        <m:f>
          <m:fPr>
            <m:ctrlPr>
              <w:rPr>
                <w:rFonts w:ascii="Cambria Math" w:hAnsi="Cambria Math"/>
                <w:i/>
                <w:color w:val="202122"/>
                <w:sz w:val="24"/>
                <w:szCs w:val="24"/>
              </w:rPr>
            </m:ctrlPr>
          </m:fPr>
          <m:num>
            <m:r>
              <w:rPr>
                <w:rStyle w:val="mwe-math-mathml-inline"/>
                <w:rFonts w:ascii="Cambria Math" w:hAnsi="Cambria Math" w:cs="Times New Roman"/>
                <w:color w:val="202122"/>
                <w:sz w:val="24"/>
                <w:szCs w:val="24"/>
              </w:rPr>
              <m:t>N</m:t>
            </m:r>
          </m:num>
          <m:den>
            <m:r>
              <m:rPr>
                <m:sty m:val="p"/>
              </m:rPr>
              <w:rPr>
                <w:rFonts w:ascii="Cambria Math" w:hAnsi="Cambria Math" w:cs="Times New Roman"/>
                <w:color w:val="202122"/>
                <w:sz w:val="24"/>
                <w:szCs w:val="24"/>
                <w:shd w:val="clear" w:color="auto" w:fill="FFFFFF"/>
                <w:lang w:val="en-US"/>
              </w:rPr>
              <m:t>|{d</m:t>
            </m:r>
            <m:r>
              <w:rPr>
                <w:rFonts w:ascii="Cambria Math" w:hAnsi="Cambria Math" w:cs="Times New Roman"/>
                <w:color w:val="202122"/>
                <w:sz w:val="24"/>
                <w:szCs w:val="24"/>
                <w:shd w:val="clear" w:color="auto" w:fill="FFFFFF"/>
                <w:lang w:val="en-US"/>
              </w:rPr>
              <m:t>∈D:t∈d}|</m:t>
            </m:r>
            <m:r>
              <m:rPr>
                <m:sty m:val="p"/>
              </m:rPr>
              <w:rPr>
                <w:rFonts w:ascii="Cambria Math" w:hAnsi="Cambria Math" w:cs="Times New Roman"/>
                <w:color w:val="202122"/>
                <w:sz w:val="24"/>
                <w:szCs w:val="24"/>
              </w:rPr>
              <m:t> </m:t>
            </m:r>
          </m:den>
        </m:f>
      </m:oMath>
    </w:p>
    <w:p w:rsidR="00A17F6A" w:rsidRDefault="00A17F6A" w:rsidP="00A17F6A">
      <w:pPr>
        <w:pStyle w:val="NormalWeb"/>
        <w:shd w:val="clear" w:color="auto" w:fill="FFFFFF"/>
        <w:spacing w:before="120" w:beforeAutospacing="0" w:after="120" w:afterAutospacing="0"/>
        <w:ind w:left="384"/>
        <w:rPr>
          <w:color w:val="202122"/>
          <w:sz w:val="22"/>
          <w:szCs w:val="22"/>
          <w:lang w:val="ro-RO"/>
        </w:rPr>
      </w:pPr>
      <w:r>
        <w:rPr>
          <w:color w:val="202122"/>
          <w:sz w:val="22"/>
          <w:szCs w:val="22"/>
          <w:lang w:val="ro-RO"/>
        </w:rPr>
        <w:t>unde</w:t>
      </w:r>
    </w:p>
    <w:p w:rsidR="00A17F6A" w:rsidRDefault="00A17F6A" w:rsidP="00CB6B15">
      <w:pPr>
        <w:numPr>
          <w:ilvl w:val="0"/>
          <w:numId w:val="21"/>
        </w:numPr>
        <w:shd w:val="clear" w:color="auto" w:fill="FFFFFF"/>
        <w:suppressAutoHyphens w:val="0"/>
        <w:spacing w:before="100" w:beforeAutospacing="1" w:after="24" w:line="240" w:lineRule="auto"/>
        <w:ind w:left="768"/>
        <w:rPr>
          <w:rFonts w:cs="Times New Roman"/>
          <w:color w:val="202122"/>
          <w:szCs w:val="22"/>
        </w:rPr>
      </w:pPr>
      <w:r>
        <w:rPr>
          <w:rStyle w:val="mwe-math-mathml-inline"/>
          <w:rFonts w:cs="Times New Roman"/>
          <w:vanish/>
          <w:color w:val="202122"/>
          <w:szCs w:val="22"/>
        </w:rPr>
        <w:t>{\displaystyle N}</w:t>
      </w:r>
      <w:r>
        <w:rPr>
          <w:rStyle w:val="mwe-math-mathml-inline"/>
          <w:rFonts w:cs="Times New Roman"/>
          <w:i/>
          <w:color w:val="202122"/>
          <w:szCs w:val="22"/>
        </w:rPr>
        <w:t>N</w:t>
      </w:r>
      <w:r>
        <w:rPr>
          <w:rFonts w:cs="Times New Roman"/>
          <w:color w:val="202122"/>
          <w:szCs w:val="22"/>
        </w:rPr>
        <w:t>: numărul total de documente în corpus </w:t>
      </w:r>
      <w:r>
        <w:rPr>
          <w:rStyle w:val="mwe-math-mathml-inline"/>
          <w:rFonts w:cs="Times New Roman"/>
          <w:vanish/>
          <w:color w:val="202122"/>
          <w:szCs w:val="22"/>
        </w:rPr>
        <w:t>{\displaystyle N={|D|}}</w:t>
      </w:r>
      <w:r>
        <w:rPr>
          <w:rStyle w:val="mwe-math-mathml-inline"/>
          <w:rFonts w:cs="Times New Roman"/>
          <w:i/>
          <w:color w:val="202122"/>
          <w:szCs w:val="22"/>
        </w:rPr>
        <w:t>N=|D|</w:t>
      </w:r>
    </w:p>
    <w:p w:rsidR="00A17F6A" w:rsidRDefault="00A17F6A" w:rsidP="00CB6B15">
      <w:pPr>
        <w:numPr>
          <w:ilvl w:val="0"/>
          <w:numId w:val="21"/>
        </w:numPr>
        <w:shd w:val="clear" w:color="auto" w:fill="FFFFFF"/>
        <w:suppressAutoHyphens w:val="0"/>
        <w:spacing w:before="100" w:beforeAutospacing="1" w:after="24" w:line="240" w:lineRule="auto"/>
        <w:ind w:left="768"/>
        <w:rPr>
          <w:rFonts w:ascii="Arial" w:hAnsi="Arial" w:cs="Arial"/>
          <w:color w:val="202122"/>
          <w:sz w:val="21"/>
          <w:szCs w:val="21"/>
        </w:rPr>
      </w:pPr>
      <w:r>
        <w:rPr>
          <w:rStyle w:val="mwe-math-mathml-inline"/>
          <w:rFonts w:cs="Times New Roman"/>
          <w:vanish/>
          <w:color w:val="202122"/>
          <w:szCs w:val="22"/>
        </w:rPr>
        <w:t>{\displaystyle |\{d\in D:t\in d\}|}</w:t>
      </w:r>
      <w:r>
        <w:rPr>
          <w:rFonts w:cs="Times New Roman"/>
          <w:color w:val="202122"/>
          <w:szCs w:val="22"/>
          <w:shd w:val="clear" w:color="auto" w:fill="FFFFFF"/>
          <w:lang w:val="en-US"/>
        </w:rPr>
        <w:t>|{d</w:t>
      </w:r>
      <m:oMath>
        <m:r>
          <w:rPr>
            <w:rFonts w:ascii="Cambria Math" w:hAnsi="Cambria Math" w:cs="Times New Roman"/>
            <w:color w:val="202122"/>
            <w:szCs w:val="22"/>
            <w:shd w:val="clear" w:color="auto" w:fill="FFFFFF"/>
            <w:lang w:val="en-US"/>
          </w:rPr>
          <m:t>∈D:t∈d}|</m:t>
        </m:r>
      </m:oMath>
      <w:r>
        <w:rPr>
          <w:rFonts w:cs="Times New Roman"/>
          <w:color w:val="202122"/>
          <w:szCs w:val="22"/>
        </w:rPr>
        <w:t> : numărul de documente în care apare termenul </w:t>
      </w:r>
      <w:r>
        <w:rPr>
          <w:rStyle w:val="mwe-math-mathml-inline"/>
          <w:rFonts w:cs="Times New Roman"/>
          <w:vanish/>
          <w:color w:val="202122"/>
          <w:szCs w:val="22"/>
        </w:rPr>
        <w:t>{\displaystyle t}</w:t>
      </w:r>
      <w:r>
        <w:rPr>
          <w:rStyle w:val="mwe-math-mathml-inline"/>
          <w:rFonts w:cs="Times New Roman"/>
          <w:i/>
          <w:color w:val="202122"/>
          <w:szCs w:val="22"/>
        </w:rPr>
        <w:t>t</w:t>
      </w:r>
      <w:r>
        <w:rPr>
          <w:rFonts w:cs="Times New Roman"/>
          <w:color w:val="202122"/>
          <w:szCs w:val="22"/>
        </w:rPr>
        <w:t> ( de exemplu, </w:t>
      </w:r>
      <w:r>
        <w:rPr>
          <w:rStyle w:val="mwe-math-mathml-inline"/>
          <w:rFonts w:cs="Times New Roman"/>
          <w:vanish/>
          <w:color w:val="202122"/>
          <w:szCs w:val="22"/>
        </w:rPr>
        <w:t>{\displaystyle \mathrm {tf} (t,d)\neq 0}</w:t>
      </w:r>
      <w:r>
        <w:rPr>
          <w:rStyle w:val="mwe-math-mathml-inline"/>
          <w:rFonts w:cs="Times New Roman"/>
          <w:color w:val="202122"/>
          <w:szCs w:val="22"/>
        </w:rPr>
        <w:t xml:space="preserve">tf(t,d)≠0 </w:t>
      </w:r>
      <w:r>
        <w:rPr>
          <w:rFonts w:cs="Times New Roman"/>
          <w:color w:val="202122"/>
          <w:szCs w:val="22"/>
        </w:rPr>
        <w:t>). Dacă termenul nu este în corpus, acest lucru va duce la o împărțire la zero. Prin urmare, de obicei se modifică numitorul astfel încât să fie</w:t>
      </w:r>
      <w:r>
        <w:rPr>
          <w:rFonts w:ascii="Arial" w:hAnsi="Arial" w:cs="Arial"/>
          <w:color w:val="202122"/>
          <w:sz w:val="21"/>
          <w:szCs w:val="21"/>
        </w:rPr>
        <w:t> </w:t>
      </w:r>
      <w:r>
        <w:rPr>
          <w:rStyle w:val="mwe-math-mathml-inline"/>
          <w:rFonts w:ascii="Arial" w:hAnsi="Arial" w:cs="Arial"/>
          <w:vanish/>
          <w:color w:val="202122"/>
          <w:sz w:val="25"/>
          <w:szCs w:val="25"/>
        </w:rPr>
        <w:t>{\displaystyle 1+|\{d\in D:t\in d\}|}</w:t>
      </w:r>
      <w:r>
        <w:rPr>
          <w:rFonts w:cs="Times New Roman"/>
          <w:szCs w:val="22"/>
        </w:rPr>
        <w:t>1+</w:t>
      </w:r>
      <w:r>
        <w:rPr>
          <w:rFonts w:cs="Times New Roman"/>
          <w:color w:val="202122"/>
          <w:szCs w:val="22"/>
          <w:shd w:val="clear" w:color="auto" w:fill="FFFFFF"/>
          <w:lang w:val="en-US"/>
        </w:rPr>
        <w:t>|{d</w:t>
      </w:r>
      <m:oMath>
        <m:r>
          <w:rPr>
            <w:rFonts w:ascii="Cambria Math" w:hAnsi="Cambria Math" w:cs="Times New Roman"/>
            <w:color w:val="202122"/>
            <w:szCs w:val="22"/>
            <w:shd w:val="clear" w:color="auto" w:fill="FFFFFF"/>
            <w:lang w:val="en-US"/>
          </w:rPr>
          <m:t>∈D:t∈d}|</m:t>
        </m:r>
      </m:oMath>
      <w:r>
        <w:rPr>
          <w:rFonts w:cs="Times New Roman"/>
          <w:color w:val="202122"/>
          <w:szCs w:val="22"/>
        </w:rPr>
        <w:t> </w:t>
      </w:r>
      <w:r>
        <w:rPr>
          <w:rFonts w:ascii="Arial" w:hAnsi="Arial" w:cs="Arial"/>
          <w:color w:val="202122"/>
          <w:sz w:val="21"/>
          <w:szCs w:val="21"/>
        </w:rPr>
        <w:t>.</w:t>
      </w:r>
    </w:p>
    <w:p w:rsidR="00A17F6A" w:rsidRDefault="00A17F6A" w:rsidP="00A17F6A">
      <w:pPr>
        <w:shd w:val="clear" w:color="auto" w:fill="FFFFFF"/>
        <w:suppressAutoHyphens w:val="0"/>
        <w:spacing w:before="120" w:afterLines="200" w:after="480"/>
        <w:rPr>
          <w:rFonts w:eastAsia="Times New Roman" w:cs="Times New Roman"/>
          <w:color w:val="202122"/>
          <w:szCs w:val="22"/>
          <w:lang w:val="en-US" w:eastAsia="en-US"/>
        </w:rPr>
      </w:pPr>
    </w:p>
    <w:p w:rsidR="00A17F6A" w:rsidRDefault="00A17F6A" w:rsidP="00A17F6A">
      <w:pPr>
        <w:shd w:val="clear" w:color="auto" w:fill="FFFFFF"/>
        <w:suppressAutoHyphens w:val="0"/>
        <w:spacing w:before="120" w:afterLines="200" w:after="480"/>
        <w:rPr>
          <w:rFonts w:eastAsia="Times New Roman" w:cs="Times New Roman"/>
          <w:color w:val="202122"/>
          <w:szCs w:val="22"/>
          <w:lang w:val="en-US" w:eastAsia="en-US"/>
        </w:rPr>
      </w:pPr>
      <w:r>
        <w:rPr>
          <w:rFonts w:eastAsia="Times New Roman" w:cs="Times New Roman"/>
          <w:color w:val="202122"/>
          <w:szCs w:val="22"/>
          <w:lang w:val="en-US" w:eastAsia="en-US"/>
        </w:rPr>
        <w:t>Așadar, tf–idf este calculat ca:</w:t>
      </w:r>
    </w:p>
    <w:p w:rsidR="00A17F6A" w:rsidRDefault="00A17F6A" w:rsidP="00A17F6A">
      <w:pPr>
        <w:shd w:val="clear" w:color="auto" w:fill="FFFFFF"/>
        <w:suppressAutoHyphens w:val="0"/>
        <w:spacing w:before="120" w:afterLines="200" w:after="480"/>
        <w:jc w:val="center"/>
        <w:rPr>
          <w:rFonts w:eastAsia="Times New Roman" w:cs="Times New Roman"/>
          <w:color w:val="202122"/>
          <w:szCs w:val="22"/>
          <w:lang w:val="en-US" w:eastAsia="en-US"/>
        </w:rPr>
      </w:pPr>
      <w:r>
        <w:rPr>
          <w:rFonts w:eastAsia="Times New Roman" w:cs="Times New Roman"/>
          <w:color w:val="202122"/>
          <w:szCs w:val="22"/>
          <w:lang w:val="en-US" w:eastAsia="en-US"/>
        </w:rPr>
        <w:t>tfidf(</w:t>
      </w:r>
      <w:r>
        <w:rPr>
          <w:rFonts w:eastAsia="Times New Roman" w:cs="Times New Roman"/>
          <w:i/>
          <w:color w:val="202122"/>
          <w:szCs w:val="22"/>
          <w:lang w:val="en-US" w:eastAsia="en-US"/>
        </w:rPr>
        <w:t>t, d, D</w:t>
      </w:r>
      <w:r>
        <w:rPr>
          <w:rFonts w:eastAsia="Times New Roman" w:cs="Times New Roman"/>
          <w:color w:val="202122"/>
          <w:szCs w:val="22"/>
          <w:lang w:val="en-US" w:eastAsia="en-US"/>
        </w:rPr>
        <w:t>)=tf(</w:t>
      </w:r>
      <w:r>
        <w:rPr>
          <w:rFonts w:eastAsia="Times New Roman" w:cs="Times New Roman"/>
          <w:i/>
          <w:color w:val="202122"/>
          <w:szCs w:val="22"/>
          <w:lang w:val="en-US" w:eastAsia="en-US"/>
        </w:rPr>
        <w:t>t,d</w:t>
      </w:r>
      <w:r>
        <w:rPr>
          <w:rFonts w:eastAsia="Times New Roman" w:cs="Times New Roman"/>
          <w:color w:val="202122"/>
          <w:szCs w:val="22"/>
          <w:lang w:val="en-US" w:eastAsia="en-US"/>
        </w:rPr>
        <w:t>) ∙idf(</w:t>
      </w:r>
      <w:r>
        <w:rPr>
          <w:rFonts w:eastAsia="Times New Roman" w:cs="Times New Roman"/>
          <w:i/>
          <w:color w:val="202122"/>
          <w:szCs w:val="22"/>
          <w:lang w:val="en-US" w:eastAsia="en-US"/>
        </w:rPr>
        <w:t>t,D</w:t>
      </w:r>
      <w:r>
        <w:rPr>
          <w:rFonts w:eastAsia="Times New Roman" w:cs="Times New Roman"/>
          <w:color w:val="202122"/>
          <w:szCs w:val="22"/>
          <w:lang w:val="en-US" w:eastAsia="en-US"/>
        </w:rPr>
        <w:t>)</w:t>
      </w:r>
    </w:p>
    <w:p w:rsidR="00A17F6A" w:rsidRPr="00A57815" w:rsidRDefault="00A17F6A" w:rsidP="00580A0F">
      <w:pPr>
        <w:shd w:val="clear" w:color="auto" w:fill="FFFFFF"/>
        <w:suppressAutoHyphens w:val="0"/>
        <w:spacing w:afterLines="200" w:after="480"/>
        <w:jc w:val="both"/>
        <w:rPr>
          <w:rFonts w:eastAsia="Times New Roman" w:cs="Times New Roman"/>
          <w:color w:val="202122"/>
          <w:szCs w:val="22"/>
          <w:vertAlign w:val="superscript"/>
          <w:lang w:val="en-US" w:eastAsia="en-US"/>
        </w:rPr>
      </w:pPr>
      <w:r>
        <w:rPr>
          <w:rFonts w:eastAsia="Times New Roman" w:cs="Times New Roman"/>
          <w:vanish/>
          <w:color w:val="202122"/>
          <w:szCs w:val="22"/>
          <w:lang w:val="en-US" w:eastAsia="en-US"/>
        </w:rPr>
        <w:t>{\displaystyle \mathrm {tfidf} (t,d,D)=\mathrm {tf} (t,d)\cdot \mathrm {idf} (t,D)}</w:t>
      </w:r>
      <w:r>
        <w:rPr>
          <w:rFonts w:eastAsia="Times New Roman" w:cs="Times New Roman"/>
          <w:color w:val="202122"/>
          <w:szCs w:val="22"/>
          <w:lang w:val="en-US" w:eastAsia="en-US"/>
        </w:rPr>
        <w:t>O pondere ridicată a tf-idf este atinsă de o frecvență mare a termenului (în documentul dat) și o frecvență scăzută în documente în cadrul întregii colecții de documente. Ponderile tind astfel să filtreze termenii obișnuiți. Deoarece raportul din funcția logaritmică a idf este întotdeauna mai mare sau egal cu 1, valoarea idf (și tf-idf) este mai mare sau egală cu 0. Pe măsură ce un termen apare în mai multe documente, raportul din logaritm se apropie de 1, aducând idf și tf-idf mai aproape de 0.”</w:t>
      </w:r>
      <w:r w:rsidR="00A57815">
        <w:rPr>
          <w:rFonts w:eastAsia="Times New Roman" w:cs="Times New Roman"/>
          <w:color w:val="202122"/>
          <w:szCs w:val="22"/>
          <w:vertAlign w:val="superscript"/>
          <w:lang w:val="en-US" w:eastAsia="en-US"/>
        </w:rPr>
        <w:t>[9]</w:t>
      </w:r>
    </w:p>
    <w:p w:rsidR="005B1427" w:rsidRDefault="005B1427" w:rsidP="005B1427">
      <w:pPr>
        <w:pStyle w:val="Caption"/>
        <w:keepNext/>
        <w:jc w:val="center"/>
      </w:pPr>
      <w:bookmarkStart w:id="32" w:name="_Toc43818065"/>
      <w:r>
        <w:t xml:space="preserve">Tabel </w:t>
      </w:r>
      <w:r>
        <w:fldChar w:fldCharType="begin"/>
      </w:r>
      <w:r>
        <w:instrText xml:space="preserve"> SEQ Tabel \* ARABIC </w:instrText>
      </w:r>
      <w:r>
        <w:fldChar w:fldCharType="separate"/>
      </w:r>
      <w:r w:rsidR="00435EAC">
        <w:rPr>
          <w:noProof/>
        </w:rPr>
        <w:t>2</w:t>
      </w:r>
      <w:r>
        <w:fldChar w:fldCharType="end"/>
      </w:r>
      <w:r>
        <w:t>: Variante de pondere a idf in documente</w:t>
      </w:r>
      <w:bookmarkEnd w:id="32"/>
    </w:p>
    <w:tbl>
      <w:tblPr>
        <w:tblStyle w:val="TableGrid"/>
        <w:tblW w:w="0" w:type="auto"/>
        <w:tblBorders>
          <w:top w:val="single" w:sz="18" w:space="0" w:color="auto"/>
          <w:left w:val="single" w:sz="18" w:space="0" w:color="auto"/>
          <w:bottom w:val="single" w:sz="18" w:space="0" w:color="auto"/>
          <w:right w:val="single" w:sz="18" w:space="0" w:color="auto"/>
          <w:insideH w:val="single" w:sz="2" w:space="0" w:color="auto"/>
          <w:insideV w:val="single" w:sz="2" w:space="0" w:color="auto"/>
        </w:tblBorders>
        <w:tblLook w:val="04A0" w:firstRow="1" w:lastRow="0" w:firstColumn="1" w:lastColumn="0" w:noHBand="0" w:noVBand="1"/>
      </w:tblPr>
      <w:tblGrid>
        <w:gridCol w:w="4489"/>
        <w:gridCol w:w="4491"/>
      </w:tblGrid>
      <w:tr w:rsidR="00A17F6A" w:rsidTr="00A17F6A">
        <w:tc>
          <w:tcPr>
            <w:tcW w:w="4489" w:type="dxa"/>
            <w:tcBorders>
              <w:top w:val="single" w:sz="18" w:space="0" w:color="auto"/>
              <w:left w:val="single" w:sz="18" w:space="0" w:color="auto"/>
              <w:bottom w:val="single" w:sz="18" w:space="0" w:color="auto"/>
              <w:right w:val="single" w:sz="2" w:space="0" w:color="auto"/>
            </w:tcBorders>
            <w:hideMark/>
          </w:tcPr>
          <w:p w:rsidR="00A17F6A" w:rsidRDefault="00A17F6A">
            <w:pPr>
              <w:jc w:val="center"/>
              <w:rPr>
                <w:rFonts w:cs="Times New Roman"/>
                <w:b/>
                <w:color w:val="202122"/>
                <w:szCs w:val="22"/>
                <w:shd w:val="clear" w:color="auto" w:fill="FFFFFF"/>
              </w:rPr>
            </w:pPr>
            <w:r>
              <w:rPr>
                <w:rFonts w:cs="Times New Roman"/>
                <w:b/>
                <w:color w:val="202122"/>
                <w:szCs w:val="22"/>
                <w:shd w:val="clear" w:color="auto" w:fill="FFFFFF"/>
              </w:rPr>
              <w:t>Schema de ponderare</w:t>
            </w:r>
          </w:p>
        </w:tc>
        <w:tc>
          <w:tcPr>
            <w:tcW w:w="4491" w:type="dxa"/>
            <w:tcBorders>
              <w:top w:val="single" w:sz="18" w:space="0" w:color="auto"/>
              <w:left w:val="single" w:sz="2" w:space="0" w:color="auto"/>
              <w:bottom w:val="single" w:sz="18" w:space="0" w:color="auto"/>
              <w:right w:val="single" w:sz="18" w:space="0" w:color="auto"/>
            </w:tcBorders>
            <w:hideMark/>
          </w:tcPr>
          <w:p w:rsidR="00A17F6A" w:rsidRDefault="00A17F6A">
            <w:pPr>
              <w:jc w:val="center"/>
              <w:rPr>
                <w:rFonts w:cs="Times New Roman"/>
                <w:b/>
                <w:color w:val="202122"/>
                <w:szCs w:val="22"/>
                <w:shd w:val="clear" w:color="auto" w:fill="FFFFFF"/>
                <w:lang w:val="en-US"/>
              </w:rPr>
            </w:pPr>
            <w:r>
              <w:rPr>
                <w:rFonts w:cs="Times New Roman"/>
                <w:b/>
                <w:color w:val="202122"/>
                <w:szCs w:val="22"/>
                <w:shd w:val="clear" w:color="auto" w:fill="FFFFFF"/>
              </w:rPr>
              <w:t>Valoare idf  (n</w:t>
            </w:r>
            <w:r>
              <w:rPr>
                <w:rFonts w:cs="Times New Roman"/>
                <w:b/>
                <w:color w:val="202122"/>
                <w:szCs w:val="22"/>
                <w:shd w:val="clear" w:color="auto" w:fill="FFFFFF"/>
                <w:vertAlign w:val="subscript"/>
              </w:rPr>
              <w:t>t</w:t>
            </w:r>
            <w:r>
              <w:rPr>
                <w:rFonts w:cs="Times New Roman"/>
                <w:b/>
                <w:color w:val="202122"/>
                <w:szCs w:val="22"/>
                <w:shd w:val="clear" w:color="auto" w:fill="FFFFFF"/>
              </w:rPr>
              <w:t>=</w:t>
            </w:r>
            <w:r>
              <w:rPr>
                <w:rFonts w:cs="Times New Roman"/>
                <w:b/>
                <w:color w:val="202122"/>
                <w:szCs w:val="22"/>
                <w:shd w:val="clear" w:color="auto" w:fill="FFFFFF"/>
                <w:lang w:val="en-US"/>
              </w:rPr>
              <w:t>|{d</w:t>
            </w:r>
            <m:oMath>
              <m:r>
                <m:rPr>
                  <m:sty m:val="bi"/>
                </m:rPr>
                <w:rPr>
                  <w:rFonts w:ascii="Cambria Math" w:hAnsi="Cambria Math" w:cs="Times New Roman"/>
                  <w:color w:val="202122"/>
                  <w:szCs w:val="22"/>
                  <w:shd w:val="clear" w:color="auto" w:fill="FFFFFF"/>
                  <w:lang w:val="en-US"/>
                </w:rPr>
                <m:t>∈D:t∈d}|)</m:t>
              </m:r>
            </m:oMath>
          </w:p>
        </w:tc>
      </w:tr>
      <w:tr w:rsidR="00A17F6A" w:rsidTr="00A17F6A">
        <w:tc>
          <w:tcPr>
            <w:tcW w:w="4489" w:type="dxa"/>
            <w:tcBorders>
              <w:top w:val="single" w:sz="18" w:space="0" w:color="auto"/>
              <w:left w:val="single" w:sz="18" w:space="0" w:color="auto"/>
              <w:bottom w:val="single" w:sz="2" w:space="0" w:color="auto"/>
              <w:right w:val="single" w:sz="2" w:space="0" w:color="auto"/>
            </w:tcBorders>
            <w:hideMark/>
          </w:tcPr>
          <w:p w:rsidR="00A17F6A" w:rsidRDefault="00A17F6A">
            <w:pPr>
              <w:jc w:val="center"/>
              <w:rPr>
                <w:rFonts w:cs="Times New Roman"/>
                <w:color w:val="202122"/>
                <w:szCs w:val="22"/>
                <w:shd w:val="clear" w:color="auto" w:fill="FFFFFF"/>
              </w:rPr>
            </w:pPr>
            <w:r>
              <w:rPr>
                <w:rFonts w:cs="Times New Roman"/>
                <w:color w:val="202122"/>
                <w:szCs w:val="22"/>
                <w:shd w:val="clear" w:color="auto" w:fill="FFFFFF"/>
              </w:rPr>
              <w:t>unar</w:t>
            </w:r>
          </w:p>
        </w:tc>
        <w:tc>
          <w:tcPr>
            <w:tcW w:w="4491" w:type="dxa"/>
            <w:tcBorders>
              <w:top w:val="single" w:sz="18" w:space="0" w:color="auto"/>
              <w:left w:val="single" w:sz="2" w:space="0" w:color="auto"/>
              <w:bottom w:val="single" w:sz="2" w:space="0" w:color="auto"/>
              <w:right w:val="single" w:sz="18" w:space="0" w:color="auto"/>
            </w:tcBorders>
            <w:hideMark/>
          </w:tcPr>
          <w:p w:rsidR="00A17F6A" w:rsidRDefault="00A17F6A">
            <w:pPr>
              <w:jc w:val="center"/>
              <w:rPr>
                <w:rFonts w:cs="Times New Roman"/>
                <w:color w:val="202122"/>
                <w:szCs w:val="22"/>
                <w:shd w:val="clear" w:color="auto" w:fill="FFFFFF"/>
              </w:rPr>
            </w:pPr>
            <w:r>
              <w:rPr>
                <w:rFonts w:cs="Times New Roman"/>
                <w:color w:val="202122"/>
                <w:szCs w:val="22"/>
                <w:shd w:val="clear" w:color="auto" w:fill="FFFFFF"/>
              </w:rPr>
              <w:t>1</w:t>
            </w:r>
          </w:p>
        </w:tc>
      </w:tr>
      <w:tr w:rsidR="00A17F6A" w:rsidTr="00A17F6A">
        <w:tc>
          <w:tcPr>
            <w:tcW w:w="4489" w:type="dxa"/>
            <w:tcBorders>
              <w:top w:val="single" w:sz="2" w:space="0" w:color="auto"/>
              <w:left w:val="single" w:sz="18" w:space="0" w:color="auto"/>
              <w:bottom w:val="single" w:sz="2" w:space="0" w:color="auto"/>
              <w:right w:val="single" w:sz="2" w:space="0" w:color="auto"/>
            </w:tcBorders>
            <w:hideMark/>
          </w:tcPr>
          <w:p w:rsidR="00A17F6A" w:rsidRDefault="00A17F6A">
            <w:pPr>
              <w:jc w:val="center"/>
              <w:rPr>
                <w:rFonts w:cs="Times New Roman"/>
                <w:color w:val="202122"/>
                <w:szCs w:val="22"/>
                <w:shd w:val="clear" w:color="auto" w:fill="FFFFFF"/>
              </w:rPr>
            </w:pPr>
            <w:r>
              <w:rPr>
                <w:rFonts w:cs="Times New Roman"/>
                <w:color w:val="202122"/>
                <w:szCs w:val="22"/>
                <w:shd w:val="clear" w:color="auto" w:fill="FFFFFF"/>
              </w:rPr>
              <w:t>frecvența inversă în documente</w:t>
            </w:r>
          </w:p>
        </w:tc>
        <w:tc>
          <w:tcPr>
            <w:tcW w:w="4491" w:type="dxa"/>
            <w:tcBorders>
              <w:top w:val="single" w:sz="2" w:space="0" w:color="auto"/>
              <w:left w:val="single" w:sz="2" w:space="0" w:color="auto"/>
              <w:bottom w:val="single" w:sz="2" w:space="0" w:color="auto"/>
              <w:right w:val="single" w:sz="18" w:space="0" w:color="auto"/>
            </w:tcBorders>
            <w:hideMark/>
          </w:tcPr>
          <w:p w:rsidR="00A17F6A" w:rsidRDefault="00014684">
            <w:pPr>
              <w:jc w:val="center"/>
              <w:rPr>
                <w:rFonts w:cs="Times New Roman"/>
                <w:color w:val="202122"/>
                <w:szCs w:val="22"/>
                <w:shd w:val="clear" w:color="auto" w:fill="FFFFFF"/>
              </w:rPr>
            </w:pPr>
            <m:oMathPara>
              <m:oMath>
                <m:func>
                  <m:funcPr>
                    <m:ctrlPr>
                      <w:rPr>
                        <w:rFonts w:ascii="Cambria Math" w:hAnsi="Cambria Math"/>
                        <w:color w:val="202122"/>
                        <w:szCs w:val="22"/>
                        <w:shd w:val="clear" w:color="auto" w:fill="FFFFFF"/>
                      </w:rPr>
                    </m:ctrlPr>
                  </m:funcPr>
                  <m:fName>
                    <m:r>
                      <m:rPr>
                        <m:sty m:val="p"/>
                      </m:rPr>
                      <w:rPr>
                        <w:rFonts w:ascii="Cambria Math" w:hAnsi="Cambria Math" w:cs="Times New Roman"/>
                        <w:color w:val="202122"/>
                        <w:szCs w:val="22"/>
                        <w:shd w:val="clear" w:color="auto" w:fill="FFFFFF"/>
                      </w:rPr>
                      <m:t>log</m:t>
                    </m:r>
                  </m:fName>
                  <m:e>
                    <m:f>
                      <m:fPr>
                        <m:ctrlPr>
                          <w:rPr>
                            <w:rFonts w:ascii="Cambria Math" w:hAnsi="Cambria Math"/>
                            <w:i/>
                            <w:color w:val="202122"/>
                            <w:szCs w:val="22"/>
                            <w:shd w:val="clear" w:color="auto" w:fill="FFFFFF"/>
                          </w:rPr>
                        </m:ctrlPr>
                      </m:fPr>
                      <m:num>
                        <m:r>
                          <w:rPr>
                            <w:rFonts w:ascii="Cambria Math" w:hAnsi="Cambria Math" w:cs="Times New Roman"/>
                            <w:color w:val="202122"/>
                            <w:szCs w:val="22"/>
                            <w:shd w:val="clear" w:color="auto" w:fill="FFFFFF"/>
                          </w:rPr>
                          <m:t>N</m:t>
                        </m:r>
                      </m:num>
                      <m:den>
                        <m:sSub>
                          <m:sSubPr>
                            <m:ctrlPr>
                              <w:rPr>
                                <w:rFonts w:ascii="Cambria Math" w:hAnsi="Cambria Math"/>
                                <w:i/>
                                <w:color w:val="202122"/>
                                <w:szCs w:val="22"/>
                                <w:shd w:val="clear" w:color="auto" w:fill="FFFFFF"/>
                              </w:rPr>
                            </m:ctrlPr>
                          </m:sSubPr>
                          <m:e>
                            <m:r>
                              <w:rPr>
                                <w:rFonts w:ascii="Cambria Math" w:hAnsi="Cambria Math" w:cs="Times New Roman"/>
                                <w:color w:val="202122"/>
                                <w:szCs w:val="22"/>
                                <w:shd w:val="clear" w:color="auto" w:fill="FFFFFF"/>
                              </w:rPr>
                              <m:t>n</m:t>
                            </m:r>
                          </m:e>
                          <m:sub>
                            <m:r>
                              <w:rPr>
                                <w:rFonts w:ascii="Cambria Math" w:hAnsi="Cambria Math" w:cs="Times New Roman"/>
                                <w:color w:val="202122"/>
                                <w:szCs w:val="22"/>
                                <w:shd w:val="clear" w:color="auto" w:fill="FFFFFF"/>
                              </w:rPr>
                              <m:t>t</m:t>
                            </m:r>
                          </m:sub>
                        </m:sSub>
                      </m:den>
                    </m:f>
                  </m:e>
                </m:func>
                <m:r>
                  <w:rPr>
                    <w:rFonts w:ascii="Cambria Math" w:hAnsi="Cambria Math" w:cs="Times New Roman"/>
                    <w:color w:val="202122"/>
                    <w:szCs w:val="22"/>
                    <w:shd w:val="clear" w:color="auto" w:fill="FFFFFF"/>
                  </w:rPr>
                  <m:t>=-log</m:t>
                </m:r>
                <m:f>
                  <m:fPr>
                    <m:ctrlPr>
                      <w:rPr>
                        <w:rFonts w:ascii="Cambria Math" w:hAnsi="Cambria Math"/>
                        <w:i/>
                        <w:color w:val="202122"/>
                        <w:szCs w:val="22"/>
                        <w:shd w:val="clear" w:color="auto" w:fill="FFFFFF"/>
                      </w:rPr>
                    </m:ctrlPr>
                  </m:fPr>
                  <m:num>
                    <m:sSub>
                      <m:sSubPr>
                        <m:ctrlPr>
                          <w:rPr>
                            <w:rFonts w:ascii="Cambria Math" w:hAnsi="Cambria Math"/>
                            <w:i/>
                            <w:color w:val="202122"/>
                            <w:szCs w:val="22"/>
                            <w:shd w:val="clear" w:color="auto" w:fill="FFFFFF"/>
                          </w:rPr>
                        </m:ctrlPr>
                      </m:sSubPr>
                      <m:e>
                        <m:r>
                          <w:rPr>
                            <w:rFonts w:ascii="Cambria Math" w:hAnsi="Cambria Math" w:cs="Times New Roman"/>
                            <w:color w:val="202122"/>
                            <w:szCs w:val="22"/>
                            <w:shd w:val="clear" w:color="auto" w:fill="FFFFFF"/>
                          </w:rPr>
                          <m:t>n</m:t>
                        </m:r>
                      </m:e>
                      <m:sub>
                        <m:r>
                          <w:rPr>
                            <w:rFonts w:ascii="Cambria Math" w:hAnsi="Cambria Math" w:cs="Times New Roman"/>
                            <w:color w:val="202122"/>
                            <w:szCs w:val="22"/>
                            <w:shd w:val="clear" w:color="auto" w:fill="FFFFFF"/>
                          </w:rPr>
                          <m:t>t</m:t>
                        </m:r>
                      </m:sub>
                    </m:sSub>
                  </m:num>
                  <m:den>
                    <m:r>
                      <w:rPr>
                        <w:rFonts w:ascii="Cambria Math" w:hAnsi="Cambria Math" w:cs="Times New Roman"/>
                        <w:color w:val="202122"/>
                        <w:szCs w:val="22"/>
                        <w:shd w:val="clear" w:color="auto" w:fill="FFFFFF"/>
                      </w:rPr>
                      <m:t>N</m:t>
                    </m:r>
                  </m:den>
                </m:f>
              </m:oMath>
            </m:oMathPara>
          </w:p>
        </w:tc>
      </w:tr>
      <w:tr w:rsidR="00A17F6A" w:rsidTr="00A17F6A">
        <w:tc>
          <w:tcPr>
            <w:tcW w:w="4489" w:type="dxa"/>
            <w:tcBorders>
              <w:top w:val="single" w:sz="2" w:space="0" w:color="auto"/>
              <w:left w:val="single" w:sz="18" w:space="0" w:color="auto"/>
              <w:bottom w:val="single" w:sz="2" w:space="0" w:color="auto"/>
              <w:right w:val="single" w:sz="2" w:space="0" w:color="auto"/>
            </w:tcBorders>
            <w:hideMark/>
          </w:tcPr>
          <w:p w:rsidR="00A17F6A" w:rsidRDefault="00A17F6A">
            <w:pPr>
              <w:jc w:val="center"/>
              <w:rPr>
                <w:rFonts w:cs="Times New Roman"/>
                <w:color w:val="202122"/>
                <w:szCs w:val="22"/>
                <w:shd w:val="clear" w:color="auto" w:fill="FFFFFF"/>
              </w:rPr>
            </w:pPr>
            <w:r>
              <w:rPr>
                <w:rFonts w:cs="Times New Roman"/>
                <w:color w:val="202122"/>
                <w:szCs w:val="22"/>
                <w:shd w:val="clear" w:color="auto" w:fill="FFFFFF"/>
              </w:rPr>
              <w:t>frecvența inversă în documente netedă</w:t>
            </w:r>
          </w:p>
        </w:tc>
        <w:tc>
          <w:tcPr>
            <w:tcW w:w="4491" w:type="dxa"/>
            <w:tcBorders>
              <w:top w:val="single" w:sz="2" w:space="0" w:color="auto"/>
              <w:left w:val="single" w:sz="2" w:space="0" w:color="auto"/>
              <w:bottom w:val="single" w:sz="2" w:space="0" w:color="auto"/>
              <w:right w:val="single" w:sz="18" w:space="0" w:color="auto"/>
            </w:tcBorders>
            <w:hideMark/>
          </w:tcPr>
          <w:p w:rsidR="00A17F6A" w:rsidRDefault="00A17F6A">
            <w:pPr>
              <w:jc w:val="center"/>
              <w:rPr>
                <w:rFonts w:cs="Times New Roman"/>
                <w:color w:val="202122"/>
                <w:szCs w:val="22"/>
                <w:shd w:val="clear" w:color="auto" w:fill="FFFFFF"/>
              </w:rPr>
            </w:pPr>
            <w:r>
              <w:rPr>
                <w:rFonts w:cs="Times New Roman"/>
                <w:color w:val="202122"/>
                <w:szCs w:val="22"/>
                <w:shd w:val="clear" w:color="auto" w:fill="FFFFFF"/>
              </w:rPr>
              <w:t>log</w:t>
            </w:r>
            <m:oMath>
              <m:d>
                <m:dPr>
                  <m:ctrlPr>
                    <w:rPr>
                      <w:rFonts w:ascii="Cambria Math" w:hAnsi="Cambria Math"/>
                      <w:i/>
                      <w:color w:val="202122"/>
                      <w:szCs w:val="22"/>
                      <w:shd w:val="clear" w:color="auto" w:fill="FFFFFF"/>
                    </w:rPr>
                  </m:ctrlPr>
                </m:dPr>
                <m:e>
                  <m:f>
                    <m:fPr>
                      <m:ctrlPr>
                        <w:rPr>
                          <w:rFonts w:ascii="Cambria Math" w:hAnsi="Cambria Math"/>
                          <w:i/>
                          <w:color w:val="202122"/>
                          <w:szCs w:val="22"/>
                          <w:shd w:val="clear" w:color="auto" w:fill="FFFFFF"/>
                        </w:rPr>
                      </m:ctrlPr>
                    </m:fPr>
                    <m:num>
                      <m:r>
                        <w:rPr>
                          <w:rFonts w:ascii="Cambria Math" w:hAnsi="Cambria Math" w:cs="Times New Roman"/>
                          <w:color w:val="202122"/>
                          <w:szCs w:val="22"/>
                          <w:shd w:val="clear" w:color="auto" w:fill="FFFFFF"/>
                        </w:rPr>
                        <m:t>N</m:t>
                      </m:r>
                    </m:num>
                    <m:den>
                      <m:r>
                        <w:rPr>
                          <w:rFonts w:ascii="Cambria Math" w:hAnsi="Cambria Math" w:cs="Times New Roman"/>
                          <w:color w:val="202122"/>
                          <w:szCs w:val="22"/>
                          <w:shd w:val="clear" w:color="auto" w:fill="FFFFFF"/>
                        </w:rPr>
                        <m:t>1+</m:t>
                      </m:r>
                      <m:sSub>
                        <m:sSubPr>
                          <m:ctrlPr>
                            <w:rPr>
                              <w:rFonts w:ascii="Cambria Math" w:hAnsi="Cambria Math"/>
                              <w:i/>
                              <w:color w:val="202122"/>
                              <w:szCs w:val="22"/>
                              <w:shd w:val="clear" w:color="auto" w:fill="FFFFFF"/>
                            </w:rPr>
                          </m:ctrlPr>
                        </m:sSubPr>
                        <m:e>
                          <m:r>
                            <w:rPr>
                              <w:rFonts w:ascii="Cambria Math" w:hAnsi="Cambria Math" w:cs="Times New Roman"/>
                              <w:color w:val="202122"/>
                              <w:szCs w:val="22"/>
                              <w:shd w:val="clear" w:color="auto" w:fill="FFFFFF"/>
                            </w:rPr>
                            <m:t>n</m:t>
                          </m:r>
                        </m:e>
                        <m:sub>
                          <m:r>
                            <w:rPr>
                              <w:rFonts w:ascii="Cambria Math" w:hAnsi="Cambria Math" w:cs="Times New Roman"/>
                              <w:color w:val="202122"/>
                              <w:szCs w:val="22"/>
                              <w:shd w:val="clear" w:color="auto" w:fill="FFFFFF"/>
                            </w:rPr>
                            <m:t>t</m:t>
                          </m:r>
                        </m:sub>
                      </m:sSub>
                    </m:den>
                  </m:f>
                </m:e>
              </m:d>
              <m:r>
                <w:rPr>
                  <w:rFonts w:ascii="Cambria Math" w:hAnsi="Cambria Math" w:cs="Times New Roman"/>
                  <w:color w:val="202122"/>
                  <w:szCs w:val="22"/>
                  <w:shd w:val="clear" w:color="auto" w:fill="FFFFFF"/>
                </w:rPr>
                <m:t>+1</m:t>
              </m:r>
            </m:oMath>
          </w:p>
        </w:tc>
      </w:tr>
      <w:tr w:rsidR="00A17F6A" w:rsidTr="00A17F6A">
        <w:tc>
          <w:tcPr>
            <w:tcW w:w="4489" w:type="dxa"/>
            <w:tcBorders>
              <w:top w:val="single" w:sz="2" w:space="0" w:color="auto"/>
              <w:left w:val="single" w:sz="18" w:space="0" w:color="auto"/>
              <w:bottom w:val="single" w:sz="2" w:space="0" w:color="auto"/>
              <w:right w:val="single" w:sz="2" w:space="0" w:color="auto"/>
            </w:tcBorders>
            <w:hideMark/>
          </w:tcPr>
          <w:p w:rsidR="00A17F6A" w:rsidRDefault="00A17F6A">
            <w:pPr>
              <w:jc w:val="center"/>
              <w:rPr>
                <w:rFonts w:cs="Times New Roman"/>
                <w:color w:val="202122"/>
                <w:szCs w:val="22"/>
                <w:shd w:val="clear" w:color="auto" w:fill="FFFFFF"/>
              </w:rPr>
            </w:pPr>
            <w:r>
              <w:rPr>
                <w:rFonts w:cs="Times New Roman"/>
                <w:color w:val="202122"/>
                <w:szCs w:val="22"/>
                <w:shd w:val="clear" w:color="auto" w:fill="FFFFFF"/>
              </w:rPr>
              <w:t>frecvența inversă în documente maximă</w:t>
            </w:r>
          </w:p>
        </w:tc>
        <w:tc>
          <w:tcPr>
            <w:tcW w:w="4491" w:type="dxa"/>
            <w:tcBorders>
              <w:top w:val="single" w:sz="2" w:space="0" w:color="auto"/>
              <w:left w:val="single" w:sz="2" w:space="0" w:color="auto"/>
              <w:bottom w:val="single" w:sz="2" w:space="0" w:color="auto"/>
              <w:right w:val="single" w:sz="18" w:space="0" w:color="auto"/>
            </w:tcBorders>
            <w:hideMark/>
          </w:tcPr>
          <w:p w:rsidR="00A17F6A" w:rsidRDefault="00A17F6A">
            <w:pPr>
              <w:jc w:val="center"/>
              <w:rPr>
                <w:rFonts w:cs="Times New Roman"/>
                <w:color w:val="202122"/>
                <w:szCs w:val="22"/>
                <w:shd w:val="clear" w:color="auto" w:fill="FFFFFF"/>
              </w:rPr>
            </w:pPr>
            <w:r>
              <w:rPr>
                <w:rFonts w:cs="Times New Roman"/>
                <w:color w:val="202122"/>
                <w:szCs w:val="22"/>
                <w:shd w:val="clear" w:color="auto" w:fill="FFFFFF"/>
              </w:rPr>
              <w:t>log</w:t>
            </w:r>
            <m:oMath>
              <m:d>
                <m:dPr>
                  <m:ctrlPr>
                    <w:rPr>
                      <w:rFonts w:ascii="Cambria Math" w:hAnsi="Cambria Math"/>
                      <w:i/>
                      <w:color w:val="202122"/>
                      <w:szCs w:val="22"/>
                      <w:shd w:val="clear" w:color="auto" w:fill="FFFFFF"/>
                    </w:rPr>
                  </m:ctrlPr>
                </m:dPr>
                <m:e>
                  <m:f>
                    <m:fPr>
                      <m:ctrlPr>
                        <w:rPr>
                          <w:rFonts w:ascii="Cambria Math" w:hAnsi="Cambria Math"/>
                          <w:i/>
                          <w:color w:val="202122"/>
                          <w:szCs w:val="22"/>
                          <w:shd w:val="clear" w:color="auto" w:fill="FFFFFF"/>
                        </w:rPr>
                      </m:ctrlPr>
                    </m:fPr>
                    <m:num>
                      <m:sSub>
                        <m:sSubPr>
                          <m:ctrlPr>
                            <w:rPr>
                              <w:rFonts w:ascii="Cambria Math" w:hAnsi="Cambria Math"/>
                              <w:i/>
                              <w:color w:val="202122"/>
                              <w:szCs w:val="22"/>
                              <w:shd w:val="clear" w:color="auto" w:fill="FFFFFF"/>
                            </w:rPr>
                          </m:ctrlPr>
                        </m:sSubPr>
                        <m:e>
                          <m:r>
                            <w:rPr>
                              <w:rFonts w:ascii="Cambria Math" w:hAnsi="Cambria Math" w:cs="Times New Roman"/>
                              <w:color w:val="202122"/>
                              <w:szCs w:val="22"/>
                              <w:shd w:val="clear" w:color="auto" w:fill="FFFFFF"/>
                            </w:rPr>
                            <m:t>max</m:t>
                          </m:r>
                        </m:e>
                        <m:sub>
                          <m:d>
                            <m:dPr>
                              <m:begChr m:val="{"/>
                              <m:endChr m:val="}"/>
                              <m:ctrlPr>
                                <w:rPr>
                                  <w:rFonts w:ascii="Cambria Math" w:hAnsi="Cambria Math"/>
                                  <w:i/>
                                  <w:color w:val="202122"/>
                                  <w:szCs w:val="22"/>
                                  <w:shd w:val="clear" w:color="auto" w:fill="FFFFFF"/>
                                </w:rPr>
                              </m:ctrlPr>
                            </m:dPr>
                            <m:e>
                              <m:r>
                                <w:rPr>
                                  <w:rFonts w:ascii="Cambria Math" w:hAnsi="Cambria Math" w:cs="Times New Roman"/>
                                  <w:color w:val="202122"/>
                                  <w:szCs w:val="22"/>
                                  <w:shd w:val="clear" w:color="auto" w:fill="FFFFFF"/>
                                </w:rPr>
                                <m:t>t</m:t>
                              </m:r>
                              <m:r>
                                <w:rPr>
                                  <w:rFonts w:ascii="Cambria Math" w:hAnsi="Cambria Math" w:cs="Times New Roman"/>
                                  <w:color w:val="202122"/>
                                  <w:szCs w:val="22"/>
                                  <w:shd w:val="clear" w:color="auto" w:fill="FFFFFF"/>
                                  <w:lang w:val="en-US"/>
                                </w:rPr>
                                <m:t>'ϵd</m:t>
                              </m:r>
                            </m:e>
                          </m:d>
                        </m:sub>
                      </m:sSub>
                      <m:sSub>
                        <m:sSubPr>
                          <m:ctrlPr>
                            <w:rPr>
                              <w:rFonts w:ascii="Cambria Math" w:hAnsi="Cambria Math"/>
                              <w:i/>
                              <w:color w:val="202122"/>
                              <w:szCs w:val="22"/>
                              <w:shd w:val="clear" w:color="auto" w:fill="FFFFFF"/>
                            </w:rPr>
                          </m:ctrlPr>
                        </m:sSubPr>
                        <m:e>
                          <m:r>
                            <w:rPr>
                              <w:rFonts w:ascii="Cambria Math" w:hAnsi="Cambria Math" w:cs="Times New Roman"/>
                              <w:color w:val="202122"/>
                              <w:szCs w:val="22"/>
                              <w:shd w:val="clear" w:color="auto" w:fill="FFFFFF"/>
                            </w:rPr>
                            <m:t xml:space="preserve"> n</m:t>
                          </m:r>
                        </m:e>
                        <m:sub>
                          <m:r>
                            <w:rPr>
                              <w:rFonts w:ascii="Cambria Math" w:hAnsi="Cambria Math" w:cs="Times New Roman"/>
                              <w:color w:val="202122"/>
                              <w:szCs w:val="22"/>
                              <w:shd w:val="clear" w:color="auto" w:fill="FFFFFF"/>
                            </w:rPr>
                            <m:t>t'</m:t>
                          </m:r>
                        </m:sub>
                      </m:sSub>
                    </m:num>
                    <m:den>
                      <m:r>
                        <w:rPr>
                          <w:rFonts w:ascii="Cambria Math" w:hAnsi="Cambria Math" w:cs="Times New Roman"/>
                          <w:color w:val="202122"/>
                          <w:szCs w:val="22"/>
                          <w:shd w:val="clear" w:color="auto" w:fill="FFFFFF"/>
                        </w:rPr>
                        <m:t>1+</m:t>
                      </m:r>
                      <m:sSub>
                        <m:sSubPr>
                          <m:ctrlPr>
                            <w:rPr>
                              <w:rFonts w:ascii="Cambria Math" w:hAnsi="Cambria Math"/>
                              <w:i/>
                              <w:color w:val="202122"/>
                              <w:szCs w:val="22"/>
                              <w:shd w:val="clear" w:color="auto" w:fill="FFFFFF"/>
                            </w:rPr>
                          </m:ctrlPr>
                        </m:sSubPr>
                        <m:e>
                          <m:r>
                            <w:rPr>
                              <w:rFonts w:ascii="Cambria Math" w:hAnsi="Cambria Math" w:cs="Times New Roman"/>
                              <w:color w:val="202122"/>
                              <w:szCs w:val="22"/>
                              <w:shd w:val="clear" w:color="auto" w:fill="FFFFFF"/>
                            </w:rPr>
                            <m:t>n</m:t>
                          </m:r>
                        </m:e>
                        <m:sub>
                          <m:r>
                            <w:rPr>
                              <w:rFonts w:ascii="Cambria Math" w:hAnsi="Cambria Math" w:cs="Times New Roman"/>
                              <w:color w:val="202122"/>
                              <w:szCs w:val="22"/>
                              <w:shd w:val="clear" w:color="auto" w:fill="FFFFFF"/>
                            </w:rPr>
                            <m:t>t</m:t>
                          </m:r>
                        </m:sub>
                      </m:sSub>
                    </m:den>
                  </m:f>
                </m:e>
              </m:d>
            </m:oMath>
          </w:p>
        </w:tc>
      </w:tr>
      <w:tr w:rsidR="00A17F6A" w:rsidTr="00A17F6A">
        <w:tc>
          <w:tcPr>
            <w:tcW w:w="4489" w:type="dxa"/>
            <w:tcBorders>
              <w:top w:val="single" w:sz="2" w:space="0" w:color="auto"/>
              <w:left w:val="single" w:sz="18" w:space="0" w:color="auto"/>
              <w:bottom w:val="single" w:sz="18" w:space="0" w:color="auto"/>
              <w:right w:val="single" w:sz="2" w:space="0" w:color="auto"/>
            </w:tcBorders>
            <w:hideMark/>
          </w:tcPr>
          <w:p w:rsidR="00A17F6A" w:rsidRDefault="00A17F6A">
            <w:pPr>
              <w:jc w:val="center"/>
              <w:rPr>
                <w:rFonts w:cs="Times New Roman"/>
                <w:color w:val="202122"/>
                <w:szCs w:val="22"/>
                <w:shd w:val="clear" w:color="auto" w:fill="FFFFFF"/>
              </w:rPr>
            </w:pPr>
            <w:r>
              <w:rPr>
                <w:rFonts w:cs="Times New Roman"/>
                <w:color w:val="202122"/>
                <w:szCs w:val="22"/>
                <w:shd w:val="clear" w:color="auto" w:fill="FFFFFF"/>
              </w:rPr>
              <w:t>frecvența inversă în documente probabilistică</w:t>
            </w:r>
          </w:p>
        </w:tc>
        <w:tc>
          <w:tcPr>
            <w:tcW w:w="4491" w:type="dxa"/>
            <w:tcBorders>
              <w:top w:val="single" w:sz="2" w:space="0" w:color="auto"/>
              <w:left w:val="single" w:sz="2" w:space="0" w:color="auto"/>
              <w:bottom w:val="single" w:sz="18" w:space="0" w:color="auto"/>
              <w:right w:val="single" w:sz="18" w:space="0" w:color="auto"/>
            </w:tcBorders>
            <w:hideMark/>
          </w:tcPr>
          <w:p w:rsidR="00A17F6A" w:rsidRDefault="00014684">
            <w:pPr>
              <w:jc w:val="center"/>
              <w:rPr>
                <w:rFonts w:cs="Times New Roman"/>
                <w:color w:val="202122"/>
                <w:szCs w:val="22"/>
                <w:shd w:val="clear" w:color="auto" w:fill="FFFFFF"/>
              </w:rPr>
            </w:pPr>
            <m:oMathPara>
              <m:oMath>
                <m:func>
                  <m:funcPr>
                    <m:ctrlPr>
                      <w:rPr>
                        <w:rFonts w:ascii="Cambria Math" w:hAnsi="Cambria Math"/>
                        <w:color w:val="202122"/>
                        <w:szCs w:val="22"/>
                        <w:shd w:val="clear" w:color="auto" w:fill="FFFFFF"/>
                      </w:rPr>
                    </m:ctrlPr>
                  </m:funcPr>
                  <m:fName>
                    <m:r>
                      <m:rPr>
                        <m:sty m:val="p"/>
                      </m:rPr>
                      <w:rPr>
                        <w:rFonts w:ascii="Cambria Math" w:hAnsi="Cambria Math" w:cs="Times New Roman"/>
                        <w:color w:val="202122"/>
                        <w:szCs w:val="22"/>
                        <w:shd w:val="clear" w:color="auto" w:fill="FFFFFF"/>
                      </w:rPr>
                      <m:t>log</m:t>
                    </m:r>
                  </m:fName>
                  <m:e>
                    <m:f>
                      <m:fPr>
                        <m:ctrlPr>
                          <w:rPr>
                            <w:rFonts w:ascii="Cambria Math" w:hAnsi="Cambria Math"/>
                            <w:i/>
                            <w:color w:val="202122"/>
                            <w:szCs w:val="22"/>
                            <w:shd w:val="clear" w:color="auto" w:fill="FFFFFF"/>
                          </w:rPr>
                        </m:ctrlPr>
                      </m:fPr>
                      <m:num>
                        <m:r>
                          <w:rPr>
                            <w:rFonts w:ascii="Cambria Math" w:hAnsi="Cambria Math" w:cs="Times New Roman"/>
                            <w:color w:val="202122"/>
                            <w:szCs w:val="22"/>
                            <w:shd w:val="clear" w:color="auto" w:fill="FFFFFF"/>
                          </w:rPr>
                          <m:t>N-</m:t>
                        </m:r>
                        <m:sSub>
                          <m:sSubPr>
                            <m:ctrlPr>
                              <w:rPr>
                                <w:rFonts w:ascii="Cambria Math" w:hAnsi="Cambria Math"/>
                                <w:i/>
                                <w:color w:val="202122"/>
                                <w:szCs w:val="22"/>
                                <w:shd w:val="clear" w:color="auto" w:fill="FFFFFF"/>
                              </w:rPr>
                            </m:ctrlPr>
                          </m:sSubPr>
                          <m:e>
                            <m:r>
                              <w:rPr>
                                <w:rFonts w:ascii="Cambria Math" w:hAnsi="Cambria Math" w:cs="Times New Roman"/>
                                <w:color w:val="202122"/>
                                <w:szCs w:val="22"/>
                                <w:shd w:val="clear" w:color="auto" w:fill="FFFFFF"/>
                              </w:rPr>
                              <m:t>n</m:t>
                            </m:r>
                          </m:e>
                          <m:sub>
                            <m:r>
                              <w:rPr>
                                <w:rFonts w:ascii="Cambria Math" w:hAnsi="Cambria Math" w:cs="Times New Roman"/>
                                <w:color w:val="202122"/>
                                <w:szCs w:val="22"/>
                                <w:shd w:val="clear" w:color="auto" w:fill="FFFFFF"/>
                              </w:rPr>
                              <m:t>t</m:t>
                            </m:r>
                          </m:sub>
                        </m:sSub>
                      </m:num>
                      <m:den>
                        <m:sSub>
                          <m:sSubPr>
                            <m:ctrlPr>
                              <w:rPr>
                                <w:rFonts w:ascii="Cambria Math" w:hAnsi="Cambria Math"/>
                                <w:i/>
                                <w:color w:val="202122"/>
                                <w:szCs w:val="22"/>
                                <w:shd w:val="clear" w:color="auto" w:fill="FFFFFF"/>
                              </w:rPr>
                            </m:ctrlPr>
                          </m:sSubPr>
                          <m:e>
                            <m:r>
                              <w:rPr>
                                <w:rFonts w:ascii="Cambria Math" w:hAnsi="Cambria Math" w:cs="Times New Roman"/>
                                <w:color w:val="202122"/>
                                <w:szCs w:val="22"/>
                                <w:shd w:val="clear" w:color="auto" w:fill="FFFFFF"/>
                              </w:rPr>
                              <m:t>n</m:t>
                            </m:r>
                          </m:e>
                          <m:sub>
                            <m:r>
                              <w:rPr>
                                <w:rFonts w:ascii="Cambria Math" w:hAnsi="Cambria Math" w:cs="Times New Roman"/>
                                <w:color w:val="202122"/>
                                <w:szCs w:val="22"/>
                                <w:shd w:val="clear" w:color="auto" w:fill="FFFFFF"/>
                              </w:rPr>
                              <m:t>t</m:t>
                            </m:r>
                          </m:sub>
                        </m:sSub>
                      </m:den>
                    </m:f>
                  </m:e>
                </m:func>
              </m:oMath>
            </m:oMathPara>
          </w:p>
        </w:tc>
      </w:tr>
    </w:tbl>
    <w:p w:rsidR="00A17F6A" w:rsidRDefault="00A17F6A" w:rsidP="00A17F6A">
      <w:pPr>
        <w:rPr>
          <w:rFonts w:cs="Times New Roman"/>
          <w:color w:val="202122"/>
          <w:szCs w:val="22"/>
          <w:shd w:val="clear" w:color="auto" w:fill="FFFFFF"/>
        </w:rPr>
      </w:pPr>
    </w:p>
    <w:p w:rsidR="00A17F6A" w:rsidRDefault="00A17F6A" w:rsidP="00A17F6A">
      <w:pPr>
        <w:pStyle w:val="Caption"/>
        <w:keepNext/>
        <w:jc w:val="center"/>
      </w:pPr>
    </w:p>
    <w:p w:rsidR="00A17F6A" w:rsidRDefault="00A17F6A" w:rsidP="00A17F6A">
      <w:pPr>
        <w:pStyle w:val="Caption"/>
        <w:keepNext/>
        <w:jc w:val="center"/>
      </w:pPr>
      <w:bookmarkStart w:id="33" w:name="_Toc43818066"/>
      <w:r>
        <w:t xml:space="preserve">Tabel </w:t>
      </w:r>
      <w:r>
        <w:fldChar w:fldCharType="begin"/>
      </w:r>
      <w:r>
        <w:instrText xml:space="preserve"> SEQ Tabel \* ARABIC </w:instrText>
      </w:r>
      <w:r>
        <w:fldChar w:fldCharType="separate"/>
      </w:r>
      <w:r w:rsidR="00435EAC">
        <w:rPr>
          <w:noProof/>
        </w:rPr>
        <w:t>3</w:t>
      </w:r>
      <w:r>
        <w:fldChar w:fldCharType="end"/>
      </w:r>
      <w:r>
        <w:rPr>
          <w:lang w:val="en-US"/>
        </w:rPr>
        <w:t>:</w:t>
      </w:r>
      <w:r>
        <w:t xml:space="preserve"> Scheme de ponderare recomandate pentru tf-idf</w:t>
      </w:r>
      <w:bookmarkEnd w:id="33"/>
    </w:p>
    <w:tbl>
      <w:tblPr>
        <w:tblStyle w:val="TableGrid"/>
        <w:tblW w:w="0" w:type="auto"/>
        <w:tblBorders>
          <w:top w:val="single" w:sz="18" w:space="0" w:color="auto"/>
          <w:left w:val="single" w:sz="18" w:space="0" w:color="auto"/>
          <w:bottom w:val="single" w:sz="18" w:space="0" w:color="auto"/>
          <w:right w:val="single" w:sz="18" w:space="0" w:color="auto"/>
          <w:insideH w:val="single" w:sz="2" w:space="0" w:color="auto"/>
          <w:insideV w:val="single" w:sz="2" w:space="0" w:color="auto"/>
        </w:tblBorders>
        <w:tblLook w:val="04A0" w:firstRow="1" w:lastRow="0" w:firstColumn="1" w:lastColumn="0" w:noHBand="0" w:noVBand="1"/>
      </w:tblPr>
      <w:tblGrid>
        <w:gridCol w:w="1395"/>
        <w:gridCol w:w="3402"/>
        <w:gridCol w:w="4183"/>
      </w:tblGrid>
      <w:tr w:rsidR="00A17F6A" w:rsidTr="00A17F6A">
        <w:tc>
          <w:tcPr>
            <w:tcW w:w="1395" w:type="dxa"/>
            <w:tcBorders>
              <w:top w:val="single" w:sz="18" w:space="0" w:color="auto"/>
              <w:left w:val="single" w:sz="18" w:space="0" w:color="auto"/>
              <w:bottom w:val="single" w:sz="18" w:space="0" w:color="auto"/>
              <w:right w:val="single" w:sz="2" w:space="0" w:color="auto"/>
            </w:tcBorders>
            <w:hideMark/>
          </w:tcPr>
          <w:p w:rsidR="00A17F6A" w:rsidRDefault="00A17F6A">
            <w:pPr>
              <w:jc w:val="center"/>
              <w:rPr>
                <w:rFonts w:cs="Times New Roman"/>
                <w:b/>
                <w:color w:val="202122"/>
                <w:szCs w:val="22"/>
                <w:shd w:val="clear" w:color="auto" w:fill="FFFFFF"/>
              </w:rPr>
            </w:pPr>
            <w:r>
              <w:rPr>
                <w:rFonts w:cs="Times New Roman"/>
                <w:b/>
                <w:color w:val="202122"/>
                <w:szCs w:val="22"/>
                <w:shd w:val="clear" w:color="auto" w:fill="FFFFFF"/>
              </w:rPr>
              <w:t>Schema de ponderare</w:t>
            </w:r>
          </w:p>
        </w:tc>
        <w:tc>
          <w:tcPr>
            <w:tcW w:w="3402" w:type="dxa"/>
            <w:tcBorders>
              <w:top w:val="single" w:sz="18" w:space="0" w:color="auto"/>
              <w:left w:val="single" w:sz="2" w:space="0" w:color="auto"/>
              <w:bottom w:val="single" w:sz="18" w:space="0" w:color="auto"/>
              <w:right w:val="single" w:sz="2" w:space="0" w:color="auto"/>
            </w:tcBorders>
            <w:hideMark/>
          </w:tcPr>
          <w:p w:rsidR="00A17F6A" w:rsidRDefault="00A17F6A">
            <w:pPr>
              <w:jc w:val="center"/>
              <w:rPr>
                <w:rFonts w:cs="Times New Roman"/>
                <w:b/>
                <w:color w:val="202122"/>
                <w:szCs w:val="22"/>
                <w:shd w:val="clear" w:color="auto" w:fill="FFFFFF"/>
                <w:lang w:val="en-US"/>
              </w:rPr>
            </w:pPr>
            <w:r>
              <w:rPr>
                <w:rFonts w:cs="Times New Roman"/>
                <w:b/>
                <w:color w:val="202122"/>
                <w:szCs w:val="22"/>
                <w:shd w:val="clear" w:color="auto" w:fill="FFFFFF"/>
              </w:rPr>
              <w:t xml:space="preserve">Pondere a termenului în  documente </w:t>
            </w:r>
          </w:p>
        </w:tc>
        <w:tc>
          <w:tcPr>
            <w:tcW w:w="4183" w:type="dxa"/>
            <w:tcBorders>
              <w:top w:val="single" w:sz="18" w:space="0" w:color="auto"/>
              <w:left w:val="single" w:sz="2" w:space="0" w:color="auto"/>
              <w:bottom w:val="single" w:sz="18" w:space="0" w:color="auto"/>
              <w:right w:val="single" w:sz="18" w:space="0" w:color="auto"/>
            </w:tcBorders>
            <w:hideMark/>
          </w:tcPr>
          <w:p w:rsidR="00A17F6A" w:rsidRDefault="00A17F6A">
            <w:pPr>
              <w:jc w:val="center"/>
              <w:rPr>
                <w:rFonts w:cs="Times New Roman"/>
                <w:b/>
                <w:color w:val="202122"/>
                <w:szCs w:val="22"/>
                <w:shd w:val="clear" w:color="auto" w:fill="FFFFFF"/>
                <w:lang w:val="en-US"/>
              </w:rPr>
            </w:pPr>
            <w:r>
              <w:rPr>
                <w:rFonts w:cs="Times New Roman"/>
                <w:b/>
                <w:color w:val="202122"/>
                <w:szCs w:val="22"/>
                <w:shd w:val="clear" w:color="auto" w:fill="FFFFFF"/>
              </w:rPr>
              <w:t xml:space="preserve">Ponderea termenului interogat </w:t>
            </w:r>
          </w:p>
        </w:tc>
      </w:tr>
      <w:tr w:rsidR="00A17F6A" w:rsidTr="00A17F6A">
        <w:tc>
          <w:tcPr>
            <w:tcW w:w="1395" w:type="dxa"/>
            <w:tcBorders>
              <w:top w:val="single" w:sz="18" w:space="0" w:color="auto"/>
              <w:left w:val="single" w:sz="18" w:space="0" w:color="auto"/>
              <w:bottom w:val="single" w:sz="2" w:space="0" w:color="auto"/>
              <w:right w:val="single" w:sz="2" w:space="0" w:color="auto"/>
            </w:tcBorders>
            <w:hideMark/>
          </w:tcPr>
          <w:p w:rsidR="00A17F6A" w:rsidRDefault="00A17F6A">
            <w:pPr>
              <w:jc w:val="center"/>
              <w:rPr>
                <w:rFonts w:cs="Times New Roman"/>
                <w:color w:val="202122"/>
                <w:szCs w:val="22"/>
                <w:shd w:val="clear" w:color="auto" w:fill="FFFFFF"/>
              </w:rPr>
            </w:pPr>
            <w:r>
              <w:rPr>
                <w:rFonts w:cs="Times New Roman"/>
                <w:color w:val="202122"/>
                <w:szCs w:val="22"/>
                <w:shd w:val="clear" w:color="auto" w:fill="FFFFFF"/>
              </w:rPr>
              <w:t>1</w:t>
            </w:r>
          </w:p>
        </w:tc>
        <w:tc>
          <w:tcPr>
            <w:tcW w:w="3402" w:type="dxa"/>
            <w:tcBorders>
              <w:top w:val="single" w:sz="18" w:space="0" w:color="auto"/>
              <w:left w:val="single" w:sz="2" w:space="0" w:color="auto"/>
              <w:bottom w:val="single" w:sz="2" w:space="0" w:color="auto"/>
              <w:right w:val="single" w:sz="2" w:space="0" w:color="auto"/>
            </w:tcBorders>
            <w:hideMark/>
          </w:tcPr>
          <w:p w:rsidR="00A17F6A" w:rsidRDefault="00014684">
            <w:pPr>
              <w:jc w:val="center"/>
              <w:rPr>
                <w:rFonts w:cs="Times New Roman"/>
                <w:color w:val="202122"/>
                <w:szCs w:val="22"/>
                <w:shd w:val="clear" w:color="auto" w:fill="FFFFFF"/>
              </w:rPr>
            </w:pPr>
            <m:oMathPara>
              <m:oMath>
                <m:sSub>
                  <m:sSubPr>
                    <m:ctrlPr>
                      <w:rPr>
                        <w:rFonts w:ascii="Cambria Math" w:hAnsi="Cambria Math"/>
                        <w:i/>
                        <w:color w:val="202122"/>
                        <w:szCs w:val="22"/>
                        <w:shd w:val="clear" w:color="auto" w:fill="FFFFFF"/>
                      </w:rPr>
                    </m:ctrlPr>
                  </m:sSubPr>
                  <m:e>
                    <m:r>
                      <w:rPr>
                        <w:rFonts w:ascii="Cambria Math" w:hAnsi="Cambria Math" w:cs="Times New Roman"/>
                        <w:color w:val="202122"/>
                        <w:szCs w:val="22"/>
                        <w:shd w:val="clear" w:color="auto" w:fill="FFFFFF"/>
                      </w:rPr>
                      <m:t>f</m:t>
                    </m:r>
                  </m:e>
                  <m:sub>
                    <m:r>
                      <w:rPr>
                        <w:rFonts w:ascii="Cambria Math" w:hAnsi="Cambria Math" w:cs="Times New Roman"/>
                        <w:color w:val="202122"/>
                        <w:szCs w:val="22"/>
                        <w:shd w:val="clear" w:color="auto" w:fill="FFFFFF"/>
                      </w:rPr>
                      <m:t>t,d</m:t>
                    </m:r>
                  </m:sub>
                </m:sSub>
                <m:r>
                  <w:rPr>
                    <w:rFonts w:ascii="Cambria Math" w:hAnsi="Cambria Math" w:cs="Times New Roman"/>
                    <w:color w:val="202122"/>
                    <w:szCs w:val="22"/>
                    <w:shd w:val="clear" w:color="auto" w:fill="FFFFFF"/>
                  </w:rPr>
                  <m:t>∙log</m:t>
                </m:r>
                <m:f>
                  <m:fPr>
                    <m:ctrlPr>
                      <w:rPr>
                        <w:rFonts w:ascii="Cambria Math" w:hAnsi="Cambria Math"/>
                        <w:i/>
                        <w:color w:val="202122"/>
                        <w:szCs w:val="22"/>
                        <w:shd w:val="clear" w:color="auto" w:fill="FFFFFF"/>
                      </w:rPr>
                    </m:ctrlPr>
                  </m:fPr>
                  <m:num>
                    <m:r>
                      <w:rPr>
                        <w:rFonts w:ascii="Cambria Math" w:hAnsi="Cambria Math" w:cs="Times New Roman"/>
                        <w:color w:val="202122"/>
                        <w:szCs w:val="22"/>
                        <w:shd w:val="clear" w:color="auto" w:fill="FFFFFF"/>
                      </w:rPr>
                      <m:t>N</m:t>
                    </m:r>
                  </m:num>
                  <m:den>
                    <m:sSub>
                      <m:sSubPr>
                        <m:ctrlPr>
                          <w:rPr>
                            <w:rFonts w:ascii="Cambria Math" w:hAnsi="Cambria Math"/>
                            <w:i/>
                            <w:color w:val="202122"/>
                            <w:szCs w:val="22"/>
                            <w:shd w:val="clear" w:color="auto" w:fill="FFFFFF"/>
                          </w:rPr>
                        </m:ctrlPr>
                      </m:sSubPr>
                      <m:e>
                        <m:r>
                          <w:rPr>
                            <w:rFonts w:ascii="Cambria Math" w:hAnsi="Cambria Math" w:cs="Times New Roman"/>
                            <w:color w:val="202122"/>
                            <w:szCs w:val="22"/>
                            <w:shd w:val="clear" w:color="auto" w:fill="FFFFFF"/>
                          </w:rPr>
                          <m:t>n</m:t>
                        </m:r>
                      </m:e>
                      <m:sub>
                        <m:r>
                          <w:rPr>
                            <w:rFonts w:ascii="Cambria Math" w:hAnsi="Cambria Math" w:cs="Times New Roman"/>
                            <w:color w:val="202122"/>
                            <w:szCs w:val="22"/>
                            <w:shd w:val="clear" w:color="auto" w:fill="FFFFFF"/>
                          </w:rPr>
                          <m:t>t</m:t>
                        </m:r>
                      </m:sub>
                    </m:sSub>
                  </m:den>
                </m:f>
              </m:oMath>
            </m:oMathPara>
          </w:p>
        </w:tc>
        <w:tc>
          <w:tcPr>
            <w:tcW w:w="4183" w:type="dxa"/>
            <w:tcBorders>
              <w:top w:val="single" w:sz="18" w:space="0" w:color="auto"/>
              <w:left w:val="single" w:sz="2" w:space="0" w:color="auto"/>
              <w:bottom w:val="single" w:sz="2" w:space="0" w:color="auto"/>
              <w:right w:val="single" w:sz="18" w:space="0" w:color="auto"/>
            </w:tcBorders>
            <w:hideMark/>
          </w:tcPr>
          <w:p w:rsidR="00A17F6A" w:rsidRDefault="00014684">
            <w:pPr>
              <w:jc w:val="center"/>
              <w:rPr>
                <w:rFonts w:cs="Times New Roman"/>
                <w:color w:val="202122"/>
                <w:szCs w:val="22"/>
                <w:shd w:val="clear" w:color="auto" w:fill="FFFFFF"/>
              </w:rPr>
            </w:pPr>
            <m:oMathPara>
              <m:oMath>
                <m:d>
                  <m:dPr>
                    <m:ctrlPr>
                      <w:rPr>
                        <w:rFonts w:ascii="Cambria Math" w:hAnsi="Cambria Math"/>
                        <w:i/>
                        <w:color w:val="202122"/>
                        <w:szCs w:val="22"/>
                        <w:shd w:val="clear" w:color="auto" w:fill="FFFFFF"/>
                      </w:rPr>
                    </m:ctrlPr>
                  </m:dPr>
                  <m:e>
                    <m:r>
                      <w:rPr>
                        <w:rFonts w:ascii="Cambria Math" w:hAnsi="Cambria Math" w:cs="Times New Roman"/>
                        <w:color w:val="202122"/>
                        <w:szCs w:val="22"/>
                        <w:shd w:val="clear" w:color="auto" w:fill="FFFFFF"/>
                      </w:rPr>
                      <m:t>0.5+0.5∙</m:t>
                    </m:r>
                    <m:f>
                      <m:fPr>
                        <m:ctrlPr>
                          <w:rPr>
                            <w:rFonts w:ascii="Cambria Math" w:hAnsi="Cambria Math"/>
                            <w:i/>
                            <w:color w:val="202122"/>
                            <w:szCs w:val="22"/>
                            <w:shd w:val="clear" w:color="auto" w:fill="FFFFFF"/>
                          </w:rPr>
                        </m:ctrlPr>
                      </m:fPr>
                      <m:num>
                        <m:sSub>
                          <m:sSubPr>
                            <m:ctrlPr>
                              <w:rPr>
                                <w:rFonts w:ascii="Cambria Math" w:hAnsi="Cambria Math"/>
                                <w:i/>
                                <w:color w:val="202122"/>
                                <w:szCs w:val="22"/>
                                <w:shd w:val="clear" w:color="auto" w:fill="FFFFFF"/>
                              </w:rPr>
                            </m:ctrlPr>
                          </m:sSubPr>
                          <m:e>
                            <m:r>
                              <w:rPr>
                                <w:rFonts w:ascii="Cambria Math" w:hAnsi="Cambria Math" w:cs="Times New Roman"/>
                                <w:color w:val="202122"/>
                                <w:szCs w:val="22"/>
                                <w:shd w:val="clear" w:color="auto" w:fill="FFFFFF"/>
                              </w:rPr>
                              <m:t>f</m:t>
                            </m:r>
                          </m:e>
                          <m:sub>
                            <m:r>
                              <w:rPr>
                                <w:rFonts w:ascii="Cambria Math" w:hAnsi="Cambria Math" w:cs="Times New Roman"/>
                                <w:color w:val="202122"/>
                                <w:szCs w:val="22"/>
                                <w:shd w:val="clear" w:color="auto" w:fill="FFFFFF"/>
                              </w:rPr>
                              <m:t>t,q</m:t>
                            </m:r>
                          </m:sub>
                        </m:sSub>
                      </m:num>
                      <m:den>
                        <m:sSub>
                          <m:sSubPr>
                            <m:ctrlPr>
                              <w:rPr>
                                <w:rFonts w:ascii="Cambria Math" w:hAnsi="Cambria Math"/>
                                <w:i/>
                                <w:color w:val="202122"/>
                                <w:szCs w:val="22"/>
                                <w:shd w:val="clear" w:color="auto" w:fill="FFFFFF"/>
                              </w:rPr>
                            </m:ctrlPr>
                          </m:sSubPr>
                          <m:e>
                            <m:r>
                              <w:rPr>
                                <w:rFonts w:ascii="Cambria Math" w:hAnsi="Cambria Math" w:cs="Times New Roman"/>
                                <w:color w:val="202122"/>
                                <w:szCs w:val="22"/>
                                <w:shd w:val="clear" w:color="auto" w:fill="FFFFFF"/>
                              </w:rPr>
                              <m:t>max</m:t>
                            </m:r>
                          </m:e>
                          <m:sub>
                            <m:r>
                              <w:rPr>
                                <w:rFonts w:ascii="Cambria Math" w:hAnsi="Cambria Math" w:cs="Times New Roman"/>
                                <w:color w:val="202122"/>
                                <w:szCs w:val="22"/>
                                <w:shd w:val="clear" w:color="auto" w:fill="FFFFFF"/>
                              </w:rPr>
                              <m:t xml:space="preserve">t </m:t>
                            </m:r>
                          </m:sub>
                        </m:sSub>
                        <m:sSub>
                          <m:sSubPr>
                            <m:ctrlPr>
                              <w:rPr>
                                <w:rFonts w:ascii="Cambria Math" w:hAnsi="Cambria Math"/>
                                <w:i/>
                                <w:color w:val="202122"/>
                                <w:szCs w:val="22"/>
                                <w:shd w:val="clear" w:color="auto" w:fill="FFFFFF"/>
                              </w:rPr>
                            </m:ctrlPr>
                          </m:sSubPr>
                          <m:e>
                            <m:r>
                              <w:rPr>
                                <w:rFonts w:ascii="Cambria Math" w:hAnsi="Cambria Math" w:cs="Times New Roman"/>
                                <w:color w:val="202122"/>
                                <w:szCs w:val="22"/>
                                <w:shd w:val="clear" w:color="auto" w:fill="FFFFFF"/>
                              </w:rPr>
                              <m:t>f</m:t>
                            </m:r>
                          </m:e>
                          <m:sub>
                            <m:r>
                              <w:rPr>
                                <w:rFonts w:ascii="Cambria Math" w:hAnsi="Cambria Math" w:cs="Times New Roman"/>
                                <w:color w:val="202122"/>
                                <w:szCs w:val="22"/>
                                <w:shd w:val="clear" w:color="auto" w:fill="FFFFFF"/>
                              </w:rPr>
                              <m:t>t,q</m:t>
                            </m:r>
                          </m:sub>
                        </m:sSub>
                      </m:den>
                    </m:f>
                  </m:e>
                </m:d>
                <m:r>
                  <w:rPr>
                    <w:rFonts w:ascii="Cambria Math" w:hAnsi="Cambria Math" w:cs="Times New Roman"/>
                    <w:color w:val="202122"/>
                    <w:szCs w:val="22"/>
                    <w:shd w:val="clear" w:color="auto" w:fill="FFFFFF"/>
                  </w:rPr>
                  <m:t>∙log</m:t>
                </m:r>
                <m:f>
                  <m:fPr>
                    <m:ctrlPr>
                      <w:rPr>
                        <w:rFonts w:ascii="Cambria Math" w:hAnsi="Cambria Math"/>
                        <w:i/>
                        <w:color w:val="202122"/>
                        <w:szCs w:val="22"/>
                        <w:shd w:val="clear" w:color="auto" w:fill="FFFFFF"/>
                      </w:rPr>
                    </m:ctrlPr>
                  </m:fPr>
                  <m:num>
                    <m:r>
                      <w:rPr>
                        <w:rFonts w:ascii="Cambria Math" w:hAnsi="Cambria Math" w:cs="Times New Roman"/>
                        <w:color w:val="202122"/>
                        <w:szCs w:val="22"/>
                        <w:shd w:val="clear" w:color="auto" w:fill="FFFFFF"/>
                      </w:rPr>
                      <m:t>N</m:t>
                    </m:r>
                  </m:num>
                  <m:den>
                    <m:sSub>
                      <m:sSubPr>
                        <m:ctrlPr>
                          <w:rPr>
                            <w:rFonts w:ascii="Cambria Math" w:hAnsi="Cambria Math"/>
                            <w:i/>
                            <w:color w:val="202122"/>
                            <w:szCs w:val="22"/>
                            <w:shd w:val="clear" w:color="auto" w:fill="FFFFFF"/>
                          </w:rPr>
                        </m:ctrlPr>
                      </m:sSubPr>
                      <m:e>
                        <m:r>
                          <w:rPr>
                            <w:rFonts w:ascii="Cambria Math" w:hAnsi="Cambria Math" w:cs="Times New Roman"/>
                            <w:color w:val="202122"/>
                            <w:szCs w:val="22"/>
                            <w:shd w:val="clear" w:color="auto" w:fill="FFFFFF"/>
                          </w:rPr>
                          <m:t>n</m:t>
                        </m:r>
                      </m:e>
                      <m:sub>
                        <m:r>
                          <w:rPr>
                            <w:rFonts w:ascii="Cambria Math" w:hAnsi="Cambria Math" w:cs="Times New Roman"/>
                            <w:color w:val="202122"/>
                            <w:szCs w:val="22"/>
                            <w:shd w:val="clear" w:color="auto" w:fill="FFFFFF"/>
                          </w:rPr>
                          <m:t>t</m:t>
                        </m:r>
                      </m:sub>
                    </m:sSub>
                  </m:den>
                </m:f>
              </m:oMath>
            </m:oMathPara>
          </w:p>
        </w:tc>
      </w:tr>
      <w:tr w:rsidR="00A17F6A" w:rsidTr="00A17F6A">
        <w:tc>
          <w:tcPr>
            <w:tcW w:w="1395" w:type="dxa"/>
            <w:tcBorders>
              <w:top w:val="single" w:sz="2" w:space="0" w:color="auto"/>
              <w:left w:val="single" w:sz="18" w:space="0" w:color="auto"/>
              <w:bottom w:val="single" w:sz="2" w:space="0" w:color="auto"/>
              <w:right w:val="single" w:sz="2" w:space="0" w:color="auto"/>
            </w:tcBorders>
            <w:hideMark/>
          </w:tcPr>
          <w:p w:rsidR="00A17F6A" w:rsidRDefault="00A17F6A">
            <w:pPr>
              <w:jc w:val="center"/>
              <w:rPr>
                <w:rFonts w:cs="Times New Roman"/>
                <w:color w:val="202122"/>
                <w:szCs w:val="22"/>
                <w:shd w:val="clear" w:color="auto" w:fill="FFFFFF"/>
              </w:rPr>
            </w:pPr>
            <w:r>
              <w:rPr>
                <w:rFonts w:cs="Times New Roman"/>
                <w:color w:val="202122"/>
                <w:szCs w:val="22"/>
                <w:shd w:val="clear" w:color="auto" w:fill="FFFFFF"/>
              </w:rPr>
              <w:t>2</w:t>
            </w:r>
          </w:p>
        </w:tc>
        <w:tc>
          <w:tcPr>
            <w:tcW w:w="3402" w:type="dxa"/>
            <w:tcBorders>
              <w:top w:val="single" w:sz="2" w:space="0" w:color="auto"/>
              <w:left w:val="single" w:sz="2" w:space="0" w:color="auto"/>
              <w:bottom w:val="single" w:sz="2" w:space="0" w:color="auto"/>
              <w:right w:val="single" w:sz="2" w:space="0" w:color="auto"/>
            </w:tcBorders>
            <w:hideMark/>
          </w:tcPr>
          <w:p w:rsidR="00A17F6A" w:rsidRDefault="00A17F6A">
            <w:pPr>
              <w:jc w:val="center"/>
              <w:rPr>
                <w:rFonts w:cs="Times New Roman"/>
                <w:color w:val="202122"/>
                <w:szCs w:val="22"/>
                <w:shd w:val="clear" w:color="auto" w:fill="FFFFFF"/>
              </w:rPr>
            </w:pPr>
            <m:oMathPara>
              <m:oMath>
                <m:r>
                  <w:rPr>
                    <w:rFonts w:ascii="Cambria Math" w:hAnsi="Cambria Math" w:cs="Times New Roman"/>
                    <w:color w:val="202122"/>
                    <w:szCs w:val="22"/>
                    <w:shd w:val="clear" w:color="auto" w:fill="FFFFFF"/>
                  </w:rPr>
                  <m:t>1+</m:t>
                </m:r>
                <m:func>
                  <m:funcPr>
                    <m:ctrlPr>
                      <w:rPr>
                        <w:rFonts w:ascii="Cambria Math" w:hAnsi="Cambria Math"/>
                        <w:i/>
                        <w:color w:val="202122"/>
                        <w:szCs w:val="22"/>
                        <w:shd w:val="clear" w:color="auto" w:fill="FFFFFF"/>
                      </w:rPr>
                    </m:ctrlPr>
                  </m:funcPr>
                  <m:fName>
                    <m:r>
                      <m:rPr>
                        <m:sty m:val="p"/>
                      </m:rPr>
                      <w:rPr>
                        <w:rFonts w:ascii="Cambria Math" w:hAnsi="Cambria Math" w:cs="Times New Roman"/>
                        <w:color w:val="202122"/>
                        <w:szCs w:val="22"/>
                        <w:shd w:val="clear" w:color="auto" w:fill="FFFFFF"/>
                      </w:rPr>
                      <m:t>log</m:t>
                    </m:r>
                  </m:fName>
                  <m:e>
                    <m:sSub>
                      <m:sSubPr>
                        <m:ctrlPr>
                          <w:rPr>
                            <w:rFonts w:ascii="Cambria Math" w:hAnsi="Cambria Math"/>
                            <w:i/>
                            <w:color w:val="202122"/>
                            <w:szCs w:val="22"/>
                            <w:shd w:val="clear" w:color="auto" w:fill="FFFFFF"/>
                          </w:rPr>
                        </m:ctrlPr>
                      </m:sSubPr>
                      <m:e>
                        <m:r>
                          <w:rPr>
                            <w:rFonts w:ascii="Cambria Math" w:hAnsi="Cambria Math" w:cs="Times New Roman"/>
                            <w:color w:val="202122"/>
                            <w:szCs w:val="22"/>
                            <w:shd w:val="clear" w:color="auto" w:fill="FFFFFF"/>
                          </w:rPr>
                          <m:t>f</m:t>
                        </m:r>
                      </m:e>
                      <m:sub>
                        <m:r>
                          <w:rPr>
                            <w:rFonts w:ascii="Cambria Math" w:hAnsi="Cambria Math" w:cs="Times New Roman"/>
                            <w:color w:val="202122"/>
                            <w:szCs w:val="22"/>
                            <w:shd w:val="clear" w:color="auto" w:fill="FFFFFF"/>
                          </w:rPr>
                          <m:t>t,d</m:t>
                        </m:r>
                      </m:sub>
                    </m:sSub>
                  </m:e>
                </m:func>
              </m:oMath>
            </m:oMathPara>
          </w:p>
        </w:tc>
        <w:tc>
          <w:tcPr>
            <w:tcW w:w="4183" w:type="dxa"/>
            <w:tcBorders>
              <w:top w:val="single" w:sz="2" w:space="0" w:color="auto"/>
              <w:left w:val="single" w:sz="2" w:space="0" w:color="auto"/>
              <w:bottom w:val="single" w:sz="2" w:space="0" w:color="auto"/>
              <w:right w:val="single" w:sz="18" w:space="0" w:color="auto"/>
            </w:tcBorders>
            <w:hideMark/>
          </w:tcPr>
          <w:p w:rsidR="00A17F6A" w:rsidRDefault="00A17F6A">
            <w:pPr>
              <w:jc w:val="center"/>
              <w:rPr>
                <w:color w:val="202122"/>
                <w:szCs w:val="22"/>
                <w:shd w:val="clear" w:color="auto" w:fill="FFFFFF"/>
              </w:rPr>
            </w:pPr>
            <m:oMathPara>
              <m:oMath>
                <m:r>
                  <w:rPr>
                    <w:rFonts w:ascii="Cambria Math" w:hAnsi="Cambria Math" w:cs="Times New Roman"/>
                    <w:color w:val="202122"/>
                    <w:szCs w:val="22"/>
                    <w:shd w:val="clear" w:color="auto" w:fill="FFFFFF"/>
                  </w:rPr>
                  <m:t>log</m:t>
                </m:r>
                <m:d>
                  <m:dPr>
                    <m:ctrlPr>
                      <w:rPr>
                        <w:rFonts w:ascii="Cambria Math" w:hAnsi="Cambria Math"/>
                        <w:i/>
                        <w:color w:val="202122"/>
                        <w:szCs w:val="22"/>
                        <w:shd w:val="clear" w:color="auto" w:fill="FFFFFF"/>
                      </w:rPr>
                    </m:ctrlPr>
                  </m:dPr>
                  <m:e>
                    <m:r>
                      <w:rPr>
                        <w:rFonts w:ascii="Cambria Math" w:hAnsi="Cambria Math" w:cs="Times New Roman"/>
                        <w:color w:val="202122"/>
                        <w:szCs w:val="22"/>
                        <w:shd w:val="clear" w:color="auto" w:fill="FFFFFF"/>
                      </w:rPr>
                      <m:t>1+</m:t>
                    </m:r>
                    <m:f>
                      <m:fPr>
                        <m:ctrlPr>
                          <w:rPr>
                            <w:rFonts w:ascii="Cambria Math" w:hAnsi="Cambria Math"/>
                            <w:i/>
                            <w:color w:val="202122"/>
                            <w:szCs w:val="22"/>
                            <w:shd w:val="clear" w:color="auto" w:fill="FFFFFF"/>
                          </w:rPr>
                        </m:ctrlPr>
                      </m:fPr>
                      <m:num>
                        <m:r>
                          <w:rPr>
                            <w:rFonts w:ascii="Cambria Math" w:hAnsi="Cambria Math" w:cs="Times New Roman"/>
                            <w:color w:val="202122"/>
                            <w:szCs w:val="22"/>
                            <w:shd w:val="clear" w:color="auto" w:fill="FFFFFF"/>
                          </w:rPr>
                          <m:t>N</m:t>
                        </m:r>
                      </m:num>
                      <m:den>
                        <m:sSub>
                          <m:sSubPr>
                            <m:ctrlPr>
                              <w:rPr>
                                <w:rFonts w:ascii="Cambria Math" w:hAnsi="Cambria Math"/>
                                <w:i/>
                                <w:color w:val="202122"/>
                                <w:szCs w:val="22"/>
                                <w:shd w:val="clear" w:color="auto" w:fill="FFFFFF"/>
                              </w:rPr>
                            </m:ctrlPr>
                          </m:sSubPr>
                          <m:e>
                            <m:r>
                              <w:rPr>
                                <w:rFonts w:ascii="Cambria Math" w:hAnsi="Cambria Math" w:cs="Times New Roman"/>
                                <w:color w:val="202122"/>
                                <w:szCs w:val="22"/>
                                <w:shd w:val="clear" w:color="auto" w:fill="FFFFFF"/>
                              </w:rPr>
                              <m:t>n</m:t>
                            </m:r>
                          </m:e>
                          <m:sub>
                            <m:r>
                              <w:rPr>
                                <w:rFonts w:ascii="Cambria Math" w:hAnsi="Cambria Math" w:cs="Times New Roman"/>
                                <w:color w:val="202122"/>
                                <w:szCs w:val="22"/>
                                <w:shd w:val="clear" w:color="auto" w:fill="FFFFFF"/>
                              </w:rPr>
                              <m:t>t</m:t>
                            </m:r>
                          </m:sub>
                        </m:sSub>
                      </m:den>
                    </m:f>
                  </m:e>
                </m:d>
              </m:oMath>
            </m:oMathPara>
          </w:p>
        </w:tc>
      </w:tr>
      <w:tr w:rsidR="00A17F6A" w:rsidTr="00A17F6A">
        <w:tc>
          <w:tcPr>
            <w:tcW w:w="1395" w:type="dxa"/>
            <w:tcBorders>
              <w:top w:val="single" w:sz="2" w:space="0" w:color="auto"/>
              <w:left w:val="single" w:sz="18" w:space="0" w:color="auto"/>
              <w:bottom w:val="single" w:sz="18" w:space="0" w:color="auto"/>
              <w:right w:val="single" w:sz="2" w:space="0" w:color="auto"/>
            </w:tcBorders>
            <w:hideMark/>
          </w:tcPr>
          <w:p w:rsidR="00A17F6A" w:rsidRDefault="00A17F6A">
            <w:pPr>
              <w:jc w:val="center"/>
              <w:rPr>
                <w:rFonts w:cs="Times New Roman"/>
                <w:color w:val="202122"/>
                <w:szCs w:val="22"/>
                <w:shd w:val="clear" w:color="auto" w:fill="FFFFFF"/>
              </w:rPr>
            </w:pPr>
            <w:r>
              <w:rPr>
                <w:rFonts w:cs="Times New Roman"/>
                <w:color w:val="202122"/>
                <w:szCs w:val="22"/>
                <w:shd w:val="clear" w:color="auto" w:fill="FFFFFF"/>
              </w:rPr>
              <w:t>3</w:t>
            </w:r>
          </w:p>
        </w:tc>
        <w:tc>
          <w:tcPr>
            <w:tcW w:w="3402" w:type="dxa"/>
            <w:tcBorders>
              <w:top w:val="single" w:sz="2" w:space="0" w:color="auto"/>
              <w:left w:val="single" w:sz="2" w:space="0" w:color="auto"/>
              <w:bottom w:val="single" w:sz="18" w:space="0" w:color="auto"/>
              <w:right w:val="single" w:sz="2" w:space="0" w:color="auto"/>
            </w:tcBorders>
            <w:hideMark/>
          </w:tcPr>
          <w:p w:rsidR="00A17F6A" w:rsidRDefault="00014684">
            <w:pPr>
              <w:jc w:val="center"/>
              <w:rPr>
                <w:rFonts w:cs="Times New Roman"/>
                <w:color w:val="202122"/>
                <w:szCs w:val="22"/>
                <w:shd w:val="clear" w:color="auto" w:fill="FFFFFF"/>
              </w:rPr>
            </w:pPr>
            <m:oMathPara>
              <m:oMath>
                <m:d>
                  <m:dPr>
                    <m:ctrlPr>
                      <w:rPr>
                        <w:rFonts w:ascii="Cambria Math" w:hAnsi="Cambria Math"/>
                        <w:i/>
                        <w:color w:val="202122"/>
                        <w:szCs w:val="22"/>
                        <w:shd w:val="clear" w:color="auto" w:fill="FFFFFF"/>
                      </w:rPr>
                    </m:ctrlPr>
                  </m:dPr>
                  <m:e>
                    <m:r>
                      <w:rPr>
                        <w:rFonts w:ascii="Cambria Math" w:hAnsi="Cambria Math" w:cs="Times New Roman"/>
                        <w:color w:val="202122"/>
                        <w:szCs w:val="22"/>
                        <w:shd w:val="clear" w:color="auto" w:fill="FFFFFF"/>
                      </w:rPr>
                      <m:t>1+</m:t>
                    </m:r>
                    <m:func>
                      <m:funcPr>
                        <m:ctrlPr>
                          <w:rPr>
                            <w:rFonts w:ascii="Cambria Math" w:hAnsi="Cambria Math"/>
                            <w:i/>
                            <w:color w:val="202122"/>
                            <w:szCs w:val="22"/>
                            <w:shd w:val="clear" w:color="auto" w:fill="FFFFFF"/>
                          </w:rPr>
                        </m:ctrlPr>
                      </m:funcPr>
                      <m:fName>
                        <m:r>
                          <m:rPr>
                            <m:sty m:val="p"/>
                          </m:rPr>
                          <w:rPr>
                            <w:rFonts w:ascii="Cambria Math" w:hAnsi="Cambria Math" w:cs="Times New Roman"/>
                            <w:color w:val="202122"/>
                            <w:szCs w:val="22"/>
                            <w:shd w:val="clear" w:color="auto" w:fill="FFFFFF"/>
                          </w:rPr>
                          <m:t>log</m:t>
                        </m:r>
                      </m:fName>
                      <m:e>
                        <m:sSub>
                          <m:sSubPr>
                            <m:ctrlPr>
                              <w:rPr>
                                <w:rFonts w:ascii="Cambria Math" w:hAnsi="Cambria Math"/>
                                <w:i/>
                                <w:color w:val="202122"/>
                                <w:szCs w:val="22"/>
                                <w:shd w:val="clear" w:color="auto" w:fill="FFFFFF"/>
                              </w:rPr>
                            </m:ctrlPr>
                          </m:sSubPr>
                          <m:e>
                            <m:r>
                              <w:rPr>
                                <w:rFonts w:ascii="Cambria Math" w:hAnsi="Cambria Math" w:cs="Times New Roman"/>
                                <w:color w:val="202122"/>
                                <w:szCs w:val="22"/>
                                <w:shd w:val="clear" w:color="auto" w:fill="FFFFFF"/>
                              </w:rPr>
                              <m:t>f</m:t>
                            </m:r>
                          </m:e>
                          <m:sub>
                            <m:r>
                              <w:rPr>
                                <w:rFonts w:ascii="Cambria Math" w:hAnsi="Cambria Math" w:cs="Times New Roman"/>
                                <w:color w:val="202122"/>
                                <w:szCs w:val="22"/>
                                <w:shd w:val="clear" w:color="auto" w:fill="FFFFFF"/>
                              </w:rPr>
                              <m:t>t,d</m:t>
                            </m:r>
                          </m:sub>
                        </m:sSub>
                      </m:e>
                    </m:func>
                  </m:e>
                </m:d>
                <m:r>
                  <w:rPr>
                    <w:rFonts w:ascii="Cambria Math" w:hAnsi="Cambria Math" w:cs="Times New Roman"/>
                    <w:color w:val="202122"/>
                    <w:szCs w:val="22"/>
                    <w:shd w:val="clear" w:color="auto" w:fill="FFFFFF"/>
                  </w:rPr>
                  <m:t>∙log</m:t>
                </m:r>
                <m:f>
                  <m:fPr>
                    <m:ctrlPr>
                      <w:rPr>
                        <w:rFonts w:ascii="Cambria Math" w:hAnsi="Cambria Math"/>
                        <w:i/>
                        <w:color w:val="202122"/>
                        <w:szCs w:val="22"/>
                        <w:shd w:val="clear" w:color="auto" w:fill="FFFFFF"/>
                      </w:rPr>
                    </m:ctrlPr>
                  </m:fPr>
                  <m:num>
                    <m:r>
                      <w:rPr>
                        <w:rFonts w:ascii="Cambria Math" w:hAnsi="Cambria Math" w:cs="Times New Roman"/>
                        <w:color w:val="202122"/>
                        <w:szCs w:val="22"/>
                        <w:shd w:val="clear" w:color="auto" w:fill="FFFFFF"/>
                      </w:rPr>
                      <m:t>N</m:t>
                    </m:r>
                  </m:num>
                  <m:den>
                    <m:sSub>
                      <m:sSubPr>
                        <m:ctrlPr>
                          <w:rPr>
                            <w:rFonts w:ascii="Cambria Math" w:hAnsi="Cambria Math"/>
                            <w:i/>
                            <w:color w:val="202122"/>
                            <w:szCs w:val="22"/>
                            <w:shd w:val="clear" w:color="auto" w:fill="FFFFFF"/>
                          </w:rPr>
                        </m:ctrlPr>
                      </m:sSubPr>
                      <m:e>
                        <m:r>
                          <w:rPr>
                            <w:rFonts w:ascii="Cambria Math" w:hAnsi="Cambria Math" w:cs="Times New Roman"/>
                            <w:color w:val="202122"/>
                            <w:szCs w:val="22"/>
                            <w:shd w:val="clear" w:color="auto" w:fill="FFFFFF"/>
                          </w:rPr>
                          <m:t>n</m:t>
                        </m:r>
                      </m:e>
                      <m:sub>
                        <m:r>
                          <w:rPr>
                            <w:rFonts w:ascii="Cambria Math" w:hAnsi="Cambria Math" w:cs="Times New Roman"/>
                            <w:color w:val="202122"/>
                            <w:szCs w:val="22"/>
                            <w:shd w:val="clear" w:color="auto" w:fill="FFFFFF"/>
                          </w:rPr>
                          <m:t>t</m:t>
                        </m:r>
                      </m:sub>
                    </m:sSub>
                  </m:den>
                </m:f>
              </m:oMath>
            </m:oMathPara>
          </w:p>
        </w:tc>
        <w:tc>
          <w:tcPr>
            <w:tcW w:w="4183" w:type="dxa"/>
            <w:tcBorders>
              <w:top w:val="single" w:sz="2" w:space="0" w:color="auto"/>
              <w:left w:val="single" w:sz="2" w:space="0" w:color="auto"/>
              <w:bottom w:val="single" w:sz="18" w:space="0" w:color="auto"/>
              <w:right w:val="single" w:sz="18" w:space="0" w:color="auto"/>
            </w:tcBorders>
            <w:hideMark/>
          </w:tcPr>
          <w:p w:rsidR="00A17F6A" w:rsidRDefault="00014684">
            <w:pPr>
              <w:jc w:val="center"/>
              <w:rPr>
                <w:color w:val="202122"/>
                <w:szCs w:val="22"/>
                <w:shd w:val="clear" w:color="auto" w:fill="FFFFFF"/>
              </w:rPr>
            </w:pPr>
            <m:oMathPara>
              <m:oMath>
                <m:d>
                  <m:dPr>
                    <m:ctrlPr>
                      <w:rPr>
                        <w:rFonts w:ascii="Cambria Math" w:hAnsi="Cambria Math"/>
                        <w:i/>
                        <w:color w:val="202122"/>
                        <w:szCs w:val="22"/>
                        <w:shd w:val="clear" w:color="auto" w:fill="FFFFFF"/>
                      </w:rPr>
                    </m:ctrlPr>
                  </m:dPr>
                  <m:e>
                    <m:r>
                      <w:rPr>
                        <w:rFonts w:ascii="Cambria Math" w:hAnsi="Cambria Math" w:cs="Times New Roman"/>
                        <w:color w:val="202122"/>
                        <w:szCs w:val="22"/>
                        <w:shd w:val="clear" w:color="auto" w:fill="FFFFFF"/>
                      </w:rPr>
                      <m:t>1+</m:t>
                    </m:r>
                    <m:func>
                      <m:funcPr>
                        <m:ctrlPr>
                          <w:rPr>
                            <w:rFonts w:ascii="Cambria Math" w:hAnsi="Cambria Math"/>
                            <w:i/>
                            <w:color w:val="202122"/>
                            <w:szCs w:val="22"/>
                            <w:shd w:val="clear" w:color="auto" w:fill="FFFFFF"/>
                          </w:rPr>
                        </m:ctrlPr>
                      </m:funcPr>
                      <m:fName>
                        <m:r>
                          <m:rPr>
                            <m:sty m:val="p"/>
                          </m:rPr>
                          <w:rPr>
                            <w:rFonts w:ascii="Cambria Math" w:hAnsi="Cambria Math" w:cs="Times New Roman"/>
                            <w:color w:val="202122"/>
                            <w:szCs w:val="22"/>
                            <w:shd w:val="clear" w:color="auto" w:fill="FFFFFF"/>
                          </w:rPr>
                          <m:t>log</m:t>
                        </m:r>
                      </m:fName>
                      <m:e>
                        <m:sSub>
                          <m:sSubPr>
                            <m:ctrlPr>
                              <w:rPr>
                                <w:rFonts w:ascii="Cambria Math" w:hAnsi="Cambria Math"/>
                                <w:i/>
                                <w:color w:val="202122"/>
                                <w:szCs w:val="22"/>
                                <w:shd w:val="clear" w:color="auto" w:fill="FFFFFF"/>
                              </w:rPr>
                            </m:ctrlPr>
                          </m:sSubPr>
                          <m:e>
                            <m:r>
                              <w:rPr>
                                <w:rFonts w:ascii="Cambria Math" w:hAnsi="Cambria Math" w:cs="Times New Roman"/>
                                <w:color w:val="202122"/>
                                <w:szCs w:val="22"/>
                                <w:shd w:val="clear" w:color="auto" w:fill="FFFFFF"/>
                              </w:rPr>
                              <m:t>f</m:t>
                            </m:r>
                          </m:e>
                          <m:sub>
                            <m:r>
                              <w:rPr>
                                <w:rFonts w:ascii="Cambria Math" w:hAnsi="Cambria Math" w:cs="Times New Roman"/>
                                <w:color w:val="202122"/>
                                <w:szCs w:val="22"/>
                                <w:shd w:val="clear" w:color="auto" w:fill="FFFFFF"/>
                              </w:rPr>
                              <m:t>t,q</m:t>
                            </m:r>
                          </m:sub>
                        </m:sSub>
                      </m:e>
                    </m:func>
                  </m:e>
                </m:d>
                <m:r>
                  <w:rPr>
                    <w:rFonts w:ascii="Cambria Math" w:hAnsi="Cambria Math" w:cs="Times New Roman"/>
                    <w:color w:val="202122"/>
                    <w:szCs w:val="22"/>
                    <w:shd w:val="clear" w:color="auto" w:fill="FFFFFF"/>
                  </w:rPr>
                  <m:t>∙log</m:t>
                </m:r>
                <m:f>
                  <m:fPr>
                    <m:ctrlPr>
                      <w:rPr>
                        <w:rFonts w:ascii="Cambria Math" w:hAnsi="Cambria Math"/>
                        <w:i/>
                        <w:color w:val="202122"/>
                        <w:szCs w:val="22"/>
                        <w:shd w:val="clear" w:color="auto" w:fill="FFFFFF"/>
                      </w:rPr>
                    </m:ctrlPr>
                  </m:fPr>
                  <m:num>
                    <m:r>
                      <w:rPr>
                        <w:rFonts w:ascii="Cambria Math" w:hAnsi="Cambria Math" w:cs="Times New Roman"/>
                        <w:color w:val="202122"/>
                        <w:szCs w:val="22"/>
                        <w:shd w:val="clear" w:color="auto" w:fill="FFFFFF"/>
                      </w:rPr>
                      <m:t>N</m:t>
                    </m:r>
                  </m:num>
                  <m:den>
                    <m:sSub>
                      <m:sSubPr>
                        <m:ctrlPr>
                          <w:rPr>
                            <w:rFonts w:ascii="Cambria Math" w:hAnsi="Cambria Math"/>
                            <w:i/>
                            <w:color w:val="202122"/>
                            <w:szCs w:val="22"/>
                            <w:shd w:val="clear" w:color="auto" w:fill="FFFFFF"/>
                          </w:rPr>
                        </m:ctrlPr>
                      </m:sSubPr>
                      <m:e>
                        <m:r>
                          <w:rPr>
                            <w:rFonts w:ascii="Cambria Math" w:hAnsi="Cambria Math" w:cs="Times New Roman"/>
                            <w:color w:val="202122"/>
                            <w:szCs w:val="22"/>
                            <w:shd w:val="clear" w:color="auto" w:fill="FFFFFF"/>
                          </w:rPr>
                          <m:t>n</m:t>
                        </m:r>
                      </m:e>
                      <m:sub>
                        <m:r>
                          <w:rPr>
                            <w:rFonts w:ascii="Cambria Math" w:hAnsi="Cambria Math" w:cs="Times New Roman"/>
                            <w:color w:val="202122"/>
                            <w:szCs w:val="22"/>
                            <w:shd w:val="clear" w:color="auto" w:fill="FFFFFF"/>
                          </w:rPr>
                          <m:t>t</m:t>
                        </m:r>
                      </m:sub>
                    </m:sSub>
                  </m:den>
                </m:f>
              </m:oMath>
            </m:oMathPara>
          </w:p>
        </w:tc>
      </w:tr>
    </w:tbl>
    <w:p w:rsidR="00A17F6A" w:rsidRDefault="00A17F6A" w:rsidP="00A17F6A">
      <w:pPr>
        <w:jc w:val="center"/>
        <w:rPr>
          <w:rFonts w:cs="Times New Roman"/>
          <w:color w:val="202122"/>
          <w:szCs w:val="22"/>
          <w:shd w:val="clear" w:color="auto" w:fill="FFFFFF"/>
        </w:rPr>
      </w:pPr>
    </w:p>
    <w:p w:rsidR="00A17F6A" w:rsidRDefault="00A17F6A" w:rsidP="00A17F6A">
      <w:pPr>
        <w:jc w:val="center"/>
        <w:rPr>
          <w:rFonts w:cs="Times New Roman"/>
          <w:color w:val="202122"/>
          <w:szCs w:val="22"/>
          <w:shd w:val="clear" w:color="auto" w:fill="FFFFFF"/>
        </w:rPr>
      </w:pPr>
    </w:p>
    <w:p w:rsidR="006F229D" w:rsidRDefault="006F229D" w:rsidP="006F229D">
      <w:pPr>
        <w:pStyle w:val="Heading2"/>
      </w:pPr>
      <w:bookmarkStart w:id="34" w:name="_Toc43816632"/>
      <w:r>
        <w:t>Similaritatea cosinus</w:t>
      </w:r>
      <w:bookmarkEnd w:id="34"/>
    </w:p>
    <w:p w:rsidR="006F229D" w:rsidRDefault="006F229D" w:rsidP="00580A0F">
      <w:pPr>
        <w:jc w:val="both"/>
      </w:pPr>
      <w:r>
        <w:rPr>
          <w:lang w:val="en-US"/>
        </w:rPr>
        <w:t>“</w:t>
      </w:r>
      <w:r>
        <w:t>O abordare frecvent utilizată pentru a găsi documente similare se bazează pe numărarea numărului maxim de cuvinte comune între documente. Această abordare are un defect inerent. Adică, pe măsură ce dimensiunea documentului crește, numărul de cuvinte comune tind să crească chiar dacă documentele vorbesc despre subiecte diferite.</w:t>
      </w:r>
    </w:p>
    <w:p w:rsidR="006F229D" w:rsidRDefault="006F229D" w:rsidP="00580A0F">
      <w:pPr>
        <w:jc w:val="both"/>
      </w:pPr>
      <w:r>
        <w:t>Similaritatea cosinus ajută la depășirea acestui defect fundamental în abordarea „numărați-comun-cuvinte” sau la distanța euclidiană. Similaritatea cosinus este o metrică utilizată pentru a determina cât de similare sunt documentele indiferent de mărimea lor. Matematic, măsoară cosinusul unghiului dintre doi vectori proiectați într-un spațiu multidimensional. În acest context, cei doi vectori despre care vorbesc sunt tablouri care conțin numărarea cuvintelor a două documente.</w:t>
      </w:r>
    </w:p>
    <w:p w:rsidR="006F229D" w:rsidRDefault="006F229D" w:rsidP="00580A0F">
      <w:pPr>
        <w:jc w:val="both"/>
      </w:pPr>
      <w:r>
        <w:t>Ca metrică a similarității, cum diferă asemănarea cosinusului de numărul de cuvinte comune?</w:t>
      </w:r>
    </w:p>
    <w:p w:rsidR="006F229D" w:rsidRDefault="006F229D" w:rsidP="00580A0F">
      <w:pPr>
        <w:jc w:val="both"/>
      </w:pPr>
      <w:r>
        <w:t xml:space="preserve">Când este desenat pe un spațiu multidimensional, unde fiecare dimensiune corespunde unui cuvânt din document, asemănarea cosinusului surprinde orientarea (unghiul) documentelor și nu mărimea. </w:t>
      </w:r>
    </w:p>
    <w:p w:rsidR="006F229D" w:rsidRDefault="006F229D" w:rsidP="00580A0F">
      <w:pPr>
        <w:jc w:val="both"/>
      </w:pPr>
      <w:r>
        <w:t>Similaritatea cosinus este avantajoasă deoarece, chiar dacă cele două documente similare sunt departe de distanța euclidiană din cauza mărimii (cum ar fi, cuvântul „greier” a apărut de 50 de ori într-un document și de 10 ori în altul) acestea ar putea avea încă un unghi mai mic între ele. Cu cât unghiul este mai mic, mai mare este similaritatea.</w:t>
      </w:r>
    </w:p>
    <w:p w:rsidR="009853F5" w:rsidRDefault="0067127B" w:rsidP="009853F5">
      <w:pPr>
        <w:keepNext/>
        <w:jc w:val="center"/>
      </w:pPr>
      <w:r>
        <w:rPr>
          <w:noProof/>
          <w:lang w:val="en-US" w:eastAsia="en-US"/>
        </w:rPr>
        <w:lastRenderedPageBreak/>
        <w:drawing>
          <wp:inline distT="0" distB="0" distL="0" distR="0">
            <wp:extent cx="6078183" cy="790575"/>
            <wp:effectExtent l="0" t="0" r="0" b="0"/>
            <wp:docPr id="38" name="Picture 38" descr="https://www.machinelearningplus.com/wp-content/uploads/2018/10/Cosine-Similarity-Formul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machinelearningplus.com/wp-content/uploads/2018/10/Cosine-Similarity-Formula-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9725" cy="794678"/>
                    </a:xfrm>
                    <a:prstGeom prst="rect">
                      <a:avLst/>
                    </a:prstGeom>
                    <a:noFill/>
                    <a:ln>
                      <a:noFill/>
                    </a:ln>
                  </pic:spPr>
                </pic:pic>
              </a:graphicData>
            </a:graphic>
          </wp:inline>
        </w:drawing>
      </w:r>
    </w:p>
    <w:p w:rsidR="0067127B" w:rsidRDefault="00B85450" w:rsidP="009853F5">
      <w:pPr>
        <w:pStyle w:val="Caption"/>
        <w:jc w:val="center"/>
      </w:pPr>
      <w:bookmarkStart w:id="35" w:name="_Toc43818042"/>
      <w:r>
        <w:t>Figura</w:t>
      </w:r>
      <w:r w:rsidR="009853F5">
        <w:t xml:space="preserve"> </w:t>
      </w:r>
      <w:r w:rsidR="009853F5">
        <w:fldChar w:fldCharType="begin"/>
      </w:r>
      <w:r w:rsidR="009853F5">
        <w:instrText xml:space="preserve"> SEQ Figură \* ARABIC </w:instrText>
      </w:r>
      <w:r w:rsidR="009853F5">
        <w:fldChar w:fldCharType="separate"/>
      </w:r>
      <w:r w:rsidR="00435EAC">
        <w:rPr>
          <w:noProof/>
        </w:rPr>
        <w:t>7</w:t>
      </w:r>
      <w:r w:rsidR="009853F5">
        <w:fldChar w:fldCharType="end"/>
      </w:r>
      <w:r w:rsidR="009853F5">
        <w:t xml:space="preserve"> Formula Similarității Cosinus</w:t>
      </w:r>
      <w:bookmarkEnd w:id="35"/>
    </w:p>
    <w:p w:rsidR="009853F5" w:rsidRDefault="006F229D" w:rsidP="009853F5">
      <w:pPr>
        <w:keepNext/>
        <w:jc w:val="center"/>
      </w:pPr>
      <w:r>
        <w:rPr>
          <w:noProof/>
          <w:lang w:val="en-US" w:eastAsia="en-US"/>
        </w:rPr>
        <w:drawing>
          <wp:inline distT="0" distB="0" distL="0" distR="0">
            <wp:extent cx="4810125" cy="4130918"/>
            <wp:effectExtent l="0" t="0" r="0" b="3175"/>
            <wp:docPr id="35" name="Picture 35" descr="The difference between Euclidean distance and cosine similar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difference between Euclidean distance and cosine similarity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1667" cy="4192358"/>
                    </a:xfrm>
                    <a:prstGeom prst="rect">
                      <a:avLst/>
                    </a:prstGeom>
                    <a:noFill/>
                    <a:ln>
                      <a:noFill/>
                    </a:ln>
                  </pic:spPr>
                </pic:pic>
              </a:graphicData>
            </a:graphic>
          </wp:inline>
        </w:drawing>
      </w:r>
    </w:p>
    <w:p w:rsidR="00C02CA0" w:rsidRPr="009853F5" w:rsidRDefault="00B85450" w:rsidP="009853F5">
      <w:pPr>
        <w:pStyle w:val="Caption"/>
        <w:jc w:val="center"/>
      </w:pPr>
      <w:bookmarkStart w:id="36" w:name="_Toc43818043"/>
      <w:r>
        <w:t>Figura</w:t>
      </w:r>
      <w:r w:rsidR="009853F5">
        <w:t xml:space="preserve"> </w:t>
      </w:r>
      <w:r w:rsidR="009853F5">
        <w:fldChar w:fldCharType="begin"/>
      </w:r>
      <w:r w:rsidR="009853F5">
        <w:instrText xml:space="preserve"> SEQ Figură \* ARABIC </w:instrText>
      </w:r>
      <w:r w:rsidR="009853F5">
        <w:fldChar w:fldCharType="separate"/>
      </w:r>
      <w:r w:rsidR="00435EAC">
        <w:rPr>
          <w:noProof/>
        </w:rPr>
        <w:t>8</w:t>
      </w:r>
      <w:r w:rsidR="009853F5">
        <w:fldChar w:fldCharType="end"/>
      </w:r>
      <w:r w:rsidR="009853F5">
        <w:t xml:space="preserve"> Similaritatea Cosinus</w:t>
      </w:r>
      <w:bookmarkEnd w:id="36"/>
    </w:p>
    <w:p w:rsidR="00C02CA0" w:rsidRDefault="00C02CA0" w:rsidP="006F229D">
      <w:pPr>
        <w:rPr>
          <w:rFonts w:cs="Times New Roman"/>
          <w:b/>
          <w:i/>
          <w:sz w:val="24"/>
          <w:szCs w:val="24"/>
        </w:rPr>
      </w:pPr>
    </w:p>
    <w:p w:rsidR="00C02CA0" w:rsidRPr="00C02CA0" w:rsidRDefault="00C02CA0" w:rsidP="00580A0F">
      <w:pPr>
        <w:jc w:val="both"/>
        <w:rPr>
          <w:rFonts w:cs="Times New Roman"/>
          <w:b/>
          <w:i/>
          <w:sz w:val="24"/>
          <w:szCs w:val="24"/>
        </w:rPr>
      </w:pPr>
      <w:r>
        <w:rPr>
          <w:rFonts w:cs="Times New Roman"/>
          <w:b/>
          <w:i/>
          <w:sz w:val="24"/>
          <w:szCs w:val="24"/>
        </w:rPr>
        <w:t>Cum funcționează Similaritatea Cosinus?</w:t>
      </w:r>
    </w:p>
    <w:p w:rsidR="006F229D" w:rsidRDefault="006F229D" w:rsidP="00580A0F">
      <w:pPr>
        <w:jc w:val="both"/>
      </w:pPr>
      <w:r w:rsidRPr="006F229D">
        <w:t>Să presupunem că aveți 3 documente bazate pe câțiva ju</w:t>
      </w:r>
      <w:r w:rsidR="00431995">
        <w:t>cători de cricket</w:t>
      </w:r>
      <w:r w:rsidR="0067127B">
        <w:t xml:space="preserve"> – Sachin, </w:t>
      </w:r>
      <w:r w:rsidRPr="006F229D">
        <w:t>Tendulkar și Dhoni. Două dintre documentele (A) și (B) sunt din paginile wikipedia de pe jucătorii respectivi, iar al treilea document (C) este un fragment mai mic din pagina de wikipedia a lui Dhoni.</w:t>
      </w:r>
    </w:p>
    <w:p w:rsidR="009853F5" w:rsidRDefault="0067127B" w:rsidP="009853F5">
      <w:pPr>
        <w:keepNext/>
        <w:jc w:val="center"/>
      </w:pPr>
      <w:r>
        <w:rPr>
          <w:noProof/>
          <w:lang w:val="en-US" w:eastAsia="en-US"/>
        </w:rPr>
        <w:lastRenderedPageBreak/>
        <w:drawing>
          <wp:inline distT="0" distB="0" distL="0" distR="0">
            <wp:extent cx="5153025" cy="3638453"/>
            <wp:effectExtent l="0" t="0" r="0" b="635"/>
            <wp:docPr id="36" name="Picture 36" descr="https://www.machinelearningplus.com/wp-content/uploads/2018/10/the_three_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machinelearningplus.com/wp-content/uploads/2018/10/the_three_document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1430" cy="3665570"/>
                    </a:xfrm>
                    <a:prstGeom prst="rect">
                      <a:avLst/>
                    </a:prstGeom>
                    <a:noFill/>
                    <a:ln>
                      <a:noFill/>
                    </a:ln>
                  </pic:spPr>
                </pic:pic>
              </a:graphicData>
            </a:graphic>
          </wp:inline>
        </w:drawing>
      </w:r>
    </w:p>
    <w:p w:rsidR="0067127B" w:rsidRDefault="00B85450" w:rsidP="009853F5">
      <w:pPr>
        <w:pStyle w:val="Caption"/>
        <w:jc w:val="center"/>
      </w:pPr>
      <w:bookmarkStart w:id="37" w:name="_Toc43818044"/>
      <w:r>
        <w:t>Figura</w:t>
      </w:r>
      <w:r w:rsidR="009853F5">
        <w:t xml:space="preserve"> </w:t>
      </w:r>
      <w:r w:rsidR="009853F5">
        <w:fldChar w:fldCharType="begin"/>
      </w:r>
      <w:r w:rsidR="009853F5">
        <w:instrText xml:space="preserve"> SEQ Figură \* ARABIC </w:instrText>
      </w:r>
      <w:r w:rsidR="009853F5">
        <w:fldChar w:fldCharType="separate"/>
      </w:r>
      <w:r w:rsidR="00435EAC">
        <w:rPr>
          <w:noProof/>
        </w:rPr>
        <w:t>9</w:t>
      </w:r>
      <w:r w:rsidR="009853F5">
        <w:fldChar w:fldCharType="end"/>
      </w:r>
      <w:r w:rsidR="009853F5">
        <w:t xml:space="preserve"> Cele 3 documente exemplu</w:t>
      </w:r>
      <w:bookmarkEnd w:id="37"/>
    </w:p>
    <w:p w:rsidR="0067127B" w:rsidRDefault="0067127B" w:rsidP="00580A0F">
      <w:pPr>
        <w:jc w:val="both"/>
      </w:pPr>
      <w:r>
        <w:t>După cum vedeți, toate cele trei documente sunt conectate printr-o temă comună - jocul Cricket.</w:t>
      </w:r>
    </w:p>
    <w:p w:rsidR="0067127B" w:rsidRDefault="0067127B" w:rsidP="00580A0F">
      <w:pPr>
        <w:jc w:val="both"/>
      </w:pPr>
      <w:r>
        <w:t>Obiectivul nostru este să estimăm cantitativ asemănarea dintre documente. Pentru o mai ușoară înțelegere, să luăm în considerare doar primele 3 cuvinte comune dintre documente: „Dhoni”, „Sachin” și „Cricket”. Ne-am aștepta ca Doc A și Doc C, adică cele două documente de pe Dhoni să aibă o similaritate mai mare față de Doc A și Doc B, deoarece, Doc C este, în esență este un fragment din Doc A însuși. Cu toate acestea, dacă mergem după numărul de cuvinte comune, cele două documente mai mari vor avea cele mai comune cuvinte și, prin urmare, vor fi apreciate ca fiind cele mai similare, ceea ce este exact ceea ce dorim să evităm. Rezultatele ar fi mai congruente atunci când vom folosi scorul de asemănare cosinus pentru a evalua similitudinea.</w:t>
      </w:r>
    </w:p>
    <w:p w:rsidR="0067127B" w:rsidRPr="0067127B" w:rsidRDefault="00D52438" w:rsidP="00580A0F">
      <w:pPr>
        <w:jc w:val="both"/>
      </w:pPr>
      <w:r>
        <w:t>Proiectăm documentele î</w:t>
      </w:r>
      <w:r w:rsidR="0067127B">
        <w:t>n un spațiu tri-dimensional,</w:t>
      </w:r>
      <w:r w:rsidR="0067127B" w:rsidRPr="0067127B">
        <w:t xml:space="preserve"> unde fiecare dimensiune este un număr de frecvență fie: „Sachin”, „Dhoni” sau „Cricket”. Când sunt reprezentate în acest spațiu, cele</w:t>
      </w:r>
      <w:r w:rsidR="0067127B">
        <w:t xml:space="preserve"> 3 documen</w:t>
      </w:r>
      <w:r>
        <w:t>te sunt reprezentate astfel ca î</w:t>
      </w:r>
      <w:r w:rsidR="0067127B">
        <w:t>n figura 8</w:t>
      </w:r>
      <w:r w:rsidR="00580A0F">
        <w:t>:</w:t>
      </w:r>
    </w:p>
    <w:p w:rsidR="00C237F3" w:rsidRDefault="00C237F3" w:rsidP="00EE4B67">
      <w:pPr>
        <w:pStyle w:val="NormalWeb"/>
        <w:shd w:val="clear" w:color="auto" w:fill="FFFFFF"/>
        <w:spacing w:before="0" w:beforeAutospacing="0" w:after="200" w:afterAutospacing="0" w:line="360" w:lineRule="auto"/>
        <w:rPr>
          <w:bCs/>
          <w:color w:val="202122"/>
          <w:sz w:val="22"/>
          <w:szCs w:val="22"/>
          <w:lang w:val="ro-RO"/>
        </w:rPr>
      </w:pPr>
    </w:p>
    <w:p w:rsidR="009853F5" w:rsidRDefault="0067127B" w:rsidP="009853F5">
      <w:pPr>
        <w:pStyle w:val="NormalWeb"/>
        <w:keepNext/>
        <w:shd w:val="clear" w:color="auto" w:fill="FFFFFF"/>
        <w:spacing w:before="120" w:beforeAutospacing="0" w:after="120" w:afterAutospacing="0"/>
        <w:jc w:val="center"/>
      </w:pPr>
      <w:r>
        <w:rPr>
          <w:noProof/>
        </w:rPr>
        <w:lastRenderedPageBreak/>
        <w:drawing>
          <wp:inline distT="0" distB="0" distL="0" distR="0" wp14:anchorId="6BC36AB4" wp14:editId="42E167AA">
            <wp:extent cx="5067300" cy="5401126"/>
            <wp:effectExtent l="0" t="0" r="0" b="9525"/>
            <wp:docPr id="37" name="Picture 37" descr="https://www.machinelearningplus.com/wp-content/uploads/2018/10/3d_proj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machinelearningplus.com/wp-content/uploads/2018/10/3d_projec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14702" cy="5451651"/>
                    </a:xfrm>
                    <a:prstGeom prst="rect">
                      <a:avLst/>
                    </a:prstGeom>
                    <a:noFill/>
                    <a:ln>
                      <a:noFill/>
                    </a:ln>
                  </pic:spPr>
                </pic:pic>
              </a:graphicData>
            </a:graphic>
          </wp:inline>
        </w:drawing>
      </w:r>
    </w:p>
    <w:p w:rsidR="0067127B" w:rsidRDefault="00B85450" w:rsidP="009853F5">
      <w:pPr>
        <w:pStyle w:val="Caption"/>
        <w:jc w:val="center"/>
      </w:pPr>
      <w:bookmarkStart w:id="38" w:name="_Toc43818045"/>
      <w:r>
        <w:t>Figura</w:t>
      </w:r>
      <w:r w:rsidR="009853F5">
        <w:t xml:space="preserve"> </w:t>
      </w:r>
      <w:r w:rsidR="009853F5">
        <w:fldChar w:fldCharType="begin"/>
      </w:r>
      <w:r w:rsidR="009853F5">
        <w:instrText xml:space="preserve"> SEQ Figură \* ARABIC </w:instrText>
      </w:r>
      <w:r w:rsidR="009853F5">
        <w:fldChar w:fldCharType="separate"/>
      </w:r>
      <w:r w:rsidR="00435EAC">
        <w:rPr>
          <w:noProof/>
        </w:rPr>
        <w:t>10</w:t>
      </w:r>
      <w:r w:rsidR="009853F5">
        <w:fldChar w:fldCharType="end"/>
      </w:r>
      <w:r w:rsidR="009853F5">
        <w:t xml:space="preserve"> Proiectarea Documentelor</w:t>
      </w:r>
      <w:bookmarkEnd w:id="38"/>
    </w:p>
    <w:p w:rsidR="0067127B" w:rsidRPr="00A57815" w:rsidRDefault="0067127B" w:rsidP="00580A0F">
      <w:pPr>
        <w:jc w:val="both"/>
        <w:rPr>
          <w:vertAlign w:val="superscript"/>
        </w:rPr>
      </w:pPr>
      <w:r>
        <w:t>După cum puteți vedea, documentul Dhoni_Small și principalul document Dhoni sunt orientate mai aproape împreună în spațiul 3-D, chiar dacă sunt departe de magni</w:t>
      </w:r>
      <w:r w:rsidR="00431995">
        <w:t>tudine</w:t>
      </w:r>
      <w:r>
        <w:t>. Se dovedește, cu cât documentele sunt mai aproape de unghi, cu atât este mai mare similaritatea cosinus.</w:t>
      </w:r>
      <w:r w:rsidR="00070D06">
        <w:t>”</w:t>
      </w:r>
      <w:r w:rsidR="00A57815">
        <w:rPr>
          <w:vertAlign w:val="superscript"/>
        </w:rPr>
        <w:t>[</w:t>
      </w:r>
      <w:r w:rsidR="002A1321">
        <w:rPr>
          <w:vertAlign w:val="superscript"/>
        </w:rPr>
        <w:t>10</w:t>
      </w:r>
      <w:r w:rsidR="00A57815">
        <w:rPr>
          <w:vertAlign w:val="superscript"/>
        </w:rPr>
        <w:t>]</w:t>
      </w:r>
    </w:p>
    <w:p w:rsidR="00C02CA0" w:rsidRDefault="00C02CA0" w:rsidP="00580A0F">
      <w:pPr>
        <w:jc w:val="both"/>
      </w:pPr>
      <w:r>
        <w:t>Concluzionând, similaritatea cosinus este o metodă excelentă daca dorim să utilizăm o metrică de similaritate care poate ajuta la clusterizarea sau clasificarea documentelor.</w:t>
      </w:r>
    </w:p>
    <w:p w:rsidR="00A57815" w:rsidRDefault="00A57815" w:rsidP="00A57815">
      <w:pPr>
        <w:pStyle w:val="Heading2"/>
      </w:pPr>
      <w:bookmarkStart w:id="39" w:name="_Toc43816633"/>
      <w:r>
        <w:t>RoBERTa</w:t>
      </w:r>
      <w:bookmarkEnd w:id="39"/>
    </w:p>
    <w:p w:rsidR="00A57815" w:rsidRDefault="00A57815" w:rsidP="00580A0F">
      <w:pPr>
        <w:jc w:val="both"/>
      </w:pPr>
      <w:r>
        <w:t xml:space="preserve">RoBERTa se bazează pe strategia de mascare a limbii BERT, în care sistemul învață să prezice secțiuni de text ascunse în mod intenționat în exemple de limbă altfel </w:t>
      </w:r>
      <w:r w:rsidR="00431995">
        <w:t>neadnotate</w:t>
      </w:r>
      <w:r>
        <w:t>. RoBERTa, care a fost implementat în PyTorch, modifică hiperparametrele cheie în OAR, inclusiv elim</w:t>
      </w:r>
      <w:r w:rsidR="003A0631">
        <w:t>inarea obiectivului de pre-antrenare</w:t>
      </w:r>
      <w:r>
        <w:t xml:space="preserve"> a următoarei propoziții a lui BERT și formarea cu mini-loturi și rate de învățare mult mai </w:t>
      </w:r>
      <w:r>
        <w:lastRenderedPageBreak/>
        <w:t xml:space="preserve">mari. Acest lucru permite </w:t>
      </w:r>
      <w:r w:rsidR="003A0631">
        <w:t xml:space="preserve">modelului </w:t>
      </w:r>
      <w:r>
        <w:t xml:space="preserve">să îmbunătățească obiectivul de modelare a limbajului mascat în comparație cu BERT și duce la o mai bună performanță a sarcinilor în aval. De asemenea, explorăm instruirea RoBERTa pe un ordin de mărime mai multe date decât OAR, pentru o perioadă mai lungă de timp. Am utilizat seturi de date NLP existente </w:t>
      </w:r>
      <w:r w:rsidR="00431995">
        <w:t>neadnotate</w:t>
      </w:r>
      <w:r>
        <w:t>, precum și CC-News, un set nou extras din articole de știri publice.</w:t>
      </w:r>
    </w:p>
    <w:p w:rsidR="00244FEA" w:rsidRPr="00244FEA" w:rsidRDefault="00A57815" w:rsidP="00244FEA">
      <w:pPr>
        <w:jc w:val="both"/>
        <w:rPr>
          <w:vertAlign w:val="superscript"/>
        </w:rPr>
      </w:pPr>
      <w:r>
        <w:t>După implementarea acestor modifică</w:t>
      </w:r>
      <w:r w:rsidR="003A0631">
        <w:t>ri de proiectare, modelul</w:t>
      </w:r>
      <w:r>
        <w:t xml:space="preserve"> a furnizat performanțe de ultimă generație la sarcinile MNLI, QNLI, RTE, STS-B și RACE și o îmbunătățire a performanței considerabilă pe etalonul GLUE. Cu un scor de 88,5, RoBERTa a ajuns pe poziția superioară pe clasamentul GLUE, egalând performanțele liderului anterior, XLNet-Large. Aceste rezultate subliniază importanța alegerilor de proiectare neexplorate anterior în formarea OART și ajută la dezangajarea contribuțiilor relative ale mărimii datelor, a timpului de pregătire și a obiectivelor de preliminare.</w:t>
      </w:r>
      <w:r w:rsidR="003A0631">
        <w:t>”</w:t>
      </w:r>
      <w:r w:rsidR="003A0631">
        <w:rPr>
          <w:vertAlign w:val="superscript"/>
        </w:rPr>
        <w:t>[11]</w:t>
      </w:r>
      <w:r w:rsidR="00244FEA">
        <w:t xml:space="preserve"> </w:t>
      </w:r>
    </w:p>
    <w:p w:rsidR="00A57815" w:rsidRPr="0067127B" w:rsidRDefault="00A57815" w:rsidP="0067127B"/>
    <w:p w:rsidR="004E3B92" w:rsidRPr="007E4842" w:rsidRDefault="00EE4B67">
      <w:pPr>
        <w:pStyle w:val="Heading1"/>
        <w:pageBreakBefore/>
      </w:pPr>
      <w:bookmarkStart w:id="40" w:name="_Toc43816634"/>
      <w:r>
        <w:lastRenderedPageBreak/>
        <w:t>Design si implementare</w:t>
      </w:r>
      <w:bookmarkEnd w:id="40"/>
    </w:p>
    <w:p w:rsidR="004E3B92" w:rsidRPr="007E4842" w:rsidRDefault="004E3B92">
      <w:pPr>
        <w:jc w:val="both"/>
      </w:pPr>
    </w:p>
    <w:p w:rsidR="004E3B92" w:rsidRDefault="00BD3B2B">
      <w:pPr>
        <w:pStyle w:val="Heading2"/>
      </w:pPr>
      <w:bookmarkStart w:id="41" w:name="_Toc43816635"/>
      <w:r>
        <w:t>Descrierea dataset-ului</w:t>
      </w:r>
      <w:bookmarkEnd w:id="41"/>
    </w:p>
    <w:p w:rsidR="002A7205" w:rsidRDefault="00D52438" w:rsidP="00580A0F">
      <w:pPr>
        <w:jc w:val="both"/>
      </w:pPr>
      <w:r>
        <w:t>Î</w:t>
      </w:r>
      <w:r w:rsidR="00BD3B2B">
        <w:t>n aceas</w:t>
      </w:r>
      <w:r w:rsidR="002A7205">
        <w:t>ta lucrare, am folosit 1 dataset</w:t>
      </w:r>
      <w:r w:rsidR="00BD3B2B">
        <w:t xml:space="preserve"> pentru antrena</w:t>
      </w:r>
      <w:r w:rsidR="002A7205">
        <w:t>rea modelelor BERT respectiv RoBERTa</w:t>
      </w:r>
      <w:r w:rsidR="006D1A5A">
        <w:t>, ș</w:t>
      </w:r>
      <w:r w:rsidR="00A84E1C">
        <w:t>i 1 data set pentru modelul Tf-idf &amp; GloVe.</w:t>
      </w:r>
    </w:p>
    <w:p w:rsidR="00BD3B2B" w:rsidRDefault="00BD3B2B" w:rsidP="00580A0F">
      <w:pPr>
        <w:jc w:val="both"/>
      </w:pPr>
      <w:r>
        <w:t xml:space="preserve"> Primul dataset</w:t>
      </w:r>
      <w:r w:rsidR="002A7205">
        <w:t xml:space="preserve"> pe care BERT&amp;RoBERTa au fost antrenate</w:t>
      </w:r>
      <w:r>
        <w:t xml:space="preserve"> a fost corpusul SNLI, dataset ce </w:t>
      </w:r>
      <w:r w:rsidR="00431995">
        <w:t>conține</w:t>
      </w:r>
      <w:r>
        <w:t xml:space="preserve"> 570.000 </w:t>
      </w:r>
      <w:r w:rsidRPr="00BD3B2B">
        <w:t>perechi de propoziții în limba engleză, scrise de om, etichetat</w:t>
      </w:r>
      <w:r>
        <w:t>e</w:t>
      </w:r>
      <w:r w:rsidRPr="00BD3B2B">
        <w:t xml:space="preserve"> manual pentru o clasifica</w:t>
      </w:r>
      <w:r>
        <w:t xml:space="preserve">re echilibrată cu etichetele </w:t>
      </w:r>
      <w:r w:rsidR="00431995">
        <w:t>legătura</w:t>
      </w:r>
      <w:r>
        <w:t xml:space="preserve">, </w:t>
      </w:r>
      <w:r w:rsidR="00431995">
        <w:t>contradicție</w:t>
      </w:r>
      <w:r>
        <w:t>, neutru.</w:t>
      </w:r>
    </w:p>
    <w:p w:rsidR="00B85450" w:rsidRDefault="00BD3B2B" w:rsidP="00B85450">
      <w:pPr>
        <w:keepNext/>
      </w:pPr>
      <w:r>
        <w:rPr>
          <w:noProof/>
          <w:lang w:val="en-US" w:eastAsia="en-US"/>
        </w:rPr>
        <w:drawing>
          <wp:inline distT="0" distB="0" distL="0" distR="0">
            <wp:extent cx="5724525" cy="17526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1752600"/>
                    </a:xfrm>
                    <a:prstGeom prst="rect">
                      <a:avLst/>
                    </a:prstGeom>
                    <a:noFill/>
                    <a:ln>
                      <a:noFill/>
                    </a:ln>
                  </pic:spPr>
                </pic:pic>
              </a:graphicData>
            </a:graphic>
          </wp:inline>
        </w:drawing>
      </w:r>
    </w:p>
    <w:p w:rsidR="00BD3B2B" w:rsidRDefault="00B85450" w:rsidP="00B85450">
      <w:pPr>
        <w:pStyle w:val="Caption"/>
        <w:jc w:val="center"/>
      </w:pPr>
      <w:r>
        <w:t xml:space="preserve">Figura </w:t>
      </w:r>
      <w:r>
        <w:fldChar w:fldCharType="begin"/>
      </w:r>
      <w:r>
        <w:instrText xml:space="preserve"> SEQ Figură \* ARABIC </w:instrText>
      </w:r>
      <w:r>
        <w:fldChar w:fldCharType="separate"/>
      </w:r>
      <w:r w:rsidR="00435EAC">
        <w:rPr>
          <w:noProof/>
        </w:rPr>
        <w:t>11</w:t>
      </w:r>
      <w:r>
        <w:fldChar w:fldCharType="end"/>
      </w:r>
      <w:r>
        <w:t xml:space="preserve"> Sample din dataset</w:t>
      </w:r>
    </w:p>
    <w:p w:rsidR="002A7205" w:rsidRDefault="00BD3B2B" w:rsidP="00580A0F">
      <w:pPr>
        <w:jc w:val="both"/>
      </w:pPr>
      <w:r>
        <w:t xml:space="preserve">Al doilea dataset este reprezentat de </w:t>
      </w:r>
      <w:r w:rsidR="00431995">
        <w:t>către</w:t>
      </w:r>
      <w:r>
        <w:t xml:space="preserve"> corpusul MultiNLI.</w:t>
      </w:r>
    </w:p>
    <w:p w:rsidR="00BD3B2B" w:rsidRDefault="00BD3B2B" w:rsidP="00580A0F">
      <w:pPr>
        <w:jc w:val="both"/>
      </w:pPr>
      <w:r w:rsidRPr="00BD3B2B">
        <w:t>Corpusul Multi-Genre Natura</w:t>
      </w:r>
      <w:r w:rsidR="00932910">
        <w:t xml:space="preserve">l Language Inference (MultiNLI) </w:t>
      </w:r>
      <w:r w:rsidRPr="00BD3B2B">
        <w:t>este o colecție de 433 k de perechi de propoziții adnotate cu informații legate de text. Corpusul este modelat pe corpusul SNLI, dar diferă prin faptul că acoperă o serie de genuri de texte vorbite și scrise și susține o evaluare distinctivă a generalizării între genuri. Corpusul a servit drept bază pentru sarcina comună a Atelierului RepEval 2017 la EMNLP din Copenhaga.</w:t>
      </w:r>
      <w:r w:rsidR="002A7205">
        <w:t xml:space="preserve"> </w:t>
      </w:r>
    </w:p>
    <w:p w:rsidR="002A7205" w:rsidRDefault="002A7205" w:rsidP="00580A0F">
      <w:pPr>
        <w:jc w:val="both"/>
      </w:pPr>
      <w:r>
        <w:t xml:space="preserve">Aceste modele au fost furnizate de </w:t>
      </w:r>
      <w:r w:rsidR="00431995">
        <w:t>către o librărie extern</w:t>
      </w:r>
      <w:r>
        <w:t>ă, procesul de antrenare propriu zis durând extraordinar de mult.</w:t>
      </w:r>
    </w:p>
    <w:p w:rsidR="00932910" w:rsidRDefault="00D52438" w:rsidP="00580A0F">
      <w:pPr>
        <w:jc w:val="both"/>
      </w:pPr>
      <w:r>
        <w:t>Î</w:t>
      </w:r>
      <w:r w:rsidR="00932910">
        <w:t xml:space="preserve">n final, modele au fost tunate fin folosind un ultim dataset, și anume STS benchmark dataset. </w:t>
      </w:r>
      <w:r w:rsidR="00932910" w:rsidRPr="00932910">
        <w:t>STS Benchmark cuprinde o selecție a seturilor de date engleze utilizate în sarcinile STS organizate în contextul SemEval între 2012 și 2017. Selecția de seturi de date include text din titluri de imagine, titluri de știri și forumuri pentru utilizatori.</w:t>
      </w:r>
    </w:p>
    <w:p w:rsidR="00932910" w:rsidRDefault="00EA52C7" w:rsidP="00580A0F">
      <w:pPr>
        <w:jc w:val="both"/>
      </w:pPr>
      <w:r>
        <w:lastRenderedPageBreak/>
        <w:t>Aceste modele au fost an</w:t>
      </w:r>
      <w:r w:rsidR="002A7205">
        <w:t xml:space="preserve">trenate pe 3 seturi, </w:t>
      </w:r>
      <w:r w:rsidR="00431995">
        <w:t>deoarece</w:t>
      </w:r>
      <w:r w:rsidR="002A7205">
        <w:t xml:space="preserve"> RoBERTa</w:t>
      </w:r>
      <w:r w:rsidR="006D1A5A">
        <w:t xml:space="preserve"> cat ș</w:t>
      </w:r>
      <w:r>
        <w:t xml:space="preserve">i BERT produc Word-Embeddings relativ slabe daca acestea nu sunt antrenate. </w:t>
      </w:r>
    </w:p>
    <w:p w:rsidR="00A84E1C" w:rsidRDefault="00A84E1C" w:rsidP="00BD3B2B"/>
    <w:p w:rsidR="009853F5" w:rsidRDefault="00A84E1C" w:rsidP="009853F5">
      <w:pPr>
        <w:keepNext/>
        <w:jc w:val="center"/>
      </w:pPr>
      <w:r>
        <w:rPr>
          <w:noProof/>
          <w:lang w:val="en-US" w:eastAsia="en-US"/>
        </w:rPr>
        <w:drawing>
          <wp:inline distT="0" distB="0" distL="0" distR="0">
            <wp:extent cx="6191885" cy="1234263"/>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80999" cy="1252027"/>
                    </a:xfrm>
                    <a:prstGeom prst="rect">
                      <a:avLst/>
                    </a:prstGeom>
                    <a:noFill/>
                    <a:ln>
                      <a:noFill/>
                    </a:ln>
                  </pic:spPr>
                </pic:pic>
              </a:graphicData>
            </a:graphic>
          </wp:inline>
        </w:drawing>
      </w:r>
    </w:p>
    <w:p w:rsidR="00A84E1C" w:rsidRDefault="009853F5" w:rsidP="009853F5">
      <w:pPr>
        <w:pStyle w:val="Caption"/>
        <w:jc w:val="center"/>
      </w:pPr>
      <w:bookmarkStart w:id="42" w:name="_Toc43818046"/>
      <w:r>
        <w:t>F</w:t>
      </w:r>
      <w:r w:rsidR="00B85450">
        <w:t>igura</w:t>
      </w:r>
      <w:r>
        <w:t xml:space="preserve"> </w:t>
      </w:r>
      <w:r>
        <w:fldChar w:fldCharType="begin"/>
      </w:r>
      <w:r>
        <w:instrText xml:space="preserve"> SEQ Figură \* ARABIC </w:instrText>
      </w:r>
      <w:r>
        <w:fldChar w:fldCharType="separate"/>
      </w:r>
      <w:r w:rsidR="00435EAC">
        <w:rPr>
          <w:noProof/>
        </w:rPr>
        <w:t>12</w:t>
      </w:r>
      <w:r>
        <w:fldChar w:fldCharType="end"/>
      </w:r>
      <w:r>
        <w:t xml:space="preserve"> Detalii dataset </w:t>
      </w:r>
      <w:r w:rsidR="00510CD0">
        <w:t>STSBenchmark</w:t>
      </w:r>
      <w:bookmarkEnd w:id="42"/>
    </w:p>
    <w:p w:rsidR="00427A15" w:rsidRDefault="00431995" w:rsidP="00580A0F">
      <w:pPr>
        <w:jc w:val="both"/>
      </w:pPr>
      <w:r>
        <w:t>După</w:t>
      </w:r>
      <w:r w:rsidR="00427A15">
        <w:t xml:space="preserve"> cum putem observa din Figura 10, STS</w:t>
      </w:r>
      <w:r w:rsidR="00A84E1C">
        <w:t>benchmark conține un numă</w:t>
      </w:r>
      <w:r w:rsidR="00427A15">
        <w:t>r de 5749</w:t>
      </w:r>
      <w:r w:rsidR="00A84E1C">
        <w:t xml:space="preserve"> de propoziții pentru antrenare și 1500 de propoziții pentru dev. Aceasta este u</w:t>
      </w:r>
      <w:r w:rsidR="00D52438">
        <w:t>n dataset bineînțeles împărțit î</w:t>
      </w:r>
      <w:r w:rsidR="00A84E1C">
        <w:t>n 3 module, după clasicele procentaje de 70%, 15%, 15% pentru train, dev si test.</w:t>
      </w:r>
    </w:p>
    <w:p w:rsidR="002A7205" w:rsidRDefault="002A7205" w:rsidP="00580A0F">
      <w:pPr>
        <w:jc w:val="both"/>
      </w:pPr>
      <w:r>
        <w:t>Modelul GloVE, a fost p</w:t>
      </w:r>
      <w:r w:rsidR="00431995">
        <w:t>re dispus de asemenea de o libră</w:t>
      </w:r>
      <w:r>
        <w:t>rie externa, si antrenat folosind un dataset cu frecventa cuvintelor de pe site ul Wikipedia.</w:t>
      </w:r>
    </w:p>
    <w:p w:rsidR="001A1E17" w:rsidRDefault="001A1E17" w:rsidP="00BD3B2B"/>
    <w:p w:rsidR="00427A15" w:rsidRDefault="00427A15" w:rsidP="00580A0F">
      <w:pPr>
        <w:jc w:val="both"/>
        <w:rPr>
          <w:b/>
          <w:i/>
        </w:rPr>
      </w:pPr>
      <w:r>
        <w:rPr>
          <w:b/>
          <w:i/>
        </w:rPr>
        <w:t>Ce este un epoch?</w:t>
      </w:r>
    </w:p>
    <w:p w:rsidR="001A1E17" w:rsidRPr="00232487" w:rsidRDefault="00232487" w:rsidP="00580A0F">
      <w:pPr>
        <w:jc w:val="both"/>
        <w:rPr>
          <w:vertAlign w:val="superscript"/>
        </w:rPr>
      </w:pPr>
      <w:r>
        <w:t>„</w:t>
      </w:r>
      <w:r w:rsidR="00427A15">
        <w:t xml:space="preserve">Un Epoch se întâmplă atunci când un întreg set de date este transmis înainte și înapoi prin rețeaua neuronală o singură dată. Din moment ce o epocă este prea mare pentru a se alimenta computerului, </w:t>
      </w:r>
      <w:r w:rsidR="00431995">
        <w:t>trebuie î</w:t>
      </w:r>
      <w:r w:rsidR="001A1E17">
        <w:t xml:space="preserve">mpărțit </w:t>
      </w:r>
      <w:r w:rsidR="00427A15">
        <w:t>în câteva mai mici loturi. Pe măsură ce numărul de epoci crește, se modifică mai multe ori greutatea în rețea neuronală și curba merge de la adecvarea la cea optimă la cea superioară.</w:t>
      </w:r>
      <w:r>
        <w:t>”</w:t>
      </w:r>
      <w:r>
        <w:rPr>
          <w:vertAlign w:val="superscript"/>
        </w:rPr>
        <w:t>[13]</w:t>
      </w:r>
    </w:p>
    <w:p w:rsidR="00F501CB" w:rsidRDefault="001A1E17" w:rsidP="00580A0F">
      <w:pPr>
        <w:jc w:val="both"/>
      </w:pPr>
      <w:r>
        <w:t>M</w:t>
      </w:r>
      <w:r w:rsidR="00920D11">
        <w:t xml:space="preserve">odelele au </w:t>
      </w:r>
      <w:r>
        <w:t xml:space="preserve"> fost antrenat</w:t>
      </w:r>
      <w:r w:rsidR="00431995">
        <w:t>e pe un numă</w:t>
      </w:r>
      <w:r w:rsidR="00920D11">
        <w:t xml:space="preserve">r diferit de epochs, salvate </w:t>
      </w:r>
      <w:r>
        <w:t xml:space="preserve">temporar de fiecare dată după fiecare epoch, în cazul în care pierderea validării scădea comparată cu cea anterioară, cu un batch size de </w:t>
      </w:r>
      <w:r w:rsidR="00920D11">
        <w:t>16/</w:t>
      </w:r>
      <w:r>
        <w:t>32 de valori.</w:t>
      </w:r>
    </w:p>
    <w:p w:rsidR="00510CD0" w:rsidRDefault="00251897" w:rsidP="00510CD0">
      <w:pPr>
        <w:keepNext/>
        <w:jc w:val="center"/>
      </w:pPr>
      <w:r>
        <w:rPr>
          <w:noProof/>
          <w:lang w:val="en-US" w:eastAsia="en-US"/>
        </w:rPr>
        <w:lastRenderedPageBreak/>
        <w:drawing>
          <wp:inline distT="0" distB="0" distL="0" distR="0">
            <wp:extent cx="3705225" cy="2647950"/>
            <wp:effectExtent l="0" t="0" r="9525" b="0"/>
            <wp:docPr id="48" name="Picture 48" descr="What is epochs in machine learning?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What is epochs in machine learning? - Quor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5225" cy="2647950"/>
                    </a:xfrm>
                    <a:prstGeom prst="rect">
                      <a:avLst/>
                    </a:prstGeom>
                    <a:noFill/>
                    <a:ln>
                      <a:noFill/>
                    </a:ln>
                  </pic:spPr>
                </pic:pic>
              </a:graphicData>
            </a:graphic>
          </wp:inline>
        </w:drawing>
      </w:r>
    </w:p>
    <w:p w:rsidR="00251897" w:rsidRDefault="00B85450" w:rsidP="00510CD0">
      <w:pPr>
        <w:pStyle w:val="Caption"/>
        <w:jc w:val="center"/>
      </w:pPr>
      <w:bookmarkStart w:id="43" w:name="_Toc43818047"/>
      <w:r>
        <w:t>Figura</w:t>
      </w:r>
      <w:r w:rsidR="00510CD0">
        <w:t xml:space="preserve"> </w:t>
      </w:r>
      <w:r w:rsidR="00510CD0">
        <w:fldChar w:fldCharType="begin"/>
      </w:r>
      <w:r w:rsidR="00510CD0">
        <w:instrText xml:space="preserve"> SEQ Figură \* ARABIC </w:instrText>
      </w:r>
      <w:r w:rsidR="00510CD0">
        <w:fldChar w:fldCharType="separate"/>
      </w:r>
      <w:r w:rsidR="00435EAC">
        <w:rPr>
          <w:noProof/>
        </w:rPr>
        <w:t>13</w:t>
      </w:r>
      <w:r w:rsidR="00510CD0">
        <w:fldChar w:fldCharType="end"/>
      </w:r>
      <w:r w:rsidR="00510CD0">
        <w:t xml:space="preserve"> Grafic Acuratețe Model</w:t>
      </w:r>
      <w:bookmarkEnd w:id="43"/>
    </w:p>
    <w:p w:rsidR="007C1B93" w:rsidRDefault="007C1B93" w:rsidP="00427A15"/>
    <w:p w:rsidR="00A84E1C" w:rsidRDefault="00A84E1C" w:rsidP="00A84E1C">
      <w:pPr>
        <w:pStyle w:val="Heading2"/>
      </w:pPr>
      <w:bookmarkStart w:id="44" w:name="_Toc43816636"/>
      <w:r>
        <w:t>Antrenare</w:t>
      </w:r>
      <w:r w:rsidR="005B6E02">
        <w:t xml:space="preserve"> și rezultate</w:t>
      </w:r>
      <w:bookmarkEnd w:id="44"/>
    </w:p>
    <w:p w:rsidR="00B529CF" w:rsidRDefault="00E921F1" w:rsidP="00E921F1">
      <w:pPr>
        <w:pStyle w:val="Heading3"/>
      </w:pPr>
      <w:bookmarkStart w:id="45" w:name="_Toc43816637"/>
      <w:r>
        <w:t>WordEmbeddings folosind GloVe + tf/idf.</w:t>
      </w:r>
      <w:bookmarkEnd w:id="45"/>
    </w:p>
    <w:p w:rsidR="00510CD0" w:rsidRDefault="00B529CF" w:rsidP="00510CD0">
      <w:pPr>
        <w:keepNext/>
        <w:jc w:val="center"/>
      </w:pPr>
      <w:r>
        <w:rPr>
          <w:noProof/>
          <w:lang w:val="en-US" w:eastAsia="en-US"/>
        </w:rPr>
        <w:drawing>
          <wp:inline distT="0" distB="0" distL="0" distR="0">
            <wp:extent cx="6067425" cy="3442582"/>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83116" cy="3451485"/>
                    </a:xfrm>
                    <a:prstGeom prst="rect">
                      <a:avLst/>
                    </a:prstGeom>
                    <a:noFill/>
                    <a:ln>
                      <a:noFill/>
                    </a:ln>
                  </pic:spPr>
                </pic:pic>
              </a:graphicData>
            </a:graphic>
          </wp:inline>
        </w:drawing>
      </w:r>
    </w:p>
    <w:p w:rsidR="00E921F1" w:rsidRPr="00510CD0" w:rsidRDefault="00B85450" w:rsidP="00510CD0">
      <w:pPr>
        <w:pStyle w:val="Caption"/>
        <w:jc w:val="center"/>
        <w:rPr>
          <w:lang w:val="en-US"/>
        </w:rPr>
      </w:pPr>
      <w:bookmarkStart w:id="46" w:name="_Toc43818048"/>
      <w:r>
        <w:t>Figura</w:t>
      </w:r>
      <w:r w:rsidR="00510CD0">
        <w:t xml:space="preserve"> </w:t>
      </w:r>
      <w:r w:rsidR="00510CD0">
        <w:fldChar w:fldCharType="begin"/>
      </w:r>
      <w:r w:rsidR="00510CD0">
        <w:instrText xml:space="preserve"> SEQ Figură \* ARABIC </w:instrText>
      </w:r>
      <w:r w:rsidR="00510CD0">
        <w:fldChar w:fldCharType="separate"/>
      </w:r>
      <w:r w:rsidR="00435EAC">
        <w:rPr>
          <w:noProof/>
        </w:rPr>
        <w:t>14</w:t>
      </w:r>
      <w:r w:rsidR="00510CD0">
        <w:fldChar w:fldCharType="end"/>
      </w:r>
      <w:r w:rsidR="00510CD0">
        <w:t xml:space="preserve"> Model Antrenare GloVe-TfIdf</w:t>
      </w:r>
      <w:bookmarkEnd w:id="46"/>
    </w:p>
    <w:p w:rsidR="00920D11" w:rsidRDefault="00920D11" w:rsidP="00580A0F">
      <w:pPr>
        <w:jc w:val="both"/>
      </w:pPr>
      <w:r>
        <w:t>Am folosit un batch size de valoare 32, citind bineînțeles dataset-ul</w:t>
      </w:r>
      <w:r w:rsidR="002A7205">
        <w:t xml:space="preserve"> Wikipedia Document Frequencies</w:t>
      </w:r>
      <w:r>
        <w:t>.</w:t>
      </w:r>
    </w:p>
    <w:p w:rsidR="00920D11" w:rsidRDefault="00D52438" w:rsidP="00580A0F">
      <w:pPr>
        <w:jc w:val="both"/>
      </w:pPr>
      <w:r>
        <w:lastRenderedPageBreak/>
        <w:t>Modelul a fost salvat î</w:t>
      </w:r>
      <w:r w:rsidR="00920D11">
        <w:t>n folder-ul de output deîndată ce acesta a fost antrenat.</w:t>
      </w:r>
    </w:p>
    <w:p w:rsidR="00920D11" w:rsidRDefault="00920D11" w:rsidP="00580A0F">
      <w:pPr>
        <w:jc w:val="both"/>
      </w:pPr>
      <w:r>
        <w:t xml:space="preserve">Am folosit ca algoritm de producere a word embeddings GloVe, am </w:t>
      </w:r>
      <w:r w:rsidR="00F501CB">
        <w:t>descărcat</w:t>
      </w:r>
      <w:r>
        <w:t xml:space="preserve"> GloVe și în conformitate cu acesta am produs maparea token-urilor la </w:t>
      </w:r>
      <w:r w:rsidR="00F501CB">
        <w:t>tradiționalul</w:t>
      </w:r>
      <w:r>
        <w:t xml:space="preserve"> word embedding.</w:t>
      </w:r>
    </w:p>
    <w:p w:rsidR="00F501CB" w:rsidRDefault="00920D11" w:rsidP="00580A0F">
      <w:pPr>
        <w:jc w:val="both"/>
      </w:pPr>
      <w:r>
        <w:t>După care, am calculat greutățile word embeddings-urilor folosind valorile IDF (Inverse Document Frequency)</w:t>
      </w:r>
      <w:r w:rsidR="0013471B">
        <w:t xml:space="preserve"> generate, </w:t>
      </w:r>
      <w:r w:rsidR="00F501CB">
        <w:t>citind</w:t>
      </w:r>
      <w:r w:rsidR="0013471B">
        <w:t xml:space="preserve"> de pe toate liniile valorile </w:t>
      </w:r>
      <w:r w:rsidR="00F501CB">
        <w:t>frecvențelor</w:t>
      </w:r>
      <w:r w:rsidR="0013471B">
        <w:t>. Pentru aceste valori, am</w:t>
      </w:r>
      <w:r w:rsidR="00D52438">
        <w:t xml:space="preserve"> folosit un document Wikipedia î</w:t>
      </w:r>
      <w:r w:rsidR="0013471B">
        <w:t xml:space="preserve">n care acestea erau numerotate, pentru simplitate. Pentru fiecare cuvânt </w:t>
      </w:r>
      <w:r w:rsidR="00F501CB">
        <w:t>din vocabularul tokenizer-ului, trebuie specificata o valoare a greutății, care apoi e</w:t>
      </w:r>
      <w:r w:rsidR="00E921F1">
        <w:t>ste înmulțită cu aceea valoare.</w:t>
      </w:r>
    </w:p>
    <w:p w:rsidR="00F501CB" w:rsidRDefault="00F501CB" w:rsidP="00580A0F">
      <w:pPr>
        <w:jc w:val="both"/>
      </w:pPr>
      <w:r>
        <w:t xml:space="preserve">Am inițializat modelul folosind clasa WordWeights, </w:t>
      </w:r>
      <w:r w:rsidR="00510CD0">
        <w:t>după</w:t>
      </w:r>
      <w:r>
        <w:t xml:space="preserve"> care am aplicat mean pooling </w:t>
      </w:r>
      <w:r w:rsidR="003F6882">
        <w:t xml:space="preserve">pentru a </w:t>
      </w:r>
      <w:r w:rsidR="00510CD0">
        <w:t>obține</w:t>
      </w:r>
      <w:r w:rsidR="003F6882">
        <w:t xml:space="preserve"> un sentence vec</w:t>
      </w:r>
      <w:r>
        <w:t xml:space="preserve">tor de </w:t>
      </w:r>
      <w:r w:rsidR="003F6882">
        <w:t>mărime</w:t>
      </w:r>
      <w:r>
        <w:t xml:space="preserve"> fixa. </w:t>
      </w:r>
      <w:r w:rsidR="003F6882">
        <w:t>Deoarece</w:t>
      </w:r>
      <w:r>
        <w:t xml:space="preserve"> am folosit mean-pooling, am fost nevoit să implementez 2 </w:t>
      </w:r>
      <w:r w:rsidR="003F6882">
        <w:t>rețele</w:t>
      </w:r>
      <w:r>
        <w:t xml:space="preserve"> neuronale</w:t>
      </w:r>
      <w:r w:rsidR="00244FEA">
        <w:t xml:space="preserve"> DAN</w:t>
      </w:r>
      <w:r w:rsidR="001B3278">
        <w:t xml:space="preserve"> de tipul feed-forward, m</w:t>
      </w:r>
      <w:r w:rsidR="003F6882">
        <w:t>ean-pooling</w:t>
      </w:r>
      <w:r w:rsidR="006D1A5A">
        <w:t xml:space="preserve"> ș</w:t>
      </w:r>
      <w:r w:rsidR="001B3278">
        <w:t xml:space="preserve">i aceste rețele </w:t>
      </w:r>
      <w:r w:rsidR="007C1B93">
        <w:t>produc împreună</w:t>
      </w:r>
      <w:r w:rsidR="003F6882">
        <w:t xml:space="preserve"> astfel o clasificare mult mai buna a respectivelor propoziții, pentru a putea fi puse în vectorii respectivi. Acestea sunt antrenamente în plus, pentru o prezicere a rezultatului final mai bună.</w:t>
      </w:r>
      <w:r w:rsidR="00BC497C">
        <w:t xml:space="preserve"> </w:t>
      </w:r>
    </w:p>
    <w:p w:rsidR="001B3278" w:rsidRDefault="001B3278" w:rsidP="00580A0F">
      <w:pPr>
        <w:jc w:val="both"/>
      </w:pPr>
      <w:r w:rsidRPr="001B3278">
        <w:t>Un model profund neordonat, care obține o acuratețe de ultimă generație la sarcinile și sarcinile la nivel de document, cu foarte puțin timp de pregătire funcționează în trei etape:</w:t>
      </w:r>
      <w:r>
        <w:t xml:space="preserve"> </w:t>
      </w:r>
    </w:p>
    <w:p w:rsidR="001B3278" w:rsidRDefault="001B3278" w:rsidP="00CB6B15">
      <w:pPr>
        <w:pStyle w:val="ListParagraph"/>
        <w:numPr>
          <w:ilvl w:val="0"/>
          <w:numId w:val="30"/>
        </w:numPr>
        <w:jc w:val="both"/>
      </w:pPr>
      <w:r>
        <w:t>preluată</w:t>
      </w:r>
      <w:r w:rsidRPr="001B3278">
        <w:t xml:space="preserve"> media vectorială a încorporărilor asociate cu </w:t>
      </w:r>
      <w:r>
        <w:t>o secvență de intrare de tokens.</w:t>
      </w:r>
    </w:p>
    <w:p w:rsidR="001B3278" w:rsidRDefault="001B3278" w:rsidP="00CB6B15">
      <w:pPr>
        <w:pStyle w:val="ListParagraph"/>
        <w:numPr>
          <w:ilvl w:val="0"/>
          <w:numId w:val="30"/>
        </w:numPr>
        <w:jc w:val="both"/>
      </w:pPr>
      <w:r>
        <w:t>pasată această medie prin un nivel feed-forward.</w:t>
      </w:r>
    </w:p>
    <w:p w:rsidR="001B3278" w:rsidRDefault="001B3278" w:rsidP="00CB6B15">
      <w:pPr>
        <w:pStyle w:val="ListParagraph"/>
        <w:numPr>
          <w:ilvl w:val="0"/>
          <w:numId w:val="30"/>
        </w:numPr>
        <w:jc w:val="both"/>
      </w:pPr>
      <w:r>
        <w:t>execută clasificarea pe reprezentarea ultimelor layere.</w:t>
      </w:r>
    </w:p>
    <w:p w:rsidR="001B3278" w:rsidRDefault="001B3278" w:rsidP="001B3278">
      <w:pPr>
        <w:jc w:val="center"/>
      </w:pPr>
      <w:r>
        <w:rPr>
          <w:noProof/>
          <w:lang w:val="en-US" w:eastAsia="en-US"/>
        </w:rPr>
        <w:drawing>
          <wp:inline distT="0" distB="0" distL="0" distR="0">
            <wp:extent cx="3739486" cy="2453469"/>
            <wp:effectExtent l="0" t="0" r="0" b="4445"/>
            <wp:docPr id="17" name="Picture 17" descr="https://miro.medium.com/max/452/1*0LezMYWUk3pXptoMdO5M_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iro.medium.com/max/452/1*0LezMYWUk3pXptoMdO5M_Q.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68426" cy="2472457"/>
                    </a:xfrm>
                    <a:prstGeom prst="rect">
                      <a:avLst/>
                    </a:prstGeom>
                    <a:noFill/>
                    <a:ln>
                      <a:noFill/>
                    </a:ln>
                  </pic:spPr>
                </pic:pic>
              </a:graphicData>
            </a:graphic>
          </wp:inline>
        </w:drawing>
      </w:r>
    </w:p>
    <w:p w:rsidR="001B3278" w:rsidRDefault="001B3278" w:rsidP="001B3278">
      <w:r>
        <w:t>DAN antrenează modelul</w:t>
      </w:r>
      <w:r w:rsidR="00431995">
        <w:t xml:space="preserve"> în un timp scurt</w:t>
      </w:r>
      <w:r>
        <w:t>, dar cu o acuratețe mai scăzuta decât altă alternativă.</w:t>
      </w:r>
    </w:p>
    <w:p w:rsidR="00BC497C" w:rsidRDefault="00510CD0" w:rsidP="00580A0F">
      <w:pPr>
        <w:jc w:val="both"/>
      </w:pPr>
      <w:r>
        <w:t>De ase</w:t>
      </w:r>
      <w:r w:rsidR="00BC497C">
        <w:t>menea, pent</w:t>
      </w:r>
      <w:r w:rsidR="00431995">
        <w:t>ru a putea antrena modelul, ave</w:t>
      </w:r>
      <w:r w:rsidR="00BC497C">
        <w:t xml:space="preserve">m nevoie de aceste </w:t>
      </w:r>
      <w:r>
        <w:t>rețele</w:t>
      </w:r>
      <w:r w:rsidR="00BC497C">
        <w:t xml:space="preserve"> neuronale.</w:t>
      </w:r>
    </w:p>
    <w:p w:rsidR="003F6882" w:rsidRDefault="006169BD" w:rsidP="00580A0F">
      <w:pPr>
        <w:jc w:val="both"/>
      </w:pPr>
      <w:r>
        <w:lastRenderedPageBreak/>
        <w:t>După</w:t>
      </w:r>
      <w:r w:rsidR="003F6882">
        <w:t xml:space="preserve"> care, folosind clasa SentenceTransformer, putem salva modelul fo</w:t>
      </w:r>
      <w:r w:rsidR="00D52438">
        <w:t>losind aceste artificii făcute î</w:t>
      </w:r>
      <w:r w:rsidR="003F6882">
        <w:t xml:space="preserve">n plus. Singurul lucru care mai trebuie </w:t>
      </w:r>
      <w:r>
        <w:t>făcut</w:t>
      </w:r>
      <w:r w:rsidR="003F6882">
        <w:t xml:space="preserve">, este </w:t>
      </w:r>
      <w:r w:rsidR="00392B53">
        <w:t>dat datasetul pentru antrenare ș</w:t>
      </w:r>
      <w:r w:rsidR="003F6882">
        <w:t>i validare.</w:t>
      </w:r>
    </w:p>
    <w:p w:rsidR="006169BD" w:rsidRDefault="00D52438" w:rsidP="00580A0F">
      <w:pPr>
        <w:jc w:val="both"/>
      </w:pPr>
      <w:r>
        <w:t>Î</w:t>
      </w:r>
      <w:r w:rsidR="003F6882">
        <w:t xml:space="preserve">n primul </w:t>
      </w:r>
      <w:r w:rsidR="006169BD">
        <w:t>rând</w:t>
      </w:r>
      <w:r w:rsidR="00510CD0">
        <w:t>, dataset</w:t>
      </w:r>
      <w:r w:rsidR="003F6882">
        <w:t>ul n</w:t>
      </w:r>
      <w:r>
        <w:t>ostru trebuie sa fie convertit î</w:t>
      </w:r>
      <w:r w:rsidR="003F6882">
        <w:t>n un obiect de tipul DataLoader, pentru a putea fi evaluat ulterior.</w:t>
      </w:r>
      <w:r w:rsidR="006169BD">
        <w:t xml:space="preserve"> Datasetul este</w:t>
      </w:r>
      <w:r>
        <w:t xml:space="preserve"> de asemenea împărțit î</w:t>
      </w:r>
      <w:r w:rsidR="00392B53">
        <w:t>n train ș</w:t>
      </w:r>
      <w:r w:rsidR="006169BD">
        <w:t>i def</w:t>
      </w:r>
      <w:r w:rsidR="00510CD0">
        <w:t>.</w:t>
      </w:r>
    </w:p>
    <w:p w:rsidR="003F6882" w:rsidRDefault="006169BD" w:rsidP="00580A0F">
      <w:pPr>
        <w:jc w:val="both"/>
      </w:pPr>
      <w:r>
        <w:t>Pentru partea de citire a dataset-ului de train</w:t>
      </w:r>
      <w:r w:rsidR="003F6882">
        <w:t xml:space="preserve"> avem nevoie de 3 clase</w:t>
      </w:r>
      <w:r w:rsidR="00510CD0">
        <w:t>:</w:t>
      </w:r>
    </w:p>
    <w:p w:rsidR="007C1B93" w:rsidRDefault="003F6882" w:rsidP="00CB6B15">
      <w:pPr>
        <w:pStyle w:val="ListParagraph"/>
        <w:numPr>
          <w:ilvl w:val="0"/>
          <w:numId w:val="24"/>
        </w:numPr>
        <w:jc w:val="both"/>
      </w:pPr>
      <w:r w:rsidRPr="007C1B93">
        <w:rPr>
          <w:b/>
          <w:i/>
        </w:rPr>
        <w:t>SentencesDataset</w:t>
      </w:r>
      <w:r>
        <w:t>,</w:t>
      </w:r>
      <w:r w:rsidR="007C1B93">
        <w:t xml:space="preserve"> clasa pentru instanțierea unui dataset folosind smart batching, adică fiecare batch este integrat în cea mai lungă secvență, în loc sa îmbinăm toate secvențele până la lungimea maximă.</w:t>
      </w:r>
    </w:p>
    <w:p w:rsidR="007C1B93" w:rsidRDefault="007C1B93" w:rsidP="00CB6B15">
      <w:pPr>
        <w:pStyle w:val="ListParagraph"/>
        <w:numPr>
          <w:ilvl w:val="0"/>
          <w:numId w:val="24"/>
        </w:numPr>
        <w:jc w:val="both"/>
      </w:pPr>
      <w:r>
        <w:rPr>
          <w:b/>
          <w:i/>
        </w:rPr>
        <w:t xml:space="preserve">DataLoader, </w:t>
      </w:r>
      <w:r>
        <w:t>clasa ce încarcă practic datele în model după batch size</w:t>
      </w:r>
    </w:p>
    <w:p w:rsidR="007C1B93" w:rsidRDefault="007C1B93" w:rsidP="00CB6B15">
      <w:pPr>
        <w:pStyle w:val="ListParagraph"/>
        <w:numPr>
          <w:ilvl w:val="0"/>
          <w:numId w:val="24"/>
        </w:numPr>
        <w:jc w:val="both"/>
      </w:pPr>
      <w:r>
        <w:rPr>
          <w:b/>
          <w:i/>
        </w:rPr>
        <w:t xml:space="preserve">CosineSimilarityLoss, </w:t>
      </w:r>
      <w:r>
        <w:t>ce calcul</w:t>
      </w:r>
      <w:r w:rsidR="00392B53">
        <w:t>eaza similaritatea cosinus cat ș</w:t>
      </w:r>
      <w:r>
        <w:t>i mean squared error-ul dintre embeddings.</w:t>
      </w:r>
    </w:p>
    <w:p w:rsidR="006169BD" w:rsidRDefault="006169BD" w:rsidP="00580A0F">
      <w:pPr>
        <w:jc w:val="both"/>
      </w:pPr>
      <w:r>
        <w:t>Pentru partea de citire a datasetului dev, avem nevoie tot de 3 clase</w:t>
      </w:r>
      <w:r w:rsidR="00510CD0">
        <w:t>:</w:t>
      </w:r>
    </w:p>
    <w:p w:rsidR="006169BD" w:rsidRPr="006169BD" w:rsidRDefault="006169BD" w:rsidP="00CB6B15">
      <w:pPr>
        <w:pStyle w:val="ListParagraph"/>
        <w:numPr>
          <w:ilvl w:val="0"/>
          <w:numId w:val="25"/>
        </w:numPr>
        <w:jc w:val="both"/>
        <w:rPr>
          <w:b/>
          <w:i/>
        </w:rPr>
      </w:pPr>
      <w:r w:rsidRPr="006169BD">
        <w:rPr>
          <w:b/>
          <w:i/>
        </w:rPr>
        <w:t>SentencesDataset</w:t>
      </w:r>
    </w:p>
    <w:p w:rsidR="006169BD" w:rsidRPr="006169BD" w:rsidRDefault="006169BD" w:rsidP="00CB6B15">
      <w:pPr>
        <w:pStyle w:val="ListParagraph"/>
        <w:numPr>
          <w:ilvl w:val="0"/>
          <w:numId w:val="25"/>
        </w:numPr>
        <w:jc w:val="both"/>
        <w:rPr>
          <w:b/>
          <w:i/>
        </w:rPr>
      </w:pPr>
      <w:r w:rsidRPr="006169BD">
        <w:rPr>
          <w:b/>
          <w:i/>
        </w:rPr>
        <w:t>DataLoader</w:t>
      </w:r>
    </w:p>
    <w:p w:rsidR="006169BD" w:rsidRDefault="006169BD" w:rsidP="00CB6B15">
      <w:pPr>
        <w:pStyle w:val="ListParagraph"/>
        <w:numPr>
          <w:ilvl w:val="0"/>
          <w:numId w:val="25"/>
        </w:numPr>
        <w:jc w:val="both"/>
      </w:pPr>
      <w:r w:rsidRPr="006169BD">
        <w:rPr>
          <w:b/>
          <w:i/>
        </w:rPr>
        <w:t>EmbeddingsSimilarityEvaluator</w:t>
      </w:r>
      <w:r>
        <w:t>, clasă ce compune distanțel</w:t>
      </w:r>
      <w:r w:rsidR="00392B53">
        <w:t>e euclidienă și manhattan, cât ș</w:t>
      </w:r>
      <w:r>
        <w:t xml:space="preserve">i similaritatea cosinus </w:t>
      </w:r>
      <w:r w:rsidR="00D52438">
        <w:t>alaturi de producția punctelor î</w:t>
      </w:r>
      <w:r>
        <w:t>n maniera Pearson cât și Spearman. Aceasta lucrează, după cum îi spune și numele, ca un evaluator.</w:t>
      </w:r>
    </w:p>
    <w:p w:rsidR="006169BD" w:rsidRDefault="00431995" w:rsidP="00580A0F">
      <w:pPr>
        <w:jc w:val="both"/>
      </w:pPr>
      <w:r>
        <w:t>U</w:t>
      </w:r>
      <w:r w:rsidR="006169BD">
        <w:t>rmează partea de antrenare.</w:t>
      </w:r>
      <w:r w:rsidR="006169BD" w:rsidRPr="006169BD">
        <w:t xml:space="preserve"> </w:t>
      </w:r>
      <w:r w:rsidR="006169BD">
        <w:t>Antrenamentul acesta este unul destul de costisitor</w:t>
      </w:r>
      <w:r w:rsidR="00251897">
        <w:t xml:space="preserve"> </w:t>
      </w:r>
      <w:r>
        <w:t>deoarece</w:t>
      </w:r>
      <w:r w:rsidR="00251897">
        <w:t xml:space="preserve"> arhitectura sistemului meu nu deține un GPU NVIDIA pentru a putea folosi CUDA, drept pentru care antren</w:t>
      </w:r>
      <w:r>
        <w:t>area se va face folosind CPU-ul</w:t>
      </w:r>
      <w:r w:rsidR="006169BD">
        <w:t>. Spre exemplu, pr</w:t>
      </w:r>
      <w:r w:rsidR="00251897">
        <w:t>ima epoca a durat 54 de minute ș</w:t>
      </w:r>
      <w:r w:rsidR="006169BD">
        <w:t>i 32 de secunde pentru a putea fi procesată, cu o viteză de aproape 9 secunde/iterație.</w:t>
      </w:r>
      <w:r w:rsidR="00251897">
        <w:t xml:space="preserve"> Dacă aș fi deținut un GPU NVIDIA, timpul ar fi fost mult mai mic. CPU-urile sunt concepute pentru sarcini de lucru mai generale. În schimb, GPU-urile sunt mai puțin flexibile, cu toate acestea, GPU-urile sunt concepute pentru a calcula în paralel aceleași instrucțiuni. Rețele neuronale spre exemplu, sunt structurate într-o manieră foarte uniformă, astfel încât la fiecare strat al rețelei, mii de neuroni artificiali identici efectuează același calcul. Prin urmare, structura unei rețele se potrivește destul de mult bine cu tipurile de calcul pe care le poate efectua un GPU eficient. GPU-urile au avantaje suplimentare față de procesoare, printre care se numără mai multe unități de calcul și</w:t>
      </w:r>
      <w:r w:rsidR="00A00BFB">
        <w:t xml:space="preserve"> </w:t>
      </w:r>
      <w:r w:rsidR="00251897">
        <w:t xml:space="preserve">având o lățime de bandă mai mare de recuperat din memorie. Mai mult, în aplicațiile care necesită procesare </w:t>
      </w:r>
      <w:r w:rsidR="00A00BFB">
        <w:t>c</w:t>
      </w:r>
      <w:r w:rsidR="00251897">
        <w:t>apabilitățile specifice graficii GPU pot fi exploatate la</w:t>
      </w:r>
      <w:r w:rsidR="00A00BFB">
        <w:t xml:space="preserve"> </w:t>
      </w:r>
      <w:r w:rsidR="00251897">
        <w:t>accelerarea în continuare a calculelor.</w:t>
      </w:r>
    </w:p>
    <w:p w:rsidR="00510CD0" w:rsidRDefault="006169BD" w:rsidP="00510CD0">
      <w:pPr>
        <w:keepNext/>
      </w:pPr>
      <w:r>
        <w:rPr>
          <w:noProof/>
          <w:lang w:val="en-US" w:eastAsia="en-US"/>
        </w:rPr>
        <w:lastRenderedPageBreak/>
        <w:drawing>
          <wp:inline distT="0" distB="0" distL="0" distR="0" wp14:anchorId="30930B3B" wp14:editId="1422B4EC">
            <wp:extent cx="5610225" cy="628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0225" cy="628650"/>
                    </a:xfrm>
                    <a:prstGeom prst="rect">
                      <a:avLst/>
                    </a:prstGeom>
                    <a:noFill/>
                    <a:ln>
                      <a:noFill/>
                    </a:ln>
                  </pic:spPr>
                </pic:pic>
              </a:graphicData>
            </a:graphic>
          </wp:inline>
        </w:drawing>
      </w:r>
    </w:p>
    <w:p w:rsidR="006169BD" w:rsidRDefault="00B85450" w:rsidP="00510CD0">
      <w:pPr>
        <w:pStyle w:val="Caption"/>
        <w:jc w:val="center"/>
      </w:pPr>
      <w:bookmarkStart w:id="47" w:name="_Toc43818049"/>
      <w:r>
        <w:t>Figura</w:t>
      </w:r>
      <w:r w:rsidR="00510CD0">
        <w:t xml:space="preserve"> </w:t>
      </w:r>
      <w:r w:rsidR="00510CD0">
        <w:fldChar w:fldCharType="begin"/>
      </w:r>
      <w:r w:rsidR="00510CD0">
        <w:instrText xml:space="preserve"> SEQ Figură \* ARABIC </w:instrText>
      </w:r>
      <w:r w:rsidR="00510CD0">
        <w:fldChar w:fldCharType="separate"/>
      </w:r>
      <w:r w:rsidR="00435EAC">
        <w:rPr>
          <w:noProof/>
        </w:rPr>
        <w:t>15</w:t>
      </w:r>
      <w:r w:rsidR="00510CD0">
        <w:fldChar w:fldCharType="end"/>
      </w:r>
      <w:r w:rsidR="00510CD0">
        <w:t xml:space="preserve"> Timp/Epoch</w:t>
      </w:r>
      <w:bookmarkEnd w:id="47"/>
    </w:p>
    <w:p w:rsidR="00510CD0" w:rsidRDefault="0060189E" w:rsidP="00510CD0">
      <w:pPr>
        <w:keepNext/>
      </w:pPr>
      <w:r>
        <w:rPr>
          <w:noProof/>
          <w:lang w:val="en-US" w:eastAsia="en-US"/>
        </w:rPr>
        <w:drawing>
          <wp:inline distT="0" distB="0" distL="0" distR="0">
            <wp:extent cx="5676900" cy="9715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76900" cy="971550"/>
                    </a:xfrm>
                    <a:prstGeom prst="rect">
                      <a:avLst/>
                    </a:prstGeom>
                    <a:noFill/>
                    <a:ln>
                      <a:noFill/>
                    </a:ln>
                  </pic:spPr>
                </pic:pic>
              </a:graphicData>
            </a:graphic>
          </wp:inline>
        </w:drawing>
      </w:r>
    </w:p>
    <w:p w:rsidR="0060189E" w:rsidRDefault="00B85450" w:rsidP="00510CD0">
      <w:pPr>
        <w:pStyle w:val="Caption"/>
        <w:jc w:val="center"/>
      </w:pPr>
      <w:bookmarkStart w:id="48" w:name="_Toc43818050"/>
      <w:r>
        <w:t>Figura</w:t>
      </w:r>
      <w:r w:rsidR="00510CD0">
        <w:t xml:space="preserve"> </w:t>
      </w:r>
      <w:r w:rsidR="00510CD0">
        <w:fldChar w:fldCharType="begin"/>
      </w:r>
      <w:r w:rsidR="00510CD0">
        <w:instrText xml:space="preserve"> SEQ Figură \* ARABIC </w:instrText>
      </w:r>
      <w:r w:rsidR="00510CD0">
        <w:fldChar w:fldCharType="separate"/>
      </w:r>
      <w:r w:rsidR="00435EAC">
        <w:rPr>
          <w:noProof/>
        </w:rPr>
        <w:t>16</w:t>
      </w:r>
      <w:r w:rsidR="00510CD0">
        <w:fldChar w:fldCharType="end"/>
      </w:r>
      <w:r w:rsidR="00510CD0">
        <w:t xml:space="preserve"> Rezultate dupa Epoch 1</w:t>
      </w:r>
      <w:bookmarkEnd w:id="48"/>
    </w:p>
    <w:p w:rsidR="00A84E1C" w:rsidRDefault="00A84E1C" w:rsidP="00580A0F">
      <w:pPr>
        <w:jc w:val="both"/>
      </w:pPr>
      <w:r>
        <w:t>La final, după ce</w:t>
      </w:r>
      <w:r w:rsidR="00920D11">
        <w:t xml:space="preserve"> modelul este antrenat, acesta este salvat pentru a fi verificat. Verificarea se face folosind câteva propoziții text, în care este căutată asemănarea cea mai mare cu </w:t>
      </w:r>
      <w:r w:rsidR="006169BD">
        <w:t>propoziția</w:t>
      </w:r>
      <w:r w:rsidR="00920D11">
        <w:t xml:space="preserve"> query.</w:t>
      </w:r>
      <w:r w:rsidR="00A00BFB">
        <w:t xml:space="preserve"> Scorul reprezintă cât de apropiata este propoziția de query-ul dat.</w:t>
      </w:r>
    </w:p>
    <w:p w:rsidR="00510CD0" w:rsidRDefault="00D529FC" w:rsidP="00510CD0">
      <w:pPr>
        <w:keepNext/>
        <w:jc w:val="center"/>
      </w:pPr>
      <w:r>
        <w:rPr>
          <w:noProof/>
          <w:lang w:val="en-US" w:eastAsia="en-US"/>
        </w:rPr>
        <w:drawing>
          <wp:inline distT="0" distB="0" distL="0" distR="0">
            <wp:extent cx="4686300" cy="15621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86300" cy="1562100"/>
                    </a:xfrm>
                    <a:prstGeom prst="rect">
                      <a:avLst/>
                    </a:prstGeom>
                    <a:noFill/>
                    <a:ln>
                      <a:noFill/>
                    </a:ln>
                  </pic:spPr>
                </pic:pic>
              </a:graphicData>
            </a:graphic>
          </wp:inline>
        </w:drawing>
      </w:r>
    </w:p>
    <w:p w:rsidR="00A00BFB" w:rsidRDefault="00B85450" w:rsidP="00510CD0">
      <w:pPr>
        <w:pStyle w:val="Caption"/>
        <w:jc w:val="center"/>
      </w:pPr>
      <w:bookmarkStart w:id="49" w:name="_Toc43818051"/>
      <w:r>
        <w:t>Figura</w:t>
      </w:r>
      <w:r w:rsidR="00510CD0">
        <w:t xml:space="preserve"> </w:t>
      </w:r>
      <w:r w:rsidR="00510CD0">
        <w:fldChar w:fldCharType="begin"/>
      </w:r>
      <w:r w:rsidR="00510CD0">
        <w:instrText xml:space="preserve"> SEQ Figură \* ARABIC </w:instrText>
      </w:r>
      <w:r w:rsidR="00510CD0">
        <w:fldChar w:fldCharType="separate"/>
      </w:r>
      <w:r w:rsidR="00435EAC">
        <w:rPr>
          <w:noProof/>
        </w:rPr>
        <w:t>17</w:t>
      </w:r>
      <w:r w:rsidR="00510CD0">
        <w:fldChar w:fldCharType="end"/>
      </w:r>
      <w:r w:rsidR="00510CD0">
        <w:t xml:space="preserve"> Exemplu de verificare GloVe+ Tf-idf</w:t>
      </w:r>
      <w:bookmarkEnd w:id="49"/>
    </w:p>
    <w:p w:rsidR="006169BD" w:rsidRDefault="006169BD" w:rsidP="00580A0F">
      <w:pPr>
        <w:jc w:val="both"/>
      </w:pPr>
      <w:r>
        <w:t xml:space="preserve">Query-ul poate de asemenea să fie un set de propoziții. </w:t>
      </w:r>
      <w:r w:rsidR="00A00BFB">
        <w:t>Deoarece</w:t>
      </w:r>
      <w:r>
        <w:t xml:space="preserve"> acestea cât și corpus-ul vor fi datele acestui embedd</w:t>
      </w:r>
      <w:r w:rsidR="00D52438">
        <w:t>er, acestea trebuiesc encodate î</w:t>
      </w:r>
      <w:r>
        <w:t xml:space="preserve">n maniera necesara embedder-ului, </w:t>
      </w:r>
      <w:r w:rsidR="00A00BFB">
        <w:t>adică</w:t>
      </w:r>
      <w:r>
        <w:t>, a  modelului nostru.</w:t>
      </w:r>
    </w:p>
    <w:p w:rsidR="00251897" w:rsidRDefault="00251897" w:rsidP="001A1E17"/>
    <w:p w:rsidR="00510CD0" w:rsidRDefault="00251897" w:rsidP="00510CD0">
      <w:pPr>
        <w:keepNext/>
      </w:pPr>
      <w:r>
        <w:rPr>
          <w:noProof/>
          <w:lang w:val="en-US" w:eastAsia="en-US"/>
        </w:rPr>
        <w:drawing>
          <wp:inline distT="0" distB="0" distL="0" distR="0">
            <wp:extent cx="5753100" cy="1066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1066800"/>
                    </a:xfrm>
                    <a:prstGeom prst="rect">
                      <a:avLst/>
                    </a:prstGeom>
                    <a:noFill/>
                    <a:ln>
                      <a:noFill/>
                    </a:ln>
                  </pic:spPr>
                </pic:pic>
              </a:graphicData>
            </a:graphic>
          </wp:inline>
        </w:drawing>
      </w:r>
    </w:p>
    <w:p w:rsidR="00251897" w:rsidRDefault="00510CD0" w:rsidP="00510CD0">
      <w:pPr>
        <w:pStyle w:val="Caption"/>
        <w:jc w:val="center"/>
      </w:pPr>
      <w:bookmarkStart w:id="50" w:name="_Toc43818052"/>
      <w:r>
        <w:t>Figur</w:t>
      </w:r>
      <w:r w:rsidR="00B85450">
        <w:t>a</w:t>
      </w:r>
      <w:r>
        <w:t xml:space="preserve"> </w:t>
      </w:r>
      <w:r>
        <w:fldChar w:fldCharType="begin"/>
      </w:r>
      <w:r>
        <w:instrText xml:space="preserve"> SEQ Figură \* ARABIC </w:instrText>
      </w:r>
      <w:r>
        <w:fldChar w:fldCharType="separate"/>
      </w:r>
      <w:r w:rsidR="00435EAC">
        <w:rPr>
          <w:noProof/>
        </w:rPr>
        <w:t>18</w:t>
      </w:r>
      <w:r>
        <w:fldChar w:fldCharType="end"/>
      </w:r>
      <w:r>
        <w:t xml:space="preserve"> Rezultate Finale GloVe+ TfIdf</w:t>
      </w:r>
      <w:bookmarkEnd w:id="50"/>
    </w:p>
    <w:p w:rsidR="00251897" w:rsidRDefault="00251897" w:rsidP="00580A0F">
      <w:pPr>
        <w:jc w:val="both"/>
      </w:pPr>
      <w:r>
        <w:lastRenderedPageBreak/>
        <w:t xml:space="preserve">După cele 10 epoci, modelul a ajuns la un scor relativ bun și anume </w:t>
      </w:r>
      <w:r w:rsidRPr="00251897">
        <w:t>Pearson: 0.6961 Spearman: 0.6705</w:t>
      </w:r>
      <w:r>
        <w:t>.</w:t>
      </w:r>
    </w:p>
    <w:p w:rsidR="00D23BF9" w:rsidRDefault="00D52438" w:rsidP="00580A0F">
      <w:pPr>
        <w:jc w:val="both"/>
      </w:pPr>
      <w:r>
        <w:t>Î</w:t>
      </w:r>
      <w:r w:rsidR="00D23BF9">
        <w:t xml:space="preserve">n final, folosind o variabila n care poate fi modificată, în </w:t>
      </w:r>
      <w:r w:rsidR="00A00BFB">
        <w:t>funcție</w:t>
      </w:r>
      <w:r w:rsidR="00D23BF9">
        <w:t xml:space="preserve"> de aceasta variabilă se pot găsi primele n propoziții bazate pe similaritatea dintre acestea folosind similaritatea cosinus.</w:t>
      </w:r>
    </w:p>
    <w:p w:rsidR="00D04323" w:rsidRDefault="00D04323" w:rsidP="00D04323">
      <w:pPr>
        <w:pStyle w:val="Heading3"/>
      </w:pPr>
      <w:bookmarkStart w:id="51" w:name="_Toc43816638"/>
      <w:r>
        <w:t>BERT</w:t>
      </w:r>
      <w:bookmarkEnd w:id="51"/>
    </w:p>
    <w:p w:rsidR="004224FD" w:rsidRDefault="00D04323" w:rsidP="00580A0F">
      <w:pPr>
        <w:jc w:val="both"/>
      </w:pPr>
      <w:r>
        <w:t xml:space="preserve">BERT </w:t>
      </w:r>
      <w:r w:rsidR="00E47D8A">
        <w:t>este antrenat pe 4 epoch-uri</w:t>
      </w:r>
      <w:r>
        <w:t xml:space="preserve"> (deoarece conține un număr mare de date deja, fiind pre-</w:t>
      </w:r>
      <w:r w:rsidR="00D52438">
        <w:t>antrenat de cei de la Google), î</w:t>
      </w:r>
      <w:r>
        <w:t>n 16 batch-uri.</w:t>
      </w:r>
    </w:p>
    <w:p w:rsidR="004224FD" w:rsidRDefault="004224FD" w:rsidP="00580A0F">
      <w:pPr>
        <w:jc w:val="both"/>
      </w:pPr>
      <w:r>
        <w:t xml:space="preserve">Deoarece folosim o versiune de pe HuggingFace, </w:t>
      </w:r>
      <w:r w:rsidR="00E47D8A">
        <w:t xml:space="preserve">BERT </w:t>
      </w:r>
      <w:r w:rsidR="00D52438">
        <w:t>încarcă configurările sale î</w:t>
      </w:r>
      <w:r>
        <w:t>nainte de a fi antrenat.</w:t>
      </w:r>
    </w:p>
    <w:p w:rsidR="00510CD0" w:rsidRDefault="004224FD" w:rsidP="00510CD0">
      <w:pPr>
        <w:keepNext/>
        <w:jc w:val="center"/>
      </w:pPr>
      <w:r>
        <w:rPr>
          <w:noProof/>
          <w:lang w:val="en-US" w:eastAsia="en-US"/>
        </w:rPr>
        <w:drawing>
          <wp:inline distT="0" distB="0" distL="0" distR="0">
            <wp:extent cx="5734050" cy="1524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4050" cy="1524000"/>
                    </a:xfrm>
                    <a:prstGeom prst="rect">
                      <a:avLst/>
                    </a:prstGeom>
                    <a:noFill/>
                    <a:ln>
                      <a:noFill/>
                    </a:ln>
                  </pic:spPr>
                </pic:pic>
              </a:graphicData>
            </a:graphic>
          </wp:inline>
        </w:drawing>
      </w:r>
    </w:p>
    <w:p w:rsidR="004224FD" w:rsidRDefault="00B85450" w:rsidP="00510CD0">
      <w:pPr>
        <w:pStyle w:val="Caption"/>
        <w:jc w:val="center"/>
      </w:pPr>
      <w:bookmarkStart w:id="52" w:name="_Toc43818053"/>
      <w:r>
        <w:t>Figura</w:t>
      </w:r>
      <w:r w:rsidR="00510CD0">
        <w:t xml:space="preserve"> </w:t>
      </w:r>
      <w:r w:rsidR="00510CD0">
        <w:fldChar w:fldCharType="begin"/>
      </w:r>
      <w:r w:rsidR="00510CD0">
        <w:instrText xml:space="preserve"> SEQ Figură \* ARABIC </w:instrText>
      </w:r>
      <w:r w:rsidR="00510CD0">
        <w:fldChar w:fldCharType="separate"/>
      </w:r>
      <w:r w:rsidR="00435EAC">
        <w:rPr>
          <w:noProof/>
        </w:rPr>
        <w:t>19</w:t>
      </w:r>
      <w:r w:rsidR="00510CD0">
        <w:fldChar w:fldCharType="end"/>
      </w:r>
      <w:r w:rsidR="00510CD0">
        <w:t xml:space="preserve"> BERT Pre-antrenat integrat in aplicație</w:t>
      </w:r>
      <w:bookmarkEnd w:id="52"/>
    </w:p>
    <w:p w:rsidR="00D04323" w:rsidRDefault="00D04323" w:rsidP="00580A0F">
      <w:pPr>
        <w:jc w:val="both"/>
      </w:pPr>
      <w:r>
        <w:t>Acesta va fi de asemenea antrenat pe STS</w:t>
      </w:r>
      <w:r w:rsidR="00E47D8A">
        <w:t xml:space="preserve"> </w:t>
      </w:r>
      <w:r>
        <w:t>Benchhmark, folosind modelul bert-base-uncased pentru maparea token-urilor pe embeddings.</w:t>
      </w:r>
    </w:p>
    <w:p w:rsidR="00D04323" w:rsidRDefault="00C639DD" w:rsidP="00580A0F">
      <w:pPr>
        <w:jc w:val="both"/>
      </w:pPr>
      <w:r>
        <w:t>Pașii</w:t>
      </w:r>
      <w:r w:rsidR="00D04323">
        <w:t xml:space="preserve"> sunt relativ </w:t>
      </w:r>
      <w:r>
        <w:t>asemănători</w:t>
      </w:r>
      <w:r w:rsidR="00D04323">
        <w:t>, doar ca BERT</w:t>
      </w:r>
      <w:r>
        <w:t xml:space="preserve"> nu necesita o rețea neuronală pe </w:t>
      </w:r>
      <w:r w:rsidR="00D04323">
        <w:t>care să</w:t>
      </w:r>
      <w:r>
        <w:t xml:space="preserve"> se</w:t>
      </w:r>
      <w:r w:rsidR="00D04323">
        <w:t xml:space="preserve"> antreneze. Drept pentru care</w:t>
      </w:r>
      <w:r w:rsidR="004224FD">
        <w:t xml:space="preserve">, </w:t>
      </w:r>
      <w:r>
        <w:t>după</w:t>
      </w:r>
      <w:r w:rsidR="004224FD">
        <w:t xml:space="preserve"> rea</w:t>
      </w:r>
      <w:r>
        <w:t>lizarea polling-ului vectorului, la fel ca la GloVe, putem începe antrenarea pe setul STS</w:t>
      </w:r>
      <w:r w:rsidR="00E47D8A">
        <w:t xml:space="preserve"> </w:t>
      </w:r>
      <w:r>
        <w:t>Benchmark</w:t>
      </w:r>
      <w:r w:rsidR="004819BC">
        <w:t>.</w:t>
      </w:r>
    </w:p>
    <w:p w:rsidR="004819BC" w:rsidRDefault="004819BC" w:rsidP="00D04323"/>
    <w:p w:rsidR="004819BC" w:rsidRDefault="004819BC" w:rsidP="00D04323"/>
    <w:p w:rsidR="00510CD0" w:rsidRDefault="004819BC" w:rsidP="00510CD0">
      <w:pPr>
        <w:keepNext/>
        <w:jc w:val="center"/>
      </w:pPr>
      <w:r>
        <w:rPr>
          <w:noProof/>
          <w:lang w:val="en-US" w:eastAsia="en-US"/>
        </w:rPr>
        <w:lastRenderedPageBreak/>
        <w:drawing>
          <wp:inline distT="0" distB="0" distL="0" distR="0">
            <wp:extent cx="5734050" cy="1466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4050" cy="1466850"/>
                    </a:xfrm>
                    <a:prstGeom prst="rect">
                      <a:avLst/>
                    </a:prstGeom>
                    <a:noFill/>
                    <a:ln>
                      <a:noFill/>
                    </a:ln>
                  </pic:spPr>
                </pic:pic>
              </a:graphicData>
            </a:graphic>
          </wp:inline>
        </w:drawing>
      </w:r>
    </w:p>
    <w:p w:rsidR="004819BC" w:rsidRDefault="00B85450" w:rsidP="00510CD0">
      <w:pPr>
        <w:pStyle w:val="Caption"/>
        <w:jc w:val="center"/>
      </w:pPr>
      <w:bookmarkStart w:id="53" w:name="_Toc43818054"/>
      <w:r>
        <w:t>Figura</w:t>
      </w:r>
      <w:r w:rsidR="00510CD0">
        <w:t xml:space="preserve"> </w:t>
      </w:r>
      <w:r w:rsidR="00510CD0">
        <w:fldChar w:fldCharType="begin"/>
      </w:r>
      <w:r w:rsidR="00510CD0">
        <w:instrText xml:space="preserve"> SEQ Figură \* ARABIC </w:instrText>
      </w:r>
      <w:r w:rsidR="00510CD0">
        <w:fldChar w:fldCharType="separate"/>
      </w:r>
      <w:r w:rsidR="00435EAC">
        <w:rPr>
          <w:noProof/>
        </w:rPr>
        <w:t>20</w:t>
      </w:r>
      <w:r w:rsidR="00510CD0">
        <w:fldChar w:fldCharType="end"/>
      </w:r>
      <w:r w:rsidR="00510CD0">
        <w:t xml:space="preserve"> BERT antrenat după Epoch 0</w:t>
      </w:r>
      <w:bookmarkEnd w:id="53"/>
    </w:p>
    <w:p w:rsidR="004819BC" w:rsidRDefault="004819BC" w:rsidP="00580A0F">
      <w:pPr>
        <w:jc w:val="both"/>
      </w:pPr>
      <w:r>
        <w:t xml:space="preserve">Din câte putem observa, un Epoch dureaza 54 de minute ca să fie antrenat folosind CPU. Rezultatele dupa Epoch-ul 0 arata un scor mult mai mare, </w:t>
      </w:r>
      <w:r w:rsidRPr="004819BC">
        <w:t>Cosine-Similari</w:t>
      </w:r>
      <w:r>
        <w:t>ty :</w:t>
      </w:r>
      <w:r w:rsidRPr="004819BC">
        <w:t xml:space="preserve"> Pearson: 0.8698 Spearman: 0.8718</w:t>
      </w:r>
      <w:r>
        <w:t>.</w:t>
      </w:r>
    </w:p>
    <w:p w:rsidR="004819BC" w:rsidRDefault="005B6E02" w:rsidP="00580A0F">
      <w:pPr>
        <w:jc w:val="both"/>
      </w:pPr>
      <w:r>
        <w:t>Urmează să vedem rezultatul final al antrenării.</w:t>
      </w:r>
    </w:p>
    <w:p w:rsidR="00510CD0" w:rsidRDefault="0024605D" w:rsidP="00510CD0">
      <w:pPr>
        <w:keepNext/>
      </w:pPr>
      <w:r>
        <w:rPr>
          <w:noProof/>
          <w:lang w:val="en-US" w:eastAsia="en-US"/>
        </w:rPr>
        <w:drawing>
          <wp:inline distT="0" distB="0" distL="0" distR="0">
            <wp:extent cx="5562600" cy="990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62600" cy="990600"/>
                    </a:xfrm>
                    <a:prstGeom prst="rect">
                      <a:avLst/>
                    </a:prstGeom>
                    <a:noFill/>
                    <a:ln>
                      <a:noFill/>
                    </a:ln>
                  </pic:spPr>
                </pic:pic>
              </a:graphicData>
            </a:graphic>
          </wp:inline>
        </w:drawing>
      </w:r>
    </w:p>
    <w:p w:rsidR="0024605D" w:rsidRDefault="00B85450" w:rsidP="00510CD0">
      <w:pPr>
        <w:pStyle w:val="Caption"/>
        <w:jc w:val="center"/>
      </w:pPr>
      <w:bookmarkStart w:id="54" w:name="_Toc43818055"/>
      <w:r>
        <w:t>Figura</w:t>
      </w:r>
      <w:r w:rsidR="00510CD0">
        <w:t xml:space="preserve"> </w:t>
      </w:r>
      <w:r w:rsidR="00510CD0">
        <w:fldChar w:fldCharType="begin"/>
      </w:r>
      <w:r w:rsidR="00510CD0">
        <w:instrText xml:space="preserve"> SEQ Figură \* ARABIC </w:instrText>
      </w:r>
      <w:r w:rsidR="00510CD0">
        <w:fldChar w:fldCharType="separate"/>
      </w:r>
      <w:r w:rsidR="00435EAC">
        <w:rPr>
          <w:noProof/>
        </w:rPr>
        <w:t>21</w:t>
      </w:r>
      <w:r w:rsidR="00510CD0">
        <w:fldChar w:fldCharType="end"/>
      </w:r>
      <w:r w:rsidR="00510CD0">
        <w:t xml:space="preserve"> Rezultat Evaluare BERT</w:t>
      </w:r>
      <w:bookmarkEnd w:id="54"/>
    </w:p>
    <w:p w:rsidR="00510CD0" w:rsidRDefault="00510CD0" w:rsidP="00510CD0">
      <w:pPr>
        <w:keepNext/>
      </w:pPr>
      <w:r>
        <w:rPr>
          <w:noProof/>
          <w:lang w:val="en-US" w:eastAsia="en-US"/>
        </w:rPr>
        <w:drawing>
          <wp:inline distT="0" distB="0" distL="0" distR="0" wp14:anchorId="161862D4" wp14:editId="756250F1">
            <wp:extent cx="5731510" cy="45021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50215"/>
                    </a:xfrm>
                    <a:prstGeom prst="rect">
                      <a:avLst/>
                    </a:prstGeom>
                  </pic:spPr>
                </pic:pic>
              </a:graphicData>
            </a:graphic>
          </wp:inline>
        </w:drawing>
      </w:r>
    </w:p>
    <w:p w:rsidR="00510CD0" w:rsidRPr="00510CD0" w:rsidRDefault="00B85450" w:rsidP="00510CD0">
      <w:pPr>
        <w:pStyle w:val="Caption"/>
        <w:jc w:val="center"/>
      </w:pPr>
      <w:bookmarkStart w:id="55" w:name="_Toc43818056"/>
      <w:r>
        <w:t>Figura</w:t>
      </w:r>
      <w:r w:rsidR="00510CD0">
        <w:t xml:space="preserve"> </w:t>
      </w:r>
      <w:r w:rsidR="00510CD0">
        <w:fldChar w:fldCharType="begin"/>
      </w:r>
      <w:r w:rsidR="00510CD0">
        <w:instrText xml:space="preserve"> SEQ Figură \* ARABIC </w:instrText>
      </w:r>
      <w:r w:rsidR="00510CD0">
        <w:fldChar w:fldCharType="separate"/>
      </w:r>
      <w:r w:rsidR="00435EAC">
        <w:rPr>
          <w:noProof/>
        </w:rPr>
        <w:t>22</w:t>
      </w:r>
      <w:r w:rsidR="00510CD0">
        <w:fldChar w:fldCharType="end"/>
      </w:r>
      <w:r w:rsidR="00510CD0">
        <w:t xml:space="preserve"> Rezultat BERT dupa cele 4 Epochs</w:t>
      </w:r>
      <w:bookmarkEnd w:id="55"/>
    </w:p>
    <w:p w:rsidR="00510CD0" w:rsidRDefault="00510CD0" w:rsidP="00580A0F">
      <w:pPr>
        <w:keepNext/>
        <w:jc w:val="both"/>
      </w:pPr>
    </w:p>
    <w:p w:rsidR="0024605D" w:rsidRDefault="0024605D" w:rsidP="00580A0F">
      <w:pPr>
        <w:jc w:val="both"/>
      </w:pPr>
      <w:r>
        <w:t>De aici deducem ca, din punct de vedere al performanței an</w:t>
      </w:r>
      <w:r w:rsidR="00D52438">
        <w:t>trenării, BERT este mai precis î</w:t>
      </w:r>
      <w:r>
        <w:t>n rezultat decât GloVe+TfIdf. Acest lucru face modelul să fie mai bine opimizat pentru task-ul de recunoastere a similarității.</w:t>
      </w:r>
    </w:p>
    <w:p w:rsidR="00D529FC" w:rsidRDefault="00D529FC" w:rsidP="00580A0F">
      <w:pPr>
        <w:jc w:val="both"/>
      </w:pPr>
      <w:r>
        <w:t>Pentru verificarea noastră, folosind aceleași date ca la GloVe+TfIdf, BERT a obținut</w:t>
      </w:r>
    </w:p>
    <w:p w:rsidR="00D529FC" w:rsidRDefault="00D529FC" w:rsidP="00D529FC">
      <w:pPr>
        <w:keepNext/>
        <w:jc w:val="center"/>
      </w:pPr>
      <w:r>
        <w:rPr>
          <w:noProof/>
          <w:lang w:val="en-US" w:eastAsia="en-US"/>
        </w:rPr>
        <w:lastRenderedPageBreak/>
        <w:drawing>
          <wp:inline distT="0" distB="0" distL="0" distR="0">
            <wp:extent cx="4305300" cy="1676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05300" cy="1676400"/>
                    </a:xfrm>
                    <a:prstGeom prst="rect">
                      <a:avLst/>
                    </a:prstGeom>
                    <a:noFill/>
                    <a:ln>
                      <a:noFill/>
                    </a:ln>
                  </pic:spPr>
                </pic:pic>
              </a:graphicData>
            </a:graphic>
          </wp:inline>
        </w:drawing>
      </w:r>
    </w:p>
    <w:p w:rsidR="00014684" w:rsidRPr="0013001E" w:rsidRDefault="00B85450" w:rsidP="00014684">
      <w:pPr>
        <w:pStyle w:val="Caption"/>
        <w:jc w:val="center"/>
      </w:pPr>
      <w:bookmarkStart w:id="56" w:name="_Toc43818057"/>
      <w:r>
        <w:t>Figura</w:t>
      </w:r>
      <w:r w:rsidR="00D529FC">
        <w:t xml:space="preserve"> </w:t>
      </w:r>
      <w:r w:rsidR="00D529FC">
        <w:fldChar w:fldCharType="begin"/>
      </w:r>
      <w:r w:rsidR="00D529FC">
        <w:instrText xml:space="preserve"> SEQ Figură \* ARABIC </w:instrText>
      </w:r>
      <w:r w:rsidR="00D529FC">
        <w:fldChar w:fldCharType="separate"/>
      </w:r>
      <w:r w:rsidR="00435EAC">
        <w:rPr>
          <w:noProof/>
        </w:rPr>
        <w:t>23</w:t>
      </w:r>
      <w:r w:rsidR="00D529FC">
        <w:fldChar w:fldCharType="end"/>
      </w:r>
      <w:r w:rsidR="00D529FC">
        <w:t xml:space="preserve"> Exemplu verificare BERT</w:t>
      </w:r>
      <w:bookmarkEnd w:id="56"/>
    </w:p>
    <w:p w:rsidR="004E3B92" w:rsidRDefault="00D529FC" w:rsidP="00580A0F">
      <w:pPr>
        <w:pageBreakBefore/>
        <w:jc w:val="both"/>
      </w:pPr>
      <w:r>
        <w:lastRenderedPageBreak/>
        <w:t xml:space="preserve">Deja observăm o </w:t>
      </w:r>
      <w:r w:rsidR="00283D02">
        <w:t>îmbunătățire</w:t>
      </w:r>
      <w:r>
        <w:t xml:space="preserve">, BERT a prezis cea mai similara </w:t>
      </w:r>
      <w:r w:rsidR="00283D02">
        <w:t>propoziție</w:t>
      </w:r>
      <w:r>
        <w:t xml:space="preserve"> cu un scor mai mare cu aproximativ </w:t>
      </w:r>
      <w:r w:rsidR="00283D02">
        <w:t>0.20 decât ceea ce a furnizat GloVe. (Rezultat BERT cea mai similara propoziție: 0.7620, Rezultat GloVe cea mai similara propoziție: 0.5769).</w:t>
      </w:r>
    </w:p>
    <w:p w:rsidR="0013001E" w:rsidRDefault="0013001E" w:rsidP="0013001E">
      <w:pPr>
        <w:pStyle w:val="Heading3"/>
        <w:rPr>
          <w:lang w:val="en-US"/>
        </w:rPr>
      </w:pPr>
      <w:bookmarkStart w:id="57" w:name="_Toc43816639"/>
      <w:r>
        <w:rPr>
          <w:lang w:val="en-US"/>
        </w:rPr>
        <w:t>RoBERTa</w:t>
      </w:r>
      <w:bookmarkEnd w:id="57"/>
    </w:p>
    <w:p w:rsidR="0013001E" w:rsidRDefault="0013001E" w:rsidP="00580A0F">
      <w:pPr>
        <w:jc w:val="both"/>
        <w:rPr>
          <w:lang w:val="en-US"/>
        </w:rPr>
      </w:pPr>
      <w:r>
        <w:rPr>
          <w:lang w:val="en-US"/>
        </w:rPr>
        <w:t>RoBERTa va fi antrenată similar cu BERT, pe 4 epochs, în 16 batch-uri. Folosim de asemenea un model pre-antrenat de RoBERTa, furnizat de către librăria HuggingFace. Însă ob</w:t>
      </w:r>
      <w:r w:rsidR="002603CE">
        <w:rPr>
          <w:lang w:val="en-US"/>
        </w:rPr>
        <w:t>servăm la încarcarea acestuia că</w:t>
      </w:r>
      <w:r>
        <w:rPr>
          <w:lang w:val="en-US"/>
        </w:rPr>
        <w:t xml:space="preserve"> dispune o mărime a vocabularului de aproximativ 50.265 de tokens, față de BERT care avea doa</w:t>
      </w:r>
      <w:r w:rsidR="00657803">
        <w:rPr>
          <w:lang w:val="en-US"/>
        </w:rPr>
        <w:t>r 30.522 de tokenks.</w:t>
      </w:r>
      <w:r w:rsidR="002603CE">
        <w:rPr>
          <w:lang w:val="en-US"/>
        </w:rPr>
        <w:t xml:space="preserve"> Răman de văzut rezultatele.</w:t>
      </w:r>
    </w:p>
    <w:p w:rsidR="00587ED4" w:rsidRDefault="0013001E" w:rsidP="00587ED4">
      <w:pPr>
        <w:keepNext/>
        <w:jc w:val="center"/>
      </w:pPr>
      <w:r>
        <w:rPr>
          <w:noProof/>
          <w:lang w:val="en-US" w:eastAsia="en-US"/>
        </w:rPr>
        <w:drawing>
          <wp:inline distT="0" distB="0" distL="0" distR="0">
            <wp:extent cx="3684270" cy="3419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84270" cy="3419475"/>
                    </a:xfrm>
                    <a:prstGeom prst="rect">
                      <a:avLst/>
                    </a:prstGeom>
                    <a:noFill/>
                    <a:ln>
                      <a:noFill/>
                    </a:ln>
                  </pic:spPr>
                </pic:pic>
              </a:graphicData>
            </a:graphic>
          </wp:inline>
        </w:drawing>
      </w:r>
    </w:p>
    <w:p w:rsidR="0013001E" w:rsidRDefault="00B85450" w:rsidP="00587ED4">
      <w:pPr>
        <w:pStyle w:val="Caption"/>
        <w:jc w:val="center"/>
        <w:rPr>
          <w:lang w:val="en-US"/>
        </w:rPr>
      </w:pPr>
      <w:bookmarkStart w:id="58" w:name="_Toc43818058"/>
      <w:r>
        <w:t>Figura</w:t>
      </w:r>
      <w:r w:rsidR="00587ED4">
        <w:t xml:space="preserve"> </w:t>
      </w:r>
      <w:r w:rsidR="00587ED4">
        <w:fldChar w:fldCharType="begin"/>
      </w:r>
      <w:r w:rsidR="00587ED4">
        <w:instrText xml:space="preserve"> SEQ Figură \* ARABIC </w:instrText>
      </w:r>
      <w:r w:rsidR="00587ED4">
        <w:fldChar w:fldCharType="separate"/>
      </w:r>
      <w:r w:rsidR="00435EAC">
        <w:rPr>
          <w:noProof/>
        </w:rPr>
        <w:t>24</w:t>
      </w:r>
      <w:r w:rsidR="00587ED4">
        <w:fldChar w:fldCharType="end"/>
      </w:r>
      <w:r w:rsidR="00587ED4">
        <w:t xml:space="preserve"> RoBERTa configuration</w:t>
      </w:r>
      <w:bookmarkEnd w:id="58"/>
    </w:p>
    <w:p w:rsidR="00587ED4" w:rsidRDefault="00587ED4" w:rsidP="00580A0F">
      <w:pPr>
        <w:jc w:val="both"/>
        <w:rPr>
          <w:lang w:val="en-US"/>
        </w:rPr>
      </w:pPr>
      <w:r>
        <w:rPr>
          <w:lang w:val="en-US"/>
        </w:rPr>
        <w:t>Acest model va fi de asemenea antrenat folosind datasetul STSBenchmark, asemanător cu BERT.</w:t>
      </w:r>
    </w:p>
    <w:p w:rsidR="00587ED4" w:rsidRDefault="002603CE" w:rsidP="00580A0F">
      <w:pPr>
        <w:jc w:val="both"/>
        <w:rPr>
          <w:lang w:val="en-US"/>
        </w:rPr>
      </w:pPr>
      <w:r>
        <w:rPr>
          <w:lang w:val="en-US"/>
        </w:rPr>
        <w:t>După primul epoch obț</w:t>
      </w:r>
      <w:r w:rsidR="00587ED4">
        <w:rPr>
          <w:lang w:val="en-US"/>
        </w:rPr>
        <w:t>inem rezultatele</w:t>
      </w:r>
      <w:r>
        <w:rPr>
          <w:lang w:val="en-US"/>
        </w:rPr>
        <w:t>:</w:t>
      </w:r>
    </w:p>
    <w:p w:rsidR="00587ED4" w:rsidRDefault="00587ED4" w:rsidP="00587ED4">
      <w:pPr>
        <w:keepNext/>
      </w:pPr>
      <w:r>
        <w:rPr>
          <w:noProof/>
          <w:lang w:val="en-US" w:eastAsia="en-US"/>
        </w:rPr>
        <w:drawing>
          <wp:inline distT="0" distB="0" distL="0" distR="0">
            <wp:extent cx="5729605" cy="581660"/>
            <wp:effectExtent l="0" t="0" r="444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9605" cy="581660"/>
                    </a:xfrm>
                    <a:prstGeom prst="rect">
                      <a:avLst/>
                    </a:prstGeom>
                    <a:noFill/>
                    <a:ln>
                      <a:noFill/>
                    </a:ln>
                  </pic:spPr>
                </pic:pic>
              </a:graphicData>
            </a:graphic>
          </wp:inline>
        </w:drawing>
      </w:r>
    </w:p>
    <w:p w:rsidR="00587ED4" w:rsidRDefault="00B85450" w:rsidP="00587ED4">
      <w:pPr>
        <w:pStyle w:val="Caption"/>
        <w:jc w:val="center"/>
      </w:pPr>
      <w:bookmarkStart w:id="59" w:name="_Toc43818059"/>
      <w:r>
        <w:t>Figura</w:t>
      </w:r>
      <w:r w:rsidR="00587ED4">
        <w:t xml:space="preserve"> </w:t>
      </w:r>
      <w:r w:rsidR="00587ED4">
        <w:fldChar w:fldCharType="begin"/>
      </w:r>
      <w:r w:rsidR="00587ED4">
        <w:instrText xml:space="preserve"> SEQ Figură \* ARABIC </w:instrText>
      </w:r>
      <w:r w:rsidR="00587ED4">
        <w:fldChar w:fldCharType="separate"/>
      </w:r>
      <w:r w:rsidR="00435EAC">
        <w:rPr>
          <w:noProof/>
        </w:rPr>
        <w:t>25</w:t>
      </w:r>
      <w:r w:rsidR="00587ED4">
        <w:fldChar w:fldCharType="end"/>
      </w:r>
      <w:r w:rsidR="00587ED4">
        <w:t xml:space="preserve"> RoBERTa antrenat dupa Epoch 0</w:t>
      </w:r>
      <w:bookmarkEnd w:id="59"/>
    </w:p>
    <w:p w:rsidR="00587ED4" w:rsidRDefault="00587ED4" w:rsidP="00580A0F">
      <w:pPr>
        <w:jc w:val="both"/>
      </w:pPr>
      <w:r>
        <w:t>După cum putem observa, RoBERTa furnizează un scor mai precis după primul epoch decât BERT. (Vezi figura 17)</w:t>
      </w:r>
    </w:p>
    <w:p w:rsidR="00587ED4" w:rsidRDefault="00587ED4" w:rsidP="00580A0F">
      <w:pPr>
        <w:jc w:val="both"/>
      </w:pPr>
      <w:r>
        <w:lastRenderedPageBreak/>
        <w:t xml:space="preserve">Antrenarea epoch-ului 0 a fost, din nou, destul </w:t>
      </w:r>
      <w:r w:rsidR="00D52438">
        <w:t>de costisitoare, realizându-se î</w:t>
      </w:r>
      <w:r>
        <w:t>n 54 de minute și 49 de secunde cu un scor de 9.14 secunde per iterație.</w:t>
      </w:r>
    </w:p>
    <w:p w:rsidR="00657803" w:rsidRDefault="00D52438" w:rsidP="00580A0F">
      <w:pPr>
        <w:jc w:val="both"/>
      </w:pPr>
      <w:r>
        <w:t>Î</w:t>
      </w:r>
      <w:r w:rsidR="002603CE">
        <w:t>n final, RoBERTa a obț</w:t>
      </w:r>
      <w:r w:rsidR="00657803">
        <w:t>inut un rezultat aproape identic cu BERT după parcurgerea datasetului de testare</w:t>
      </w:r>
      <w:r w:rsidR="002603CE">
        <w:t>:</w:t>
      </w:r>
    </w:p>
    <w:p w:rsidR="00657803" w:rsidRDefault="00657803" w:rsidP="00657803">
      <w:pPr>
        <w:keepNext/>
        <w:jc w:val="center"/>
      </w:pPr>
      <w:r>
        <w:rPr>
          <w:noProof/>
          <w:lang w:val="en-US" w:eastAsia="en-US"/>
        </w:rPr>
        <w:drawing>
          <wp:inline distT="0" distB="0" distL="0" distR="0">
            <wp:extent cx="5729605" cy="835025"/>
            <wp:effectExtent l="0" t="0" r="444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9605" cy="835025"/>
                    </a:xfrm>
                    <a:prstGeom prst="rect">
                      <a:avLst/>
                    </a:prstGeom>
                    <a:noFill/>
                    <a:ln>
                      <a:noFill/>
                    </a:ln>
                  </pic:spPr>
                </pic:pic>
              </a:graphicData>
            </a:graphic>
          </wp:inline>
        </w:drawing>
      </w:r>
    </w:p>
    <w:p w:rsidR="00657803" w:rsidRDefault="00B85450" w:rsidP="00657803">
      <w:pPr>
        <w:pStyle w:val="Caption"/>
        <w:jc w:val="center"/>
      </w:pPr>
      <w:bookmarkStart w:id="60" w:name="_Toc43818060"/>
      <w:r>
        <w:t>Figura</w:t>
      </w:r>
      <w:r w:rsidR="00657803">
        <w:t xml:space="preserve"> </w:t>
      </w:r>
      <w:r w:rsidR="00657803">
        <w:fldChar w:fldCharType="begin"/>
      </w:r>
      <w:r w:rsidR="00657803">
        <w:instrText xml:space="preserve"> SEQ Figură \* ARABIC </w:instrText>
      </w:r>
      <w:r w:rsidR="00657803">
        <w:fldChar w:fldCharType="separate"/>
      </w:r>
      <w:r w:rsidR="00435EAC">
        <w:rPr>
          <w:noProof/>
        </w:rPr>
        <w:t>26</w:t>
      </w:r>
      <w:r w:rsidR="00657803">
        <w:fldChar w:fldCharType="end"/>
      </w:r>
      <w:r w:rsidR="00657803">
        <w:t xml:space="preserve"> Rezultat RoBERTa</w:t>
      </w:r>
      <w:bookmarkEnd w:id="60"/>
    </w:p>
    <w:p w:rsidR="00657803" w:rsidRPr="002603CE" w:rsidRDefault="00657803" w:rsidP="00580A0F">
      <w:pPr>
        <w:jc w:val="both"/>
        <w:rPr>
          <w:lang w:val="en-US"/>
        </w:rPr>
      </w:pPr>
      <w:r>
        <w:t>Pentru verificarea, RoBERTa a clasificat</w:t>
      </w:r>
      <w:r w:rsidR="002603CE">
        <w:rPr>
          <w:lang w:val="en-US"/>
        </w:rPr>
        <w:t>:</w:t>
      </w:r>
    </w:p>
    <w:p w:rsidR="00657803" w:rsidRDefault="00657803" w:rsidP="00657803">
      <w:pPr>
        <w:keepNext/>
        <w:jc w:val="center"/>
      </w:pPr>
      <w:r>
        <w:rPr>
          <w:noProof/>
          <w:lang w:val="en-US" w:eastAsia="en-US"/>
        </w:rPr>
        <w:drawing>
          <wp:inline distT="0" distB="0" distL="0" distR="0">
            <wp:extent cx="4693285" cy="15805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93285" cy="1580515"/>
                    </a:xfrm>
                    <a:prstGeom prst="rect">
                      <a:avLst/>
                    </a:prstGeom>
                    <a:noFill/>
                    <a:ln>
                      <a:noFill/>
                    </a:ln>
                  </pic:spPr>
                </pic:pic>
              </a:graphicData>
            </a:graphic>
          </wp:inline>
        </w:drawing>
      </w:r>
    </w:p>
    <w:p w:rsidR="00657803" w:rsidRDefault="00B85450" w:rsidP="00657803">
      <w:pPr>
        <w:pStyle w:val="Caption"/>
        <w:jc w:val="center"/>
      </w:pPr>
      <w:bookmarkStart w:id="61" w:name="_Toc43818061"/>
      <w:r>
        <w:t>Figura</w:t>
      </w:r>
      <w:r w:rsidR="00657803">
        <w:t xml:space="preserve"> </w:t>
      </w:r>
      <w:r w:rsidR="00657803">
        <w:fldChar w:fldCharType="begin"/>
      </w:r>
      <w:r w:rsidR="00657803">
        <w:instrText xml:space="preserve"> SEQ Figură \* ARABIC </w:instrText>
      </w:r>
      <w:r w:rsidR="00657803">
        <w:fldChar w:fldCharType="separate"/>
      </w:r>
      <w:r w:rsidR="00435EAC">
        <w:rPr>
          <w:noProof/>
        </w:rPr>
        <w:t>27</w:t>
      </w:r>
      <w:r w:rsidR="00657803">
        <w:fldChar w:fldCharType="end"/>
      </w:r>
      <w:r w:rsidR="00657803">
        <w:t xml:space="preserve"> Exemplu verificare RoBERTa</w:t>
      </w:r>
      <w:r w:rsidR="00806840">
        <w:t>.</w:t>
      </w:r>
      <w:bookmarkEnd w:id="61"/>
    </w:p>
    <w:p w:rsidR="00352289" w:rsidRDefault="00352289" w:rsidP="00352289"/>
    <w:p w:rsidR="00352289" w:rsidRDefault="00352289" w:rsidP="00580A0F">
      <w:pPr>
        <w:jc w:val="both"/>
      </w:pPr>
      <w:r>
        <w:t>Pentru verificare, pipeline-ul ar fii</w:t>
      </w:r>
      <w:r w:rsidR="00F30392">
        <w:t>:</w:t>
      </w:r>
    </w:p>
    <w:p w:rsidR="00352289" w:rsidRDefault="00014684" w:rsidP="00352289">
      <w:pPr>
        <w:keepNext/>
      </w:pPr>
      <w:r>
        <w:pict>
          <v:shape id="_x0000_i1027" type="#_x0000_t75" style="width:450.75pt;height:58.5pt">
            <v:imagedata r:id="rId50" o:title="Sistem"/>
          </v:shape>
        </w:pict>
      </w:r>
    </w:p>
    <w:p w:rsidR="00352289" w:rsidRDefault="00B85450" w:rsidP="00352289">
      <w:pPr>
        <w:pStyle w:val="Caption"/>
        <w:jc w:val="center"/>
      </w:pPr>
      <w:bookmarkStart w:id="62" w:name="_Toc43818062"/>
      <w:r>
        <w:t>Figura</w:t>
      </w:r>
      <w:r w:rsidR="00352289">
        <w:t xml:space="preserve"> </w:t>
      </w:r>
      <w:r w:rsidR="00352289">
        <w:fldChar w:fldCharType="begin"/>
      </w:r>
      <w:r w:rsidR="00352289">
        <w:instrText xml:space="preserve"> SEQ Figură \* ARABIC </w:instrText>
      </w:r>
      <w:r w:rsidR="00352289">
        <w:fldChar w:fldCharType="separate"/>
      </w:r>
      <w:r w:rsidR="00435EAC">
        <w:rPr>
          <w:noProof/>
        </w:rPr>
        <w:t>28</w:t>
      </w:r>
      <w:r w:rsidR="00352289">
        <w:fldChar w:fldCharType="end"/>
      </w:r>
      <w:r w:rsidR="00352289">
        <w:t xml:space="preserve"> Pipeline Verificare Model</w:t>
      </w:r>
      <w:bookmarkEnd w:id="62"/>
    </w:p>
    <w:p w:rsidR="00F30392" w:rsidRDefault="00F30392" w:rsidP="00580A0F">
      <w:pPr>
        <w:jc w:val="both"/>
      </w:pPr>
      <w:r>
        <w:t xml:space="preserve">Pe </w:t>
      </w:r>
      <w:r w:rsidR="00392B53">
        <w:t>scurt, modelul preia corpus-ul ș</w:t>
      </w:r>
      <w:r>
        <w:t>i textul căutat din acest corpus, după</w:t>
      </w:r>
      <w:r w:rsidR="00D52438">
        <w:t xml:space="preserve"> care acesta este pre procesat î</w:t>
      </w:r>
      <w:r>
        <w:t>n embeddings cunoscute de BERT. Modelul antrenat este apoi pus să gasească, bazat pe metrica similarității cosinus cele mai apropiate 5 rezultate.</w:t>
      </w:r>
    </w:p>
    <w:p w:rsidR="00F30392" w:rsidRPr="00F30392" w:rsidRDefault="00F30392" w:rsidP="00F30392"/>
    <w:p w:rsidR="00352289" w:rsidRDefault="00392B53" w:rsidP="00580A0F">
      <w:pPr>
        <w:keepNext/>
      </w:pPr>
      <w:r>
        <w:lastRenderedPageBreak/>
        <w:t>Pentru antrenare ș</w:t>
      </w:r>
      <w:r w:rsidR="00352289">
        <w:t>i evaluare, pipeline-ul ar fii</w:t>
      </w:r>
      <w:r w:rsidR="00580A0F">
        <w:t>:</w:t>
      </w:r>
      <w:r w:rsidR="00014684">
        <w:pict>
          <v:shape id="_x0000_i1028" type="#_x0000_t75" style="width:451.5pt;height:56.25pt">
            <v:imagedata r:id="rId51" o:title="Sistemo"/>
          </v:shape>
        </w:pict>
      </w:r>
    </w:p>
    <w:p w:rsidR="00587ED4" w:rsidRDefault="00B85450" w:rsidP="002A7205">
      <w:pPr>
        <w:pStyle w:val="Caption"/>
        <w:jc w:val="center"/>
      </w:pPr>
      <w:bookmarkStart w:id="63" w:name="_Toc43818063"/>
      <w:r>
        <w:t>Figura</w:t>
      </w:r>
      <w:r w:rsidR="00352289">
        <w:t xml:space="preserve"> </w:t>
      </w:r>
      <w:r w:rsidR="00352289">
        <w:fldChar w:fldCharType="begin"/>
      </w:r>
      <w:r w:rsidR="00352289">
        <w:instrText xml:space="preserve"> SEQ Figură \* ARABIC </w:instrText>
      </w:r>
      <w:r w:rsidR="00352289">
        <w:fldChar w:fldCharType="separate"/>
      </w:r>
      <w:r w:rsidR="00435EAC">
        <w:rPr>
          <w:noProof/>
        </w:rPr>
        <w:t>29</w:t>
      </w:r>
      <w:r w:rsidR="00352289">
        <w:fldChar w:fldCharType="end"/>
      </w:r>
      <w:r w:rsidR="00352289">
        <w:t xml:space="preserve"> Pipeline Antrenare Model + Evaluare</w:t>
      </w:r>
      <w:bookmarkEnd w:id="63"/>
    </w:p>
    <w:p w:rsidR="00014684" w:rsidRDefault="00F30392" w:rsidP="00014684">
      <w:pPr>
        <w:jc w:val="both"/>
      </w:pPr>
      <w:r>
        <w:t>Pe scurt, datasetul este citit, tokenizarea lui este realizată, iar apoi i se aplica mean polling pentru a lua un singur sentence vector.</w:t>
      </w:r>
      <w:r w:rsidR="001E3C99">
        <w:t xml:space="preserve"> Datasetul este convertit în un obiect DataLoader, antrenat și stabilită pierderea modelului. Evaluatorul este inițializat, și apoi începe antrenarea modelului, aceasta fiind bineînțeles configurată cu 10% din data pentru încăl</w:t>
      </w:r>
      <w:r w:rsidR="00D52438">
        <w:t>zire. Apoi modelul este salvat î</w:t>
      </w:r>
      <w:r w:rsidR="001E3C99">
        <w:t>n folderul de output, iar evaluarea sa este făcuta pe partea de test a datasetului.</w:t>
      </w:r>
    </w:p>
    <w:p w:rsidR="00A72F38" w:rsidRDefault="00A72F38" w:rsidP="00014684">
      <w:pPr>
        <w:jc w:val="both"/>
      </w:pPr>
    </w:p>
    <w:p w:rsidR="00014684" w:rsidRDefault="00014684" w:rsidP="00014684">
      <w:pPr>
        <w:pStyle w:val="Heading2"/>
      </w:pPr>
      <w:r>
        <w:t>Testare</w:t>
      </w:r>
      <w:r w:rsidR="00B038AE">
        <w:t>a finala</w:t>
      </w:r>
    </w:p>
    <w:p w:rsidR="000F20E1" w:rsidRPr="00304EAD" w:rsidRDefault="00921C50" w:rsidP="00B038AE">
      <w:pPr>
        <w:rPr>
          <w:lang w:val="en-US"/>
        </w:rPr>
      </w:pPr>
      <w:r>
        <w:t xml:space="preserve">Testarea finală a fost făcută, folosind </w:t>
      </w:r>
      <w:r w:rsidR="00761303">
        <w:t>c</w:t>
      </w:r>
      <w:r w:rsidR="00E77BE8">
        <w:t>âteva documente pentru corpus, ș</w:t>
      </w:r>
      <w:r w:rsidR="00761303">
        <w:t xml:space="preserve">i un document </w:t>
      </w:r>
      <w:r w:rsidR="000F20E1">
        <w:t>referința</w:t>
      </w:r>
      <w:r w:rsidR="00761303">
        <w:t xml:space="preserve"> query, care a fost interogat pentru plagiarism</w:t>
      </w:r>
      <w:r w:rsidR="000F20E1">
        <w:t>,</w:t>
      </w:r>
      <w:r w:rsidR="00761303">
        <w:t xml:space="preserve"> </w:t>
      </w:r>
      <w:r w:rsidR="000F20E1">
        <w:t>iterativ</w:t>
      </w:r>
      <w:r w:rsidR="008B7E2D">
        <w:t xml:space="preserve"> prin tot corpusul</w:t>
      </w:r>
      <w:r w:rsidR="000F20E1">
        <w:t>.</w:t>
      </w:r>
      <w:r w:rsidR="00A72F38">
        <w:t xml:space="preserve"> Pentru o ușurința mai mare a prelucrării, am denumit documente</w:t>
      </w:r>
      <w:r w:rsidR="00E77BE8">
        <w:t>le relativ asemănătoare cu a/b ș</w:t>
      </w:r>
      <w:r w:rsidR="00A72F38">
        <w:t>i numărul documentului.</w:t>
      </w:r>
    </w:p>
    <w:p w:rsidR="00FD1C61" w:rsidRDefault="00FD1C61" w:rsidP="00B038AE">
      <w:r>
        <w:t xml:space="preserve">Pentru ușurința afișării, vom parcurge indexul fiecărui document, îl vom afișa. Vom printa </w:t>
      </w:r>
      <w:r w:rsidR="00CE162F">
        <w:t>similaritățiile alături de restul documentelor, cat si de acesta ca sa demonstram ca modele antrenează corect si afișează similaritatea 1. Apoi, vor fi afișate documentele după prima propoziție din acestea.</w:t>
      </w:r>
    </w:p>
    <w:p w:rsidR="004B17AC" w:rsidRDefault="00DD74FF" w:rsidP="00B038AE">
      <w:r>
        <w:t xml:space="preserve">Primul document A a fost despre Popeyes, al doilea document B a fost despre McDonald’s, ambele fast food-uri. Al doilea document A a fost despre </w:t>
      </w:r>
      <w:r w:rsidR="004B17AC">
        <w:t>pruna, iar al doilea document B a fost despre cireșe, ambele fructe. Al treilea document A a fost despre Mona Lisa de Leonardo da Vinci, al treilea document B despre Sărutul de Gustav Klimt. Al patrulea document A a fost despre Știința Calculatoarelor, al patrulea document B a fost despre Învățarea Automată, ambele științe. Al cincilea document A a fost despre DotA2, al cincilea document B a fost despre League of Legends, ambele jocuri.</w:t>
      </w:r>
      <w:r w:rsidR="00ED1ED0">
        <w:t xml:space="preserve"> Documentele au fost alese astfel încât să testăm un rezultat așteptat al similarităților.</w:t>
      </w:r>
    </w:p>
    <w:p w:rsidR="000F20E1" w:rsidRDefault="000F20E1" w:rsidP="00B038AE">
      <w:r>
        <w:t xml:space="preserve">Am implementat pentru ușurință </w:t>
      </w:r>
      <w:r w:rsidR="008E0186">
        <w:t>o funcție utilă pentru împărțirea textului în propoziții cu o dimensiune care să permită ca vectorii să fie proces</w:t>
      </w:r>
      <w:r w:rsidR="00E77BE8">
        <w:t>ați î</w:t>
      </w:r>
      <w:r w:rsidR="008E0186">
        <w:t>n BERT/RoBERTa/GloVe.</w:t>
      </w:r>
      <w:r>
        <w:t xml:space="preserve">, cât și de încărcare a datelor. </w:t>
      </w:r>
    </w:p>
    <w:p w:rsidR="000F20E1" w:rsidRDefault="000F20E1" w:rsidP="00B038AE">
      <w:r>
        <w:t>D</w:t>
      </w:r>
      <w:r w:rsidR="008B7E2D">
        <w:t>o</w:t>
      </w:r>
      <w:r w:rsidR="00E77BE8">
        <w:t>cumentul este astfel prelucrat î</w:t>
      </w:r>
      <w:r w:rsidR="008B7E2D">
        <w:t>n embeddings, pentru a putea fi procesat</w:t>
      </w:r>
      <w:r w:rsidR="00E77BE8">
        <w:t xml:space="preserve"> î</w:t>
      </w:r>
      <w:r w:rsidR="008E0186">
        <w:t>n model și testat rezultatul.</w:t>
      </w:r>
    </w:p>
    <w:p w:rsidR="008E0186" w:rsidRDefault="008E0186" w:rsidP="00B038AE">
      <w:bookmarkStart w:id="64" w:name="_GoBack"/>
      <w:bookmarkEnd w:id="64"/>
    </w:p>
    <w:p w:rsidR="008E0186" w:rsidRDefault="00A72F38" w:rsidP="008E0186">
      <w:pPr>
        <w:keepNext/>
      </w:pPr>
      <w:r>
        <w:rPr>
          <w:noProof/>
          <w:lang w:val="en-US" w:eastAsia="en-US"/>
        </w:rPr>
        <w:lastRenderedPageBreak/>
        <w:drawing>
          <wp:inline distT="0" distB="0" distL="0" distR="0" wp14:anchorId="4399DE95" wp14:editId="6AB8F586">
            <wp:extent cx="5731510" cy="35699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569970"/>
                    </a:xfrm>
                    <a:prstGeom prst="rect">
                      <a:avLst/>
                    </a:prstGeom>
                  </pic:spPr>
                </pic:pic>
              </a:graphicData>
            </a:graphic>
          </wp:inline>
        </w:drawing>
      </w:r>
    </w:p>
    <w:p w:rsidR="00A72F38" w:rsidRDefault="00AC30E0" w:rsidP="008E0186">
      <w:pPr>
        <w:pStyle w:val="Caption"/>
        <w:jc w:val="center"/>
      </w:pPr>
      <w:r>
        <w:t>Figura</w:t>
      </w:r>
      <w:r w:rsidR="008E0186">
        <w:t xml:space="preserve"> </w:t>
      </w:r>
      <w:r w:rsidR="008E0186">
        <w:fldChar w:fldCharType="begin"/>
      </w:r>
      <w:r w:rsidR="008E0186">
        <w:instrText xml:space="preserve"> SEQ Figură \* ARABIC </w:instrText>
      </w:r>
      <w:r w:rsidR="008E0186">
        <w:fldChar w:fldCharType="separate"/>
      </w:r>
      <w:r w:rsidR="00435EAC">
        <w:rPr>
          <w:noProof/>
        </w:rPr>
        <w:t>30</w:t>
      </w:r>
      <w:r w:rsidR="008E0186">
        <w:fldChar w:fldCharType="end"/>
      </w:r>
      <w:r w:rsidR="008E0186">
        <w:t xml:space="preserve"> Rezultat document BERT</w:t>
      </w:r>
    </w:p>
    <w:p w:rsidR="008E0186" w:rsidRDefault="008E0186" w:rsidP="008E0186">
      <w:r>
        <w:t xml:space="preserve">BERT dovedește prin acest rezultat că este un model extraordinar pentru context, </w:t>
      </w:r>
      <w:r w:rsidR="00DD74FF">
        <w:t>înregistrând</w:t>
      </w:r>
      <w:r>
        <w:t xml:space="preserve"> scoruri mari la documentul numărul 2 și 3, unde a dedus o similaritate inclusiv între documentul despre prune, cât și despre McDonalds, pe scurt, mâncarea.</w:t>
      </w:r>
    </w:p>
    <w:p w:rsidR="008E0186" w:rsidRDefault="008E0186" w:rsidP="008E0186">
      <w:pPr>
        <w:keepNext/>
        <w:jc w:val="center"/>
      </w:pPr>
      <w:r>
        <w:rPr>
          <w:noProof/>
          <w:lang w:val="en-US" w:eastAsia="en-US"/>
        </w:rPr>
        <w:drawing>
          <wp:inline distT="0" distB="0" distL="0" distR="0" wp14:anchorId="332E4E6F" wp14:editId="1FA4C2C1">
            <wp:extent cx="4638675" cy="290212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47057" cy="2907370"/>
                    </a:xfrm>
                    <a:prstGeom prst="rect">
                      <a:avLst/>
                    </a:prstGeom>
                  </pic:spPr>
                </pic:pic>
              </a:graphicData>
            </a:graphic>
          </wp:inline>
        </w:drawing>
      </w:r>
    </w:p>
    <w:p w:rsidR="008E0186" w:rsidRDefault="00AC30E0" w:rsidP="008E0186">
      <w:pPr>
        <w:pStyle w:val="Caption"/>
        <w:jc w:val="center"/>
      </w:pPr>
      <w:r>
        <w:t>Figura</w:t>
      </w:r>
      <w:r w:rsidR="008E0186">
        <w:t xml:space="preserve"> </w:t>
      </w:r>
      <w:r w:rsidR="008E0186">
        <w:fldChar w:fldCharType="begin"/>
      </w:r>
      <w:r w:rsidR="008E0186">
        <w:instrText xml:space="preserve"> SEQ Figură \* ARABIC </w:instrText>
      </w:r>
      <w:r w:rsidR="008E0186">
        <w:fldChar w:fldCharType="separate"/>
      </w:r>
      <w:r w:rsidR="00435EAC">
        <w:rPr>
          <w:noProof/>
        </w:rPr>
        <w:t>31</w:t>
      </w:r>
      <w:r w:rsidR="008E0186">
        <w:fldChar w:fldCharType="end"/>
      </w:r>
      <w:r w:rsidR="008E0186">
        <w:t xml:space="preserve"> Rezultat document GloVe</w:t>
      </w:r>
    </w:p>
    <w:p w:rsidR="008E0186" w:rsidRDefault="008E0186" w:rsidP="008E0186">
      <w:r>
        <w:lastRenderedPageBreak/>
        <w:t xml:space="preserve">GloVe în schimb, nu vede analogia BERT-ului. Se vede că acesta nu este un model care să retină contextul atât de bine ca BERT, </w:t>
      </w:r>
      <w:r w:rsidR="005C4226">
        <w:t>însă oferă rezultate bune textelor similare. Putem spune că nu este atât de creativ ca BERT.</w:t>
      </w:r>
      <w:r w:rsidR="00E77BE8">
        <w:t xml:space="preserve"> Însă modelul oferă un rezultat bun în legătură cu asemănarea textuală.</w:t>
      </w:r>
    </w:p>
    <w:p w:rsidR="005C4226" w:rsidRDefault="005C4226" w:rsidP="005C4226">
      <w:pPr>
        <w:keepNext/>
        <w:jc w:val="center"/>
      </w:pPr>
      <w:r>
        <w:rPr>
          <w:noProof/>
          <w:lang w:val="en-US" w:eastAsia="en-US"/>
        </w:rPr>
        <w:drawing>
          <wp:inline distT="0" distB="0" distL="0" distR="0" wp14:anchorId="5F942EFB" wp14:editId="304BF54F">
            <wp:extent cx="5731510" cy="356171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561715"/>
                    </a:xfrm>
                    <a:prstGeom prst="rect">
                      <a:avLst/>
                    </a:prstGeom>
                  </pic:spPr>
                </pic:pic>
              </a:graphicData>
            </a:graphic>
          </wp:inline>
        </w:drawing>
      </w:r>
    </w:p>
    <w:p w:rsidR="005C4226" w:rsidRDefault="00AC30E0" w:rsidP="005C4226">
      <w:pPr>
        <w:pStyle w:val="Caption"/>
        <w:jc w:val="center"/>
      </w:pPr>
      <w:r>
        <w:t>Figura</w:t>
      </w:r>
      <w:r w:rsidR="005C4226">
        <w:t xml:space="preserve"> </w:t>
      </w:r>
      <w:r w:rsidR="005C4226">
        <w:fldChar w:fldCharType="begin"/>
      </w:r>
      <w:r w:rsidR="005C4226">
        <w:instrText xml:space="preserve"> SEQ Figură \* ARABIC </w:instrText>
      </w:r>
      <w:r w:rsidR="005C4226">
        <w:fldChar w:fldCharType="separate"/>
      </w:r>
      <w:r w:rsidR="00435EAC">
        <w:rPr>
          <w:noProof/>
        </w:rPr>
        <w:t>32</w:t>
      </w:r>
      <w:r w:rsidR="005C4226">
        <w:fldChar w:fldCharType="end"/>
      </w:r>
      <w:r w:rsidR="005C4226">
        <w:t xml:space="preserve"> Rezultat document RoBERTa</w:t>
      </w:r>
    </w:p>
    <w:p w:rsidR="005C4226" w:rsidRPr="00DA75BD" w:rsidRDefault="005C4226" w:rsidP="005C4226"/>
    <w:p w:rsidR="005C4226" w:rsidRPr="00DA75BD" w:rsidRDefault="005C4226" w:rsidP="005C4226">
      <w:r w:rsidRPr="00DA75BD">
        <w:t xml:space="preserve">RoBERTa are alte asocieri decât BERT, este de asemenea un model care este solid pe partea de similaritate textuala, </w:t>
      </w:r>
      <w:r w:rsidR="00E77BE8" w:rsidRPr="00DA75BD">
        <w:t>atât</w:t>
      </w:r>
      <w:r w:rsidRPr="00DA75BD">
        <w:t xml:space="preserve"> semantica. Dacă </w:t>
      </w:r>
      <w:r w:rsidR="00DA75BD" w:rsidRPr="00DA75BD">
        <w:t>observați</w:t>
      </w:r>
      <w:r w:rsidRPr="00DA75BD">
        <w:t xml:space="preserve"> rezultatele B</w:t>
      </w:r>
      <w:r w:rsidR="00E77BE8">
        <w:t>ERT vs RoBERTa pe primul document, o să</w:t>
      </w:r>
      <w:r w:rsidRPr="00DA75BD">
        <w:t xml:space="preserve"> </w:t>
      </w:r>
      <w:r w:rsidR="00E77BE8" w:rsidRPr="00DA75BD">
        <w:t>vedeți</w:t>
      </w:r>
      <w:r w:rsidR="00E77BE8">
        <w:t xml:space="preserve"> că</w:t>
      </w:r>
      <w:r w:rsidRPr="00DA75BD">
        <w:t xml:space="preserve"> sunt relativ </w:t>
      </w:r>
      <w:r w:rsidR="00DA75BD" w:rsidRPr="00DA75BD">
        <w:t>asemănătoare</w:t>
      </w:r>
      <w:r w:rsidRPr="00DA75BD">
        <w:t xml:space="preserve"> din punct de vedere al </w:t>
      </w:r>
      <w:r w:rsidR="00DA75BD" w:rsidRPr="00DA75BD">
        <w:t>detectării</w:t>
      </w:r>
      <w:r w:rsidRPr="00DA75BD">
        <w:t xml:space="preserve"> celor mai apropiate documente.</w:t>
      </w:r>
      <w:r w:rsidR="00DD74FF" w:rsidRPr="00DA75BD">
        <w:t xml:space="preserve"> Însă, RoBERTa a făcut o asociere interesanta: </w:t>
      </w:r>
      <w:r w:rsidR="00DA75BD" w:rsidRPr="00DA75BD">
        <w:t>a favorizat</w:t>
      </w:r>
      <w:r w:rsidR="00DD74FF" w:rsidRPr="00DA75BD">
        <w:t xml:space="preserve"> documentul cu DotA </w:t>
      </w:r>
      <w:r w:rsidR="00DA75BD" w:rsidRPr="00DA75BD">
        <w:t xml:space="preserve">ca </w:t>
      </w:r>
      <w:r w:rsidR="00DD74FF" w:rsidRPr="00DA75BD">
        <w:t xml:space="preserve">al treilea din punct de vedere al </w:t>
      </w:r>
      <w:r w:rsidR="00DA75BD" w:rsidRPr="00DA75BD">
        <w:t>similarității</w:t>
      </w:r>
      <w:r w:rsidR="00E77BE8">
        <w:t>, cu scorul de 0.39, î</w:t>
      </w:r>
      <w:r w:rsidR="00DD74FF" w:rsidRPr="00DA75BD">
        <w:t>n timp ce BERT a clasat documentul cu prunele al treilea.</w:t>
      </w:r>
    </w:p>
    <w:p w:rsidR="00DD74FF" w:rsidRPr="00DA75BD" w:rsidRDefault="00DD74FF" w:rsidP="005C4226">
      <w:r w:rsidRPr="00DA75BD">
        <w:t xml:space="preserve">Pe scurt, toate modelele au oferit rezultatul </w:t>
      </w:r>
      <w:r w:rsidR="00DA75BD" w:rsidRPr="00DA75BD">
        <w:t>așteptat</w:t>
      </w:r>
      <w:r w:rsidR="00ED1ED0" w:rsidRPr="00DA75BD">
        <w:t>.</w:t>
      </w:r>
    </w:p>
    <w:p w:rsidR="00DD74FF" w:rsidRPr="00DA75BD" w:rsidRDefault="00DD74FF" w:rsidP="005C4226"/>
    <w:p w:rsidR="005C4226" w:rsidRPr="005C4226" w:rsidRDefault="005C4226" w:rsidP="008E0186">
      <w:pPr>
        <w:rPr>
          <w:lang w:val="en-US"/>
        </w:rPr>
      </w:pPr>
    </w:p>
    <w:p w:rsidR="008E0186" w:rsidRPr="008E0186" w:rsidRDefault="008E0186" w:rsidP="008E0186"/>
    <w:p w:rsidR="00A72F38" w:rsidRPr="008B7E2D" w:rsidRDefault="00A72F38" w:rsidP="00B038AE">
      <w:pPr>
        <w:rPr>
          <w:lang w:val="en-US"/>
        </w:rPr>
      </w:pPr>
    </w:p>
    <w:p w:rsidR="004E3B92" w:rsidRPr="007E4842" w:rsidRDefault="004E3B92">
      <w:pPr>
        <w:pStyle w:val="Heading1"/>
      </w:pPr>
      <w:bookmarkStart w:id="65" w:name="_Ref309844154"/>
      <w:bookmarkStart w:id="66" w:name="_Toc43816640"/>
      <w:r w:rsidRPr="007E4842">
        <w:lastRenderedPageBreak/>
        <w:t>Termeni de utilizare</w:t>
      </w:r>
      <w:bookmarkEnd w:id="65"/>
      <w:bookmarkEnd w:id="66"/>
    </w:p>
    <w:p w:rsidR="004E3B92" w:rsidRDefault="004E3B92" w:rsidP="00C34484">
      <w:pPr>
        <w:pStyle w:val="Heading2"/>
      </w:pPr>
      <w:bookmarkStart w:id="67" w:name="_Toc43816641"/>
      <w:r w:rsidRPr="007E4842">
        <w:t>Autorii</w:t>
      </w:r>
      <w:bookmarkEnd w:id="67"/>
      <w:r w:rsidRPr="007E4842">
        <w:t xml:space="preserve"> </w:t>
      </w:r>
    </w:p>
    <w:p w:rsidR="00C34484" w:rsidRDefault="00C34484" w:rsidP="00204E7D">
      <w:pPr>
        <w:jc w:val="both"/>
      </w:pPr>
      <w:r>
        <w:t xml:space="preserve">Autorul acestui document de licență este studentul Roșu Răzvan – Virgil, coordonat de către coordonatorul </w:t>
      </w:r>
      <w:r w:rsidR="00B85450">
        <w:t>științific</w:t>
      </w:r>
      <w:r>
        <w:t xml:space="preserve"> dl. Conf.dr.ing. </w:t>
      </w:r>
      <w:r w:rsidR="00B85450">
        <w:t>Mihăescu</w:t>
      </w:r>
      <w:r>
        <w:t xml:space="preserve"> Cristian Marian.</w:t>
      </w:r>
    </w:p>
    <w:p w:rsidR="00DA75BD" w:rsidRPr="00C34484" w:rsidRDefault="00DA75BD" w:rsidP="00204E7D">
      <w:pPr>
        <w:jc w:val="both"/>
      </w:pPr>
    </w:p>
    <w:p w:rsidR="004E3B92" w:rsidRPr="007E4842" w:rsidRDefault="004E3B92">
      <w:pPr>
        <w:rPr>
          <w:szCs w:val="22"/>
        </w:rPr>
      </w:pPr>
    </w:p>
    <w:p w:rsidR="004E3B92" w:rsidRPr="007E4842" w:rsidRDefault="004E3B92">
      <w:pPr>
        <w:rPr>
          <w:szCs w:val="22"/>
        </w:rPr>
      </w:pPr>
    </w:p>
    <w:p w:rsidR="004E3B92" w:rsidRPr="007E4842" w:rsidRDefault="004E3B92">
      <w:pPr>
        <w:pStyle w:val="Heading1"/>
        <w:pageBreakBefore/>
      </w:pPr>
      <w:bookmarkStart w:id="68" w:name="_Toc43816642"/>
      <w:r w:rsidRPr="007E4842">
        <w:lastRenderedPageBreak/>
        <w:t>Concluzii</w:t>
      </w:r>
      <w:bookmarkEnd w:id="68"/>
    </w:p>
    <w:p w:rsidR="002603CE" w:rsidRDefault="002603CE" w:rsidP="00204E7D">
      <w:pPr>
        <w:jc w:val="both"/>
      </w:pPr>
      <w:r>
        <w:t xml:space="preserve">Acest proiect a prezentat </w:t>
      </w:r>
      <w:r w:rsidR="009B7C57">
        <w:t>crearea</w:t>
      </w:r>
      <w:r>
        <w:t xml:space="preserve"> acestor modele care re</w:t>
      </w:r>
      <w:r w:rsidR="00DA75BD">
        <w:t xml:space="preserve">ușesc sa ducă sarcina la capăt, cu concluziile pe care le-am prezis. GloVe este un model </w:t>
      </w:r>
      <w:r w:rsidR="009B7C57">
        <w:t>independent de context, cu un vector pentru fiecare cuvânt, combinând toate sensurile diferite in un singur vector. BERT și RoBERTa sunt modele care generează word embeddings diferite pentru un cuvânt, și îi acoperă si contextul acestuia. GloVe nu deține astfel context sensitive embeddings. M</w:t>
      </w:r>
      <w:r>
        <w:t xml:space="preserve">etoda de predicție este una bună din punctul de vedere al rezultatelor modelului GloVe + Tf-Idf , însă BERT și RoBERTa au depășit cu mult </w:t>
      </w:r>
      <w:r w:rsidR="001E51EC">
        <w:t>această</w:t>
      </w:r>
      <w:r w:rsidR="00DD74FF">
        <w:t xml:space="preserve"> model în performanță </w:t>
      </w:r>
    </w:p>
    <w:p w:rsidR="009B7C57" w:rsidRDefault="002603CE" w:rsidP="00204E7D">
      <w:pPr>
        <w:jc w:val="both"/>
      </w:pPr>
      <w:r>
        <w:t xml:space="preserve">Următorii pași ar fii </w:t>
      </w:r>
      <w:r w:rsidR="00C34484">
        <w:t>integrarea acestora în un site / aplicație</w:t>
      </w:r>
      <w:r>
        <w:t xml:space="preserve"> desktop și chiar folosirea lor pentru a depista</w:t>
      </w:r>
      <w:r w:rsidR="009B7C57">
        <w:t xml:space="preserve"> plagiarismul pe seturi de big data. </w:t>
      </w:r>
    </w:p>
    <w:p w:rsidR="00C34484" w:rsidRPr="00806840" w:rsidRDefault="00C34484" w:rsidP="00204E7D">
      <w:pPr>
        <w:jc w:val="both"/>
        <w:rPr>
          <w:lang w:val="en-US"/>
        </w:rPr>
      </w:pPr>
      <w:r>
        <w:t>Acest proiect m-a ajutat să îmi dezvolt abilitățile de cercetare a unor lucruri noi</w:t>
      </w:r>
      <w:r w:rsidR="00806840">
        <w:t>, precum procesarea limbajului natural</w:t>
      </w:r>
      <w:r>
        <w:t>,</w:t>
      </w:r>
      <w:r w:rsidR="00806840">
        <w:t xml:space="preserve"> cât și relativ cunoscute deja, precum </w:t>
      </w:r>
      <w:r w:rsidR="00B85450">
        <w:t>învățarea</w:t>
      </w:r>
      <w:r w:rsidR="00806840">
        <w:t xml:space="preserve"> automată. </w:t>
      </w:r>
      <w:r>
        <w:t>D</w:t>
      </w:r>
      <w:r w:rsidR="001E51EC">
        <w:t xml:space="preserve">e asemenea, simt că mi-am dezvoltat </w:t>
      </w:r>
      <w:r w:rsidR="00B85450">
        <w:t>abilitățile</w:t>
      </w:r>
      <w:r w:rsidR="001E51EC">
        <w:t xml:space="preserve"> de</w:t>
      </w:r>
      <w:r w:rsidR="00D52438">
        <w:t xml:space="preserve"> programare î</w:t>
      </w:r>
      <w:r w:rsidR="00806840">
        <w:t>n Python, cât și în învățarea automată prin ducerea la capăt al acestui proiect.</w:t>
      </w:r>
    </w:p>
    <w:p w:rsidR="00C34484" w:rsidRPr="007E4842" w:rsidRDefault="00C34484" w:rsidP="00204E7D">
      <w:pPr>
        <w:jc w:val="both"/>
      </w:pPr>
    </w:p>
    <w:p w:rsidR="004E3B92" w:rsidRPr="007E4842" w:rsidRDefault="004E3B92"/>
    <w:p w:rsidR="004E3B92" w:rsidRPr="007E4842" w:rsidRDefault="004E3B92" w:rsidP="00204E7D">
      <w:pPr>
        <w:jc w:val="both"/>
      </w:pPr>
    </w:p>
    <w:p w:rsidR="004E3B92" w:rsidRPr="007E4842" w:rsidRDefault="004E3B92">
      <w:pPr>
        <w:pStyle w:val="Heading1"/>
        <w:pageBreakBefore/>
      </w:pPr>
      <w:bookmarkStart w:id="69" w:name="_Toc43816643"/>
      <w:bookmarkStart w:id="70" w:name="_Ref309895090"/>
      <w:r w:rsidRPr="007E4842">
        <w:lastRenderedPageBreak/>
        <w:t>Bibliografie</w:t>
      </w:r>
      <w:bookmarkEnd w:id="69"/>
      <w:r w:rsidRPr="007E4842">
        <w:fldChar w:fldCharType="begin"/>
      </w:r>
      <w:r w:rsidRPr="007E4842">
        <w:instrText xml:space="preserve"> XE "Bibliografie" </w:instrText>
      </w:r>
      <w:r w:rsidRPr="007E4842">
        <w:fldChar w:fldCharType="end"/>
      </w:r>
      <w:bookmarkEnd w:id="70"/>
    </w:p>
    <w:p w:rsidR="00BD3B2B" w:rsidRDefault="00BD3B2B">
      <w:pPr>
        <w:pStyle w:val="Default"/>
        <w:rPr>
          <w:sz w:val="20"/>
          <w:szCs w:val="20"/>
          <w:lang w:val="ro-RO"/>
        </w:rPr>
      </w:pPr>
    </w:p>
    <w:p w:rsidR="00BD3B2B" w:rsidRPr="00BD3B2B" w:rsidRDefault="00BD3B2B" w:rsidP="00204E7D">
      <w:pPr>
        <w:pStyle w:val="Default"/>
        <w:jc w:val="both"/>
        <w:rPr>
          <w:sz w:val="22"/>
          <w:szCs w:val="22"/>
          <w:lang w:val="ro-RO"/>
        </w:rPr>
      </w:pPr>
      <w:r w:rsidRPr="00BD3B2B">
        <w:rPr>
          <w:sz w:val="22"/>
          <w:szCs w:val="22"/>
          <w:shd w:val="clear" w:color="auto" w:fill="FAF5F5"/>
        </w:rPr>
        <w:t>Samuel R. Bowman</w:t>
      </w:r>
      <w:r w:rsidRPr="00BD3B2B">
        <w:rPr>
          <w:color w:val="646464"/>
          <w:sz w:val="22"/>
          <w:szCs w:val="22"/>
          <w:shd w:val="clear" w:color="auto" w:fill="FAF5F5"/>
        </w:rPr>
        <w:t>, </w:t>
      </w:r>
      <w:r w:rsidRPr="00BD3B2B">
        <w:rPr>
          <w:sz w:val="22"/>
          <w:szCs w:val="22"/>
          <w:shd w:val="clear" w:color="auto" w:fill="FAF5F5"/>
        </w:rPr>
        <w:t>Gabor Angeli</w:t>
      </w:r>
      <w:r w:rsidRPr="00BD3B2B">
        <w:rPr>
          <w:color w:val="646464"/>
          <w:sz w:val="22"/>
          <w:szCs w:val="22"/>
          <w:shd w:val="clear" w:color="auto" w:fill="FAF5F5"/>
        </w:rPr>
        <w:t>, </w:t>
      </w:r>
      <w:r w:rsidRPr="00BD3B2B">
        <w:rPr>
          <w:sz w:val="22"/>
          <w:szCs w:val="22"/>
          <w:shd w:val="clear" w:color="auto" w:fill="FAF5F5"/>
        </w:rPr>
        <w:t>Christopher Potts</w:t>
      </w:r>
      <w:r w:rsidRPr="00BD3B2B">
        <w:rPr>
          <w:color w:val="646464"/>
          <w:sz w:val="22"/>
          <w:szCs w:val="22"/>
          <w:shd w:val="clear" w:color="auto" w:fill="FAF5F5"/>
        </w:rPr>
        <w:t>, and </w:t>
      </w:r>
      <w:r w:rsidRPr="00BD3B2B">
        <w:rPr>
          <w:sz w:val="22"/>
          <w:szCs w:val="22"/>
          <w:shd w:val="clear" w:color="auto" w:fill="FAF5F5"/>
        </w:rPr>
        <w:t>Christopher D. Manning</w:t>
      </w:r>
      <w:r w:rsidRPr="00BD3B2B">
        <w:rPr>
          <w:color w:val="646464"/>
          <w:sz w:val="22"/>
          <w:szCs w:val="22"/>
          <w:shd w:val="clear" w:color="auto" w:fill="FAF5F5"/>
        </w:rPr>
        <w:t>. 2015. A large annotated corpus for learning natural language inference. In </w:t>
      </w:r>
      <w:r w:rsidRPr="00BD3B2B">
        <w:rPr>
          <w:i/>
          <w:iCs/>
          <w:color w:val="646464"/>
          <w:sz w:val="22"/>
          <w:szCs w:val="22"/>
          <w:shd w:val="clear" w:color="auto" w:fill="FAF5F5"/>
        </w:rPr>
        <w:t>Proceedings of the 2015 Conference on Empirical Methods in Natural Language Processing (EMNLP)</w:t>
      </w:r>
      <w:r w:rsidRPr="00BD3B2B">
        <w:rPr>
          <w:color w:val="646464"/>
          <w:sz w:val="22"/>
          <w:szCs w:val="22"/>
          <w:shd w:val="clear" w:color="auto" w:fill="FAF5F5"/>
        </w:rPr>
        <w:t>.</w:t>
      </w:r>
    </w:p>
    <w:p w:rsidR="00BD3B2B" w:rsidRDefault="00BD3B2B" w:rsidP="00204E7D">
      <w:pPr>
        <w:pStyle w:val="Default"/>
        <w:jc w:val="both"/>
        <w:rPr>
          <w:lang w:val="ro-RO"/>
        </w:rPr>
      </w:pPr>
    </w:p>
    <w:p w:rsidR="00CF46F7" w:rsidRDefault="00CF46F7" w:rsidP="00204E7D">
      <w:pPr>
        <w:pStyle w:val="Default"/>
        <w:jc w:val="both"/>
        <w:rPr>
          <w:rFonts w:eastAsia="Times New Roman"/>
          <w:color w:val="auto"/>
          <w:lang w:eastAsia="en-US"/>
        </w:rPr>
      </w:pPr>
      <w:r w:rsidRPr="00CF46F7">
        <w:rPr>
          <w:rFonts w:eastAsia="Times New Roman"/>
          <w:color w:val="auto"/>
          <w:lang w:eastAsia="en-US"/>
        </w:rPr>
        <w:t>Algorithms And Data Structures, Dumitru Da</w:t>
      </w:r>
      <w:r w:rsidR="00B85450">
        <w:rPr>
          <w:rFonts w:eastAsia="Times New Roman"/>
          <w:color w:val="auto"/>
          <w:lang w:eastAsia="en-US"/>
        </w:rPr>
        <w:t>n Burdescu, Marian Cristian Mihă</w:t>
      </w:r>
      <w:r w:rsidRPr="00CF46F7">
        <w:rPr>
          <w:rFonts w:eastAsia="Times New Roman"/>
          <w:color w:val="auto"/>
          <w:lang w:eastAsia="en-US"/>
        </w:rPr>
        <w:t>escu,</w:t>
      </w:r>
      <w:r>
        <w:rPr>
          <w:rFonts w:eastAsia="Times New Roman"/>
          <w:color w:val="auto"/>
          <w:lang w:eastAsia="en-US"/>
        </w:rPr>
        <w:t xml:space="preserve"> </w:t>
      </w:r>
      <w:r w:rsidRPr="00CF46F7">
        <w:rPr>
          <w:rFonts w:eastAsia="Times New Roman"/>
          <w:color w:val="auto"/>
          <w:lang w:eastAsia="en-US"/>
        </w:rPr>
        <w:t>Editura Ac</w:t>
      </w:r>
      <w:r>
        <w:rPr>
          <w:rFonts w:eastAsia="Times New Roman"/>
          <w:color w:val="auto"/>
          <w:lang w:eastAsia="en-US"/>
        </w:rPr>
        <w:t>a</w:t>
      </w:r>
      <w:r w:rsidR="00B85450">
        <w:rPr>
          <w:rFonts w:eastAsia="Times New Roman"/>
          <w:color w:val="auto"/>
          <w:lang w:eastAsia="en-US"/>
        </w:rPr>
        <w:t>demică</w:t>
      </w:r>
      <w:r w:rsidRPr="00CF46F7">
        <w:rPr>
          <w:rFonts w:eastAsia="Times New Roman"/>
          <w:color w:val="auto"/>
          <w:lang w:eastAsia="en-US"/>
        </w:rPr>
        <w:t xml:space="preserve"> Greifswald, 2011</w:t>
      </w:r>
    </w:p>
    <w:p w:rsidR="00CF46F7" w:rsidRDefault="00CF46F7" w:rsidP="00204E7D">
      <w:pPr>
        <w:pStyle w:val="Default"/>
        <w:jc w:val="both"/>
        <w:rPr>
          <w:rFonts w:eastAsia="Times New Roman"/>
          <w:color w:val="auto"/>
          <w:lang w:eastAsia="en-US"/>
        </w:rPr>
      </w:pPr>
    </w:p>
    <w:p w:rsidR="00CF46F7" w:rsidRDefault="00CF46F7" w:rsidP="00204E7D">
      <w:pPr>
        <w:pStyle w:val="Default"/>
        <w:jc w:val="both"/>
        <w:rPr>
          <w:rFonts w:eastAsia="Times New Roman"/>
          <w:color w:val="auto"/>
          <w:lang w:eastAsia="en-US"/>
        </w:rPr>
      </w:pPr>
      <w:r>
        <w:rPr>
          <w:rFonts w:eastAsia="Times New Roman"/>
          <w:color w:val="auto"/>
          <w:lang w:eastAsia="en-US"/>
        </w:rPr>
        <w:t>NLP: The Essential Guide to Neuro-Linguistic Programming, Tom Dotz, Tom Hoobyar, 2013</w:t>
      </w:r>
    </w:p>
    <w:p w:rsidR="00CF46F7" w:rsidRDefault="00CF46F7" w:rsidP="00204E7D">
      <w:pPr>
        <w:pStyle w:val="Default"/>
        <w:jc w:val="both"/>
        <w:rPr>
          <w:rFonts w:eastAsia="Times New Roman"/>
          <w:color w:val="auto"/>
          <w:lang w:eastAsia="en-US"/>
        </w:rPr>
      </w:pPr>
    </w:p>
    <w:p w:rsidR="00CF46F7" w:rsidRDefault="00CF46F7" w:rsidP="00204E7D">
      <w:pPr>
        <w:pStyle w:val="Default"/>
        <w:jc w:val="both"/>
        <w:rPr>
          <w:rFonts w:eastAsia="Times New Roman"/>
          <w:color w:val="auto"/>
          <w:lang w:eastAsia="en-US"/>
        </w:rPr>
      </w:pPr>
      <w:r>
        <w:rPr>
          <w:rFonts w:eastAsia="Times New Roman"/>
          <w:color w:val="auto"/>
          <w:lang w:eastAsia="en-US"/>
        </w:rPr>
        <w:t>The Hundred-Page Machine Learning Book, Andriy Burkov</w:t>
      </w:r>
      <w:r w:rsidR="00806840">
        <w:rPr>
          <w:rFonts w:eastAsia="Times New Roman"/>
          <w:color w:val="auto"/>
          <w:lang w:eastAsia="en-US"/>
        </w:rPr>
        <w:t>, 2019</w:t>
      </w:r>
    </w:p>
    <w:p w:rsidR="00CF46F7" w:rsidRDefault="00CF46F7" w:rsidP="00204E7D">
      <w:pPr>
        <w:pStyle w:val="Default"/>
        <w:jc w:val="both"/>
        <w:rPr>
          <w:rFonts w:eastAsia="Times New Roman"/>
          <w:color w:val="auto"/>
          <w:lang w:eastAsia="en-US"/>
        </w:rPr>
      </w:pPr>
    </w:p>
    <w:p w:rsidR="00806840" w:rsidRDefault="00806840" w:rsidP="00204E7D">
      <w:pPr>
        <w:pStyle w:val="Default"/>
        <w:jc w:val="both"/>
        <w:rPr>
          <w:rFonts w:eastAsia="Times New Roman"/>
          <w:color w:val="auto"/>
          <w:lang w:eastAsia="en-US"/>
        </w:rPr>
      </w:pPr>
      <w:r>
        <w:rPr>
          <w:rFonts w:eastAsia="Times New Roman"/>
          <w:color w:val="auto"/>
          <w:lang w:eastAsia="en-US"/>
        </w:rPr>
        <w:t>Python Cookbook: Recipes for Mastering Python 3, David Beazley, Brian K. Jones, 2011</w:t>
      </w:r>
    </w:p>
    <w:p w:rsidR="00CF46F7" w:rsidRPr="007E4842" w:rsidRDefault="00CF46F7" w:rsidP="00CF46F7">
      <w:pPr>
        <w:pStyle w:val="Default"/>
        <w:rPr>
          <w:lang w:val="ro-RO"/>
        </w:rPr>
      </w:pPr>
    </w:p>
    <w:p w:rsidR="004E3B92" w:rsidRPr="007E4842" w:rsidRDefault="004E3B92">
      <w:pPr>
        <w:pStyle w:val="Default"/>
        <w:rPr>
          <w:lang w:val="ro-RO"/>
        </w:rPr>
      </w:pPr>
    </w:p>
    <w:p w:rsidR="004E3B92" w:rsidRPr="007E4842" w:rsidRDefault="004E3B92"/>
    <w:p w:rsidR="004E3B92" w:rsidRPr="007E4842" w:rsidRDefault="004E3B92">
      <w:pPr>
        <w:pStyle w:val="Heading1"/>
        <w:pageBreakBefore/>
        <w:jc w:val="both"/>
      </w:pPr>
      <w:bookmarkStart w:id="71" w:name="_Toc43816644"/>
      <w:r w:rsidRPr="007E4842">
        <w:lastRenderedPageBreak/>
        <w:t>Referințe web</w:t>
      </w:r>
      <w:bookmarkEnd w:id="71"/>
      <w:r w:rsidRPr="007E4842">
        <w:fldChar w:fldCharType="begin"/>
      </w:r>
      <w:r w:rsidRPr="007E4842">
        <w:instrText xml:space="preserve"> XE "Referințe web" </w:instrText>
      </w:r>
      <w:r w:rsidRPr="007E4842">
        <w:fldChar w:fldCharType="end"/>
      </w:r>
    </w:p>
    <w:p w:rsidR="004E3B92" w:rsidRPr="007E4842" w:rsidRDefault="004E3B92" w:rsidP="00204E7D">
      <w:pPr>
        <w:pStyle w:val="Default"/>
        <w:jc w:val="both"/>
        <w:rPr>
          <w:lang w:val="ro-RO"/>
        </w:rPr>
      </w:pPr>
      <w:r w:rsidRPr="007E4842">
        <w:rPr>
          <w:lang w:val="ro-RO"/>
        </w:rPr>
        <w:t xml:space="preserve">[1] – </w:t>
      </w:r>
      <w:r w:rsidR="002A1321" w:rsidRPr="007E4842">
        <w:rPr>
          <w:lang w:val="ro-RO"/>
        </w:rPr>
        <w:t>Învățare</w:t>
      </w:r>
      <w:r w:rsidRPr="007E4842">
        <w:rPr>
          <w:lang w:val="ro-RO"/>
        </w:rPr>
        <w:t xml:space="preserve"> automata -</w:t>
      </w:r>
    </w:p>
    <w:p w:rsidR="004E3B92" w:rsidRPr="007E4842" w:rsidRDefault="00014684" w:rsidP="00204E7D">
      <w:pPr>
        <w:pStyle w:val="Default"/>
        <w:jc w:val="both"/>
        <w:rPr>
          <w:lang w:val="ro-RO"/>
        </w:rPr>
      </w:pPr>
      <w:hyperlink r:id="rId55" w:history="1">
        <w:r w:rsidR="004E3B92" w:rsidRPr="007E4842">
          <w:rPr>
            <w:rStyle w:val="Hyperlink"/>
            <w:lang w:val="ro-RO"/>
          </w:rPr>
          <w:t>https://ro.wikipedia.org/wiki/%C3%8Env%C4%83%C8%9Bare_automat%C4%83</w:t>
        </w:r>
      </w:hyperlink>
    </w:p>
    <w:p w:rsidR="004E3B92" w:rsidRPr="007E4842" w:rsidRDefault="004E3B92" w:rsidP="00204E7D">
      <w:pPr>
        <w:pStyle w:val="Default"/>
        <w:jc w:val="both"/>
        <w:rPr>
          <w:lang w:val="ro-RO"/>
        </w:rPr>
      </w:pPr>
    </w:p>
    <w:p w:rsidR="004E3B92" w:rsidRPr="007E4842" w:rsidRDefault="004E3B92" w:rsidP="00204E7D">
      <w:pPr>
        <w:pStyle w:val="Default"/>
        <w:jc w:val="both"/>
        <w:rPr>
          <w:lang w:val="ro-RO"/>
        </w:rPr>
      </w:pPr>
      <w:r w:rsidRPr="007E4842">
        <w:rPr>
          <w:lang w:val="ro-RO"/>
        </w:rPr>
        <w:t xml:space="preserve">[2] – Procesarea limbajului natural -  </w:t>
      </w:r>
      <w:hyperlink r:id="rId56" w:history="1">
        <w:r w:rsidRPr="007E4842">
          <w:rPr>
            <w:rStyle w:val="Hyperlink"/>
            <w:lang w:val="ro-RO"/>
          </w:rPr>
          <w:t>https://sites.google.com/site/andreiscutelnicu/nlp</w:t>
        </w:r>
      </w:hyperlink>
    </w:p>
    <w:p w:rsidR="004E3B92" w:rsidRPr="007E4842" w:rsidRDefault="004E3B92" w:rsidP="00204E7D">
      <w:pPr>
        <w:pStyle w:val="Default"/>
        <w:jc w:val="both"/>
        <w:rPr>
          <w:lang w:val="ro-RO"/>
        </w:rPr>
      </w:pPr>
    </w:p>
    <w:p w:rsidR="004E3B92" w:rsidRPr="007E4842" w:rsidRDefault="004E3B92" w:rsidP="00204E7D">
      <w:pPr>
        <w:pStyle w:val="Default"/>
        <w:jc w:val="both"/>
        <w:rPr>
          <w:lang w:val="ro-RO"/>
        </w:rPr>
      </w:pPr>
      <w:r w:rsidRPr="007E4842">
        <w:rPr>
          <w:lang w:val="ro-RO"/>
        </w:rPr>
        <w:t xml:space="preserve">[3] – Python - </w:t>
      </w:r>
      <w:hyperlink r:id="rId57" w:history="1">
        <w:r w:rsidRPr="007E4842">
          <w:rPr>
            <w:rStyle w:val="Hyperlink"/>
            <w:lang w:val="ro-RO"/>
          </w:rPr>
          <w:t>http://purepython.eaudeweb.ro/wiki/Cursuri/Introducere.html</w:t>
        </w:r>
      </w:hyperlink>
    </w:p>
    <w:p w:rsidR="004E3B92" w:rsidRPr="007E4842" w:rsidRDefault="004E3B92" w:rsidP="00204E7D">
      <w:pPr>
        <w:pStyle w:val="Default"/>
        <w:jc w:val="both"/>
        <w:rPr>
          <w:lang w:val="ro-RO"/>
        </w:rPr>
      </w:pPr>
    </w:p>
    <w:p w:rsidR="004E3B92" w:rsidRDefault="004E3B92" w:rsidP="00204E7D">
      <w:pPr>
        <w:pStyle w:val="Default"/>
        <w:jc w:val="both"/>
        <w:rPr>
          <w:rStyle w:val="Hyperlink"/>
          <w:lang w:val="ro-RO"/>
        </w:rPr>
      </w:pPr>
      <w:r w:rsidRPr="007E4842">
        <w:rPr>
          <w:lang w:val="ro-RO"/>
        </w:rPr>
        <w:t xml:space="preserve">[4] – Numpy - </w:t>
      </w:r>
      <w:hyperlink r:id="rId58" w:history="1">
        <w:r w:rsidRPr="007E4842">
          <w:rPr>
            <w:rStyle w:val="Hyperlink"/>
            <w:lang w:val="ro-RO"/>
          </w:rPr>
          <w:t>https://en.wikipedia.org/wiki/NumPy</w:t>
        </w:r>
      </w:hyperlink>
    </w:p>
    <w:p w:rsidR="001772EB" w:rsidRDefault="001772EB" w:rsidP="00204E7D">
      <w:pPr>
        <w:pStyle w:val="Default"/>
        <w:jc w:val="both"/>
        <w:rPr>
          <w:rStyle w:val="Hyperlink"/>
          <w:lang w:val="ro-RO"/>
        </w:rPr>
      </w:pPr>
    </w:p>
    <w:p w:rsidR="00653349" w:rsidRPr="003A0631" w:rsidRDefault="001772EB" w:rsidP="00204E7D">
      <w:pPr>
        <w:pStyle w:val="Default"/>
        <w:jc w:val="both"/>
        <w:rPr>
          <w:color w:val="0000FF"/>
          <w:u w:val="single"/>
          <w:lang w:val="ro-RO"/>
        </w:rPr>
      </w:pPr>
      <w:r>
        <w:t xml:space="preserve">[5] - Tensorflow- </w:t>
      </w:r>
      <w:hyperlink r:id="rId59" w:history="1">
        <w:r>
          <w:rPr>
            <w:rStyle w:val="Hyperlink"/>
          </w:rPr>
          <w:t>https://www.guru99.com/what-is-tensorflow.html</w:t>
        </w:r>
      </w:hyperlink>
    </w:p>
    <w:p w:rsidR="00653349" w:rsidRDefault="00653349" w:rsidP="00204E7D">
      <w:pPr>
        <w:pStyle w:val="Default"/>
        <w:jc w:val="both"/>
        <w:rPr>
          <w:lang w:val="ro-RO"/>
        </w:rPr>
      </w:pPr>
    </w:p>
    <w:p w:rsidR="006F229D" w:rsidRDefault="003A0631" w:rsidP="00204E7D">
      <w:pPr>
        <w:pStyle w:val="Default"/>
        <w:jc w:val="both"/>
        <w:rPr>
          <w:rStyle w:val="Hyperlink"/>
        </w:rPr>
      </w:pPr>
      <w:r>
        <w:rPr>
          <w:lang w:val="ro-RO"/>
        </w:rPr>
        <w:t>[6]</w:t>
      </w:r>
      <w:r w:rsidR="00653349">
        <w:rPr>
          <w:lang w:val="ro-RO"/>
        </w:rPr>
        <w:t xml:space="preserve">-Transformer- </w:t>
      </w:r>
      <w:hyperlink r:id="rId60" w:history="1">
        <w:r w:rsidR="00653349">
          <w:rPr>
            <w:rStyle w:val="Hyperlink"/>
          </w:rPr>
          <w:t>https://en.wikipedia.org/wiki/Transformer_(machine_learning_model)</w:t>
        </w:r>
      </w:hyperlink>
    </w:p>
    <w:p w:rsidR="006F229D" w:rsidRDefault="00014684" w:rsidP="00204E7D">
      <w:pPr>
        <w:pStyle w:val="Default"/>
        <w:ind w:left="1440"/>
        <w:jc w:val="both"/>
        <w:rPr>
          <w:rStyle w:val="Hyperlink"/>
        </w:rPr>
      </w:pPr>
      <w:hyperlink r:id="rId61" w:history="1">
        <w:r w:rsidR="006F229D">
          <w:rPr>
            <w:rStyle w:val="Hyperlink"/>
          </w:rPr>
          <w:t>https://medium.com/inside-machine-learning/what-is-a-transformer-d07dd1fbec04</w:t>
        </w:r>
      </w:hyperlink>
    </w:p>
    <w:p w:rsidR="00533555" w:rsidRDefault="00533555" w:rsidP="00204E7D">
      <w:pPr>
        <w:pStyle w:val="Default"/>
        <w:ind w:left="1440"/>
        <w:jc w:val="both"/>
        <w:rPr>
          <w:rStyle w:val="Hyperlink"/>
        </w:rPr>
      </w:pPr>
    </w:p>
    <w:p w:rsidR="00533555" w:rsidRDefault="00533555" w:rsidP="00204E7D">
      <w:pPr>
        <w:pStyle w:val="Default"/>
        <w:jc w:val="both"/>
        <w:rPr>
          <w:rStyle w:val="Hyperlink"/>
        </w:rPr>
      </w:pPr>
      <w:r>
        <w:t>[7]-BE</w:t>
      </w:r>
      <w:r w:rsidR="00CF46F7">
        <w:t>RT-</w:t>
      </w:r>
      <w:hyperlink r:id="rId62" w:history="1">
        <w:r>
          <w:rPr>
            <w:rStyle w:val="Hyperlink"/>
          </w:rPr>
          <w:t>https://towardsdatascience.com/bert-explained-state-of-the-art-language-model-for-nlp-f8b21a9b6270</w:t>
        </w:r>
      </w:hyperlink>
    </w:p>
    <w:p w:rsidR="00B85450" w:rsidRDefault="00014684" w:rsidP="00204E7D">
      <w:pPr>
        <w:pStyle w:val="Default"/>
        <w:jc w:val="both"/>
        <w:rPr>
          <w:sz w:val="22"/>
          <w:szCs w:val="22"/>
        </w:rPr>
      </w:pPr>
      <w:hyperlink r:id="rId63" w:history="1">
        <w:r w:rsidR="00B85450" w:rsidRPr="00B85450">
          <w:rPr>
            <w:rStyle w:val="Hyperlink"/>
            <w:color w:val="1155CC"/>
            <w:sz w:val="22"/>
            <w:szCs w:val="22"/>
          </w:rPr>
          <w:t>https://towardsdatascience.com/bert-explained-state-of-the-art-language-model-for-nlp-f8b21a9b6270</w:t>
        </w:r>
      </w:hyperlink>
    </w:p>
    <w:p w:rsidR="00B85450" w:rsidRDefault="00014684" w:rsidP="00204E7D">
      <w:pPr>
        <w:pStyle w:val="Default"/>
        <w:jc w:val="both"/>
        <w:rPr>
          <w:sz w:val="22"/>
          <w:szCs w:val="22"/>
        </w:rPr>
      </w:pPr>
      <w:hyperlink r:id="rId64" w:history="1">
        <w:r w:rsidR="00B85450" w:rsidRPr="00B85450">
          <w:rPr>
            <w:rStyle w:val="Hyperlink"/>
            <w:color w:val="1155CC"/>
            <w:sz w:val="22"/>
            <w:szCs w:val="22"/>
          </w:rPr>
          <w:t>https://huggingface.co/transformers/model_doc/bert.html</w:t>
        </w:r>
      </w:hyperlink>
    </w:p>
    <w:p w:rsidR="00B85450" w:rsidRDefault="00014684" w:rsidP="00204E7D">
      <w:pPr>
        <w:pStyle w:val="Default"/>
        <w:jc w:val="both"/>
        <w:rPr>
          <w:sz w:val="22"/>
          <w:szCs w:val="22"/>
        </w:rPr>
      </w:pPr>
      <w:hyperlink r:id="rId65" w:history="1">
        <w:r w:rsidR="00B85450" w:rsidRPr="00B85450">
          <w:rPr>
            <w:rStyle w:val="Hyperlink"/>
            <w:color w:val="1155CC"/>
            <w:sz w:val="22"/>
            <w:szCs w:val="22"/>
          </w:rPr>
          <w:t>https://www.kaggle.com/abhinand05/bert-for-humans-tutorial-baseline</w:t>
        </w:r>
      </w:hyperlink>
    </w:p>
    <w:p w:rsidR="00B85450" w:rsidRPr="00B85450" w:rsidRDefault="00014684" w:rsidP="00204E7D">
      <w:pPr>
        <w:pStyle w:val="Default"/>
        <w:jc w:val="both"/>
        <w:rPr>
          <w:sz w:val="22"/>
          <w:szCs w:val="22"/>
        </w:rPr>
      </w:pPr>
      <w:hyperlink r:id="rId66" w:history="1">
        <w:r w:rsidR="00B85450" w:rsidRPr="00B85450">
          <w:rPr>
            <w:rStyle w:val="Hyperlink"/>
            <w:color w:val="1155CC"/>
            <w:sz w:val="22"/>
            <w:szCs w:val="22"/>
          </w:rPr>
          <w:t>https://towardsdatascience.com/bert-for-dummies-step-by-step-tutorial-fb90890ffe03</w:t>
        </w:r>
      </w:hyperlink>
    </w:p>
    <w:p w:rsidR="00B85450" w:rsidRPr="00B85450" w:rsidRDefault="00B85450" w:rsidP="00204E7D">
      <w:pPr>
        <w:pStyle w:val="Default"/>
        <w:jc w:val="both"/>
        <w:rPr>
          <w:sz w:val="22"/>
          <w:szCs w:val="22"/>
        </w:rPr>
      </w:pPr>
    </w:p>
    <w:p w:rsidR="00533555" w:rsidRPr="006F229D" w:rsidRDefault="00533555" w:rsidP="00204E7D">
      <w:pPr>
        <w:pStyle w:val="Default"/>
        <w:ind w:left="1440"/>
        <w:jc w:val="both"/>
        <w:rPr>
          <w:color w:val="0000FF"/>
          <w:u w:val="single"/>
        </w:rPr>
      </w:pPr>
    </w:p>
    <w:p w:rsidR="004E3B92" w:rsidRPr="007E4842" w:rsidRDefault="004E3B92" w:rsidP="00204E7D">
      <w:pPr>
        <w:pStyle w:val="Default"/>
        <w:jc w:val="both"/>
        <w:rPr>
          <w:lang w:val="ro-RO"/>
        </w:rPr>
      </w:pPr>
    </w:p>
    <w:p w:rsidR="004E3B92" w:rsidRDefault="003A0631" w:rsidP="00204E7D">
      <w:pPr>
        <w:pStyle w:val="Default"/>
        <w:jc w:val="both"/>
        <w:rPr>
          <w:rStyle w:val="Hyperlink"/>
        </w:rPr>
      </w:pPr>
      <w:r>
        <w:rPr>
          <w:lang w:val="ro-RO"/>
        </w:rPr>
        <w:t>[</w:t>
      </w:r>
      <w:r w:rsidR="002A1321">
        <w:rPr>
          <w:lang w:val="ro-RO"/>
        </w:rPr>
        <w:t>8</w:t>
      </w:r>
      <w:r>
        <w:rPr>
          <w:lang w:val="ro-RO"/>
        </w:rPr>
        <w:t>]</w:t>
      </w:r>
      <w:r w:rsidR="00653349">
        <w:rPr>
          <w:lang w:val="ro-RO"/>
        </w:rPr>
        <w:t>-GloVe-</w:t>
      </w:r>
      <w:r w:rsidR="00653349" w:rsidRPr="00653349">
        <w:t xml:space="preserve"> </w:t>
      </w:r>
      <w:hyperlink r:id="rId67" w:history="1">
        <w:r w:rsidR="00653349">
          <w:rPr>
            <w:rStyle w:val="Hyperlink"/>
          </w:rPr>
          <w:t>https://en.wikipedia.org/wiki/GloVe_(machine_learning)</w:t>
        </w:r>
      </w:hyperlink>
    </w:p>
    <w:p w:rsidR="006F229D" w:rsidRDefault="006F229D" w:rsidP="00204E7D">
      <w:pPr>
        <w:pStyle w:val="Default"/>
        <w:jc w:val="both"/>
        <w:rPr>
          <w:rStyle w:val="Hyperlink"/>
        </w:rPr>
      </w:pPr>
    </w:p>
    <w:p w:rsidR="002A1321" w:rsidRDefault="002A1321" w:rsidP="00204E7D">
      <w:pPr>
        <w:pStyle w:val="Default"/>
        <w:jc w:val="both"/>
      </w:pPr>
    </w:p>
    <w:p w:rsidR="002A1321" w:rsidRPr="002A1321" w:rsidRDefault="002A1321" w:rsidP="00204E7D">
      <w:pPr>
        <w:suppressAutoHyphens w:val="0"/>
        <w:spacing w:after="0" w:line="240" w:lineRule="auto"/>
        <w:jc w:val="both"/>
        <w:rPr>
          <w:rFonts w:cs="Times New Roman"/>
          <w:color w:val="000000"/>
          <w:sz w:val="24"/>
          <w:szCs w:val="24"/>
          <w:lang w:val="en-US"/>
        </w:rPr>
      </w:pPr>
      <w:r>
        <w:t>[9]-TF-IDF-</w:t>
      </w:r>
      <w:hyperlink r:id="rId68" w:history="1">
        <w:r>
          <w:rPr>
            <w:rStyle w:val="Hyperlink"/>
          </w:rPr>
          <w:t>https://ro.wikipedia.org/wiki/Tf%E2%80%93idf</w:t>
        </w:r>
      </w:hyperlink>
    </w:p>
    <w:p w:rsidR="002A1321" w:rsidRDefault="002A1321" w:rsidP="00204E7D">
      <w:pPr>
        <w:pStyle w:val="Default"/>
        <w:jc w:val="both"/>
      </w:pPr>
    </w:p>
    <w:p w:rsidR="002A1321" w:rsidRDefault="002A1321" w:rsidP="00204E7D">
      <w:pPr>
        <w:pStyle w:val="Default"/>
        <w:jc w:val="both"/>
      </w:pPr>
    </w:p>
    <w:p w:rsidR="002A1321" w:rsidRPr="007E4842" w:rsidRDefault="002A1321" w:rsidP="00204E7D">
      <w:pPr>
        <w:pStyle w:val="Default"/>
        <w:jc w:val="both"/>
        <w:rPr>
          <w:lang w:val="ro-RO"/>
        </w:rPr>
      </w:pPr>
      <w:r>
        <w:t>[10]-</w:t>
      </w:r>
      <w:r w:rsidR="00CF46F7">
        <w:t xml:space="preserve"> </w:t>
      </w:r>
      <w:r>
        <w:t xml:space="preserve">Similaritatea cosinus - </w:t>
      </w:r>
      <w:hyperlink r:id="rId69" w:history="1">
        <w:r>
          <w:rPr>
            <w:rStyle w:val="Hyperlink"/>
          </w:rPr>
          <w:t>https://www.machinelearningplus.com/nlp/cosine-similarity/</w:t>
        </w:r>
      </w:hyperlink>
    </w:p>
    <w:p w:rsidR="002A1321" w:rsidRDefault="00014684" w:rsidP="00204E7D">
      <w:pPr>
        <w:pStyle w:val="Default"/>
        <w:jc w:val="both"/>
        <w:rPr>
          <w:rStyle w:val="Hyperlink"/>
        </w:rPr>
      </w:pPr>
      <w:hyperlink r:id="rId70" w:history="1">
        <w:r w:rsidR="002A1321">
          <w:rPr>
            <w:rStyle w:val="Hyperlink"/>
          </w:rPr>
          <w:t>https://en.wikipedia.org/wiki/Cosine_similarity</w:t>
        </w:r>
      </w:hyperlink>
    </w:p>
    <w:p w:rsidR="002A1321" w:rsidRDefault="00014684" w:rsidP="00204E7D">
      <w:pPr>
        <w:pStyle w:val="Default"/>
        <w:jc w:val="both"/>
      </w:pPr>
      <w:hyperlink r:id="rId71" w:history="1">
        <w:r w:rsidR="002A1321">
          <w:rPr>
            <w:rStyle w:val="Hyperlink"/>
          </w:rPr>
          <w:t>https://www.machinelearningplus.com/nlp/cosine-similarity/</w:t>
        </w:r>
      </w:hyperlink>
    </w:p>
    <w:p w:rsidR="002A1321" w:rsidRDefault="002A1321" w:rsidP="00204E7D">
      <w:pPr>
        <w:pStyle w:val="Default"/>
        <w:jc w:val="both"/>
      </w:pPr>
    </w:p>
    <w:p w:rsidR="003A0631" w:rsidRDefault="003A0631" w:rsidP="00204E7D">
      <w:pPr>
        <w:pStyle w:val="Default"/>
        <w:jc w:val="both"/>
      </w:pPr>
    </w:p>
    <w:p w:rsidR="003A0631" w:rsidRDefault="003A0631" w:rsidP="00204E7D">
      <w:pPr>
        <w:pStyle w:val="Default"/>
        <w:jc w:val="both"/>
      </w:pPr>
      <w:r>
        <w:t>[</w:t>
      </w:r>
      <w:r w:rsidR="002A1321">
        <w:t>11</w:t>
      </w:r>
      <w:r>
        <w:t>]-</w:t>
      </w:r>
      <w:r w:rsidR="00CF46F7">
        <w:t xml:space="preserve"> </w:t>
      </w:r>
      <w:r>
        <w:t>RoBERTa-</w:t>
      </w:r>
      <w:r w:rsidR="00CF46F7">
        <w:t xml:space="preserve"> </w:t>
      </w:r>
      <w:hyperlink r:id="rId72" w:history="1">
        <w:r>
          <w:rPr>
            <w:rStyle w:val="Hyperlink"/>
          </w:rPr>
          <w:t>https://arxiv.org/abs/1907.11692</w:t>
        </w:r>
      </w:hyperlink>
    </w:p>
    <w:p w:rsidR="00CF46F7" w:rsidRDefault="00CF46F7" w:rsidP="00204E7D">
      <w:pPr>
        <w:pStyle w:val="Default"/>
        <w:jc w:val="both"/>
      </w:pPr>
    </w:p>
    <w:p w:rsidR="004E3B92" w:rsidRDefault="00CF46F7" w:rsidP="00204E7D">
      <w:pPr>
        <w:pStyle w:val="Default"/>
        <w:jc w:val="both"/>
        <w:rPr>
          <w:rStyle w:val="Hyperlink"/>
        </w:rPr>
      </w:pPr>
      <w:r>
        <w:t>[12]-M</w:t>
      </w:r>
      <w:r w:rsidR="00A96604">
        <w:t xml:space="preserve">etrici </w:t>
      </w:r>
      <w:r>
        <w:t xml:space="preserve">de evaluare - </w:t>
      </w:r>
      <w:hyperlink r:id="rId73" w:history="1">
        <w:r>
          <w:rPr>
            <w:rStyle w:val="Hyperlink"/>
          </w:rPr>
          <w:t>https://blog.exsilio.com/all/accuracy-precision-recall-f1-score-interpretation-of-performance-measures/</w:t>
        </w:r>
      </w:hyperlink>
    </w:p>
    <w:p w:rsidR="00B85450" w:rsidRDefault="00B85450" w:rsidP="00204E7D">
      <w:pPr>
        <w:pStyle w:val="Default"/>
        <w:jc w:val="both"/>
        <w:rPr>
          <w:rStyle w:val="Hyperlink"/>
        </w:rPr>
      </w:pPr>
    </w:p>
    <w:p w:rsidR="00B85450" w:rsidRPr="007E4842" w:rsidRDefault="00B85450" w:rsidP="00204E7D">
      <w:pPr>
        <w:pStyle w:val="Default"/>
        <w:jc w:val="both"/>
        <w:rPr>
          <w:lang w:val="ro-RO"/>
        </w:rPr>
      </w:pPr>
      <w:r>
        <w:t>[13]-Epoch-</w:t>
      </w:r>
      <w:hyperlink r:id="rId74" w:history="1">
        <w:r>
          <w:rPr>
            <w:rStyle w:val="Hyperlink"/>
          </w:rPr>
          <w:t>https://towardsdatascience.com/epoch-vs-iterations-vs-batch-size-4dfb9c7ce9c9</w:t>
        </w:r>
      </w:hyperlink>
    </w:p>
    <w:p w:rsidR="004E3B92" w:rsidRPr="007E4842" w:rsidRDefault="004E3B92">
      <w:pPr>
        <w:pStyle w:val="Heading1"/>
        <w:pageBreakBefore/>
      </w:pPr>
      <w:bookmarkStart w:id="72" w:name="_Toc43816645"/>
      <w:r w:rsidRPr="007E4842">
        <w:lastRenderedPageBreak/>
        <w:t>Codul sursă</w:t>
      </w:r>
      <w:bookmarkEnd w:id="72"/>
    </w:p>
    <w:p w:rsidR="004E3B92" w:rsidRPr="00A96604" w:rsidRDefault="00A96604">
      <w:pPr>
        <w:pStyle w:val="Default"/>
        <w:rPr>
          <w:b/>
          <w:lang w:val="ro-RO"/>
        </w:rPr>
      </w:pPr>
      <w:r w:rsidRPr="00A96604">
        <w:rPr>
          <w:b/>
          <w:lang w:val="ro-RO"/>
        </w:rPr>
        <w:t>GloveTFIDF.py</w:t>
      </w:r>
    </w:p>
    <w:p w:rsidR="00A96604" w:rsidRPr="00A96604" w:rsidRDefault="00A96604" w:rsidP="00CB6B15">
      <w:pPr>
        <w:numPr>
          <w:ilvl w:val="0"/>
          <w:numId w:val="26"/>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b/>
          <w:bCs/>
          <w:color w:val="006699"/>
          <w:sz w:val="18"/>
          <w:szCs w:val="18"/>
          <w:bdr w:val="none" w:sz="0" w:space="0" w:color="auto" w:frame="1"/>
          <w:lang w:val="en-US" w:eastAsia="en-US"/>
        </w:rPr>
        <w:t>from</w:t>
      </w:r>
      <w:r w:rsidRPr="00A96604">
        <w:rPr>
          <w:rFonts w:ascii="Consolas" w:eastAsia="Times New Roman" w:hAnsi="Consolas" w:cs="Times New Roman"/>
          <w:color w:val="000000"/>
          <w:sz w:val="18"/>
          <w:szCs w:val="18"/>
          <w:bdr w:val="none" w:sz="0" w:space="0" w:color="auto" w:frame="1"/>
          <w:lang w:val="en-US" w:eastAsia="en-US"/>
        </w:rPr>
        <w:t> torch.utils.data </w:t>
      </w:r>
      <w:r w:rsidRPr="00A96604">
        <w:rPr>
          <w:rFonts w:ascii="Consolas" w:eastAsia="Times New Roman" w:hAnsi="Consolas" w:cs="Times New Roman"/>
          <w:b/>
          <w:bCs/>
          <w:color w:val="006699"/>
          <w:sz w:val="18"/>
          <w:szCs w:val="18"/>
          <w:bdr w:val="none" w:sz="0" w:space="0" w:color="auto" w:frame="1"/>
          <w:lang w:val="en-US" w:eastAsia="en-US"/>
        </w:rPr>
        <w:t>import</w:t>
      </w:r>
      <w:r w:rsidRPr="00A96604">
        <w:rPr>
          <w:rFonts w:ascii="Consolas" w:eastAsia="Times New Roman" w:hAnsi="Consolas" w:cs="Times New Roman"/>
          <w:color w:val="000000"/>
          <w:sz w:val="18"/>
          <w:szCs w:val="18"/>
          <w:bdr w:val="none" w:sz="0" w:space="0" w:color="auto" w:frame="1"/>
          <w:lang w:val="en-US" w:eastAsia="en-US"/>
        </w:rPr>
        <w:t> DataLoader  </w:t>
      </w:r>
    </w:p>
    <w:p w:rsidR="00A96604" w:rsidRPr="00A96604" w:rsidRDefault="00A96604" w:rsidP="00CB6B15">
      <w:pPr>
        <w:numPr>
          <w:ilvl w:val="0"/>
          <w:numId w:val="26"/>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b/>
          <w:bCs/>
          <w:color w:val="006699"/>
          <w:sz w:val="18"/>
          <w:szCs w:val="18"/>
          <w:bdr w:val="none" w:sz="0" w:space="0" w:color="auto" w:frame="1"/>
          <w:lang w:val="en-US" w:eastAsia="en-US"/>
        </w:rPr>
        <w:t>import</w:t>
      </w:r>
      <w:r w:rsidRPr="00A96604">
        <w:rPr>
          <w:rFonts w:ascii="Consolas" w:eastAsia="Times New Roman" w:hAnsi="Consolas" w:cs="Times New Roman"/>
          <w:color w:val="000000"/>
          <w:sz w:val="18"/>
          <w:szCs w:val="18"/>
          <w:bdr w:val="none" w:sz="0" w:space="0" w:color="auto" w:frame="1"/>
          <w:lang w:val="en-US" w:eastAsia="en-US"/>
        </w:rPr>
        <w:t> math  </w:t>
      </w:r>
    </w:p>
    <w:p w:rsidR="00A96604" w:rsidRPr="00A96604" w:rsidRDefault="00A96604" w:rsidP="00CB6B15">
      <w:pPr>
        <w:numPr>
          <w:ilvl w:val="0"/>
          <w:numId w:val="26"/>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b/>
          <w:bCs/>
          <w:color w:val="006699"/>
          <w:sz w:val="18"/>
          <w:szCs w:val="18"/>
          <w:bdr w:val="none" w:sz="0" w:space="0" w:color="auto" w:frame="1"/>
          <w:lang w:val="en-US" w:eastAsia="en-US"/>
        </w:rPr>
        <w:t>from</w:t>
      </w:r>
      <w:r w:rsidRPr="00A96604">
        <w:rPr>
          <w:rFonts w:ascii="Consolas" w:eastAsia="Times New Roman" w:hAnsi="Consolas" w:cs="Times New Roman"/>
          <w:color w:val="000000"/>
          <w:sz w:val="18"/>
          <w:szCs w:val="18"/>
          <w:bdr w:val="none" w:sz="0" w:space="0" w:color="auto" w:frame="1"/>
          <w:lang w:val="en-US" w:eastAsia="en-US"/>
        </w:rPr>
        <w:t> sentence_transformers </w:t>
      </w:r>
      <w:r w:rsidRPr="00A96604">
        <w:rPr>
          <w:rFonts w:ascii="Consolas" w:eastAsia="Times New Roman" w:hAnsi="Consolas" w:cs="Times New Roman"/>
          <w:b/>
          <w:bCs/>
          <w:color w:val="006699"/>
          <w:sz w:val="18"/>
          <w:szCs w:val="18"/>
          <w:bdr w:val="none" w:sz="0" w:space="0" w:color="auto" w:frame="1"/>
          <w:lang w:val="en-US" w:eastAsia="en-US"/>
        </w:rPr>
        <w:t>import</w:t>
      </w:r>
      <w:r w:rsidRPr="00A96604">
        <w:rPr>
          <w:rFonts w:ascii="Consolas" w:eastAsia="Times New Roman" w:hAnsi="Consolas" w:cs="Times New Roman"/>
          <w:color w:val="000000"/>
          <w:sz w:val="18"/>
          <w:szCs w:val="18"/>
          <w:bdr w:val="none" w:sz="0" w:space="0" w:color="auto" w:frame="1"/>
          <w:lang w:val="en-US" w:eastAsia="en-US"/>
        </w:rPr>
        <w:t> SentenceTransformer,  SentencesDataset, LoggingHandler, losses, models  </w:t>
      </w:r>
    </w:p>
    <w:p w:rsidR="00A96604" w:rsidRPr="00A96604" w:rsidRDefault="00A96604" w:rsidP="00CB6B15">
      <w:pPr>
        <w:numPr>
          <w:ilvl w:val="0"/>
          <w:numId w:val="26"/>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b/>
          <w:bCs/>
          <w:color w:val="006699"/>
          <w:sz w:val="18"/>
          <w:szCs w:val="18"/>
          <w:bdr w:val="none" w:sz="0" w:space="0" w:color="auto" w:frame="1"/>
          <w:lang w:val="en-US" w:eastAsia="en-US"/>
        </w:rPr>
        <w:t>from</w:t>
      </w:r>
      <w:r w:rsidRPr="00A96604">
        <w:rPr>
          <w:rFonts w:ascii="Consolas" w:eastAsia="Times New Roman" w:hAnsi="Consolas" w:cs="Times New Roman"/>
          <w:color w:val="000000"/>
          <w:sz w:val="18"/>
          <w:szCs w:val="18"/>
          <w:bdr w:val="none" w:sz="0" w:space="0" w:color="auto" w:frame="1"/>
          <w:lang w:val="en-US" w:eastAsia="en-US"/>
        </w:rPr>
        <w:t> sentence_transformers.evaluation </w:t>
      </w:r>
      <w:r w:rsidRPr="00A96604">
        <w:rPr>
          <w:rFonts w:ascii="Consolas" w:eastAsia="Times New Roman" w:hAnsi="Consolas" w:cs="Times New Roman"/>
          <w:b/>
          <w:bCs/>
          <w:color w:val="006699"/>
          <w:sz w:val="18"/>
          <w:szCs w:val="18"/>
          <w:bdr w:val="none" w:sz="0" w:space="0" w:color="auto" w:frame="1"/>
          <w:lang w:val="en-US" w:eastAsia="en-US"/>
        </w:rPr>
        <w:t>import</w:t>
      </w:r>
      <w:r w:rsidRPr="00A96604">
        <w:rPr>
          <w:rFonts w:ascii="Consolas" w:eastAsia="Times New Roman" w:hAnsi="Consolas" w:cs="Times New Roman"/>
          <w:color w:val="000000"/>
          <w:sz w:val="18"/>
          <w:szCs w:val="18"/>
          <w:bdr w:val="none" w:sz="0" w:space="0" w:color="auto" w:frame="1"/>
          <w:lang w:val="en-US" w:eastAsia="en-US"/>
        </w:rPr>
        <w:t> EmbeddingSimilarityEvaluator  </w:t>
      </w:r>
    </w:p>
    <w:p w:rsidR="00A96604" w:rsidRPr="00A96604" w:rsidRDefault="00A96604" w:rsidP="00CB6B15">
      <w:pPr>
        <w:numPr>
          <w:ilvl w:val="0"/>
          <w:numId w:val="26"/>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b/>
          <w:bCs/>
          <w:color w:val="006699"/>
          <w:sz w:val="18"/>
          <w:szCs w:val="18"/>
          <w:bdr w:val="none" w:sz="0" w:space="0" w:color="auto" w:frame="1"/>
          <w:lang w:val="en-US" w:eastAsia="en-US"/>
        </w:rPr>
        <w:t>from</w:t>
      </w:r>
      <w:r w:rsidRPr="00A96604">
        <w:rPr>
          <w:rFonts w:ascii="Consolas" w:eastAsia="Times New Roman" w:hAnsi="Consolas" w:cs="Times New Roman"/>
          <w:color w:val="000000"/>
          <w:sz w:val="18"/>
          <w:szCs w:val="18"/>
          <w:bdr w:val="none" w:sz="0" w:space="0" w:color="auto" w:frame="1"/>
          <w:lang w:val="en-US" w:eastAsia="en-US"/>
        </w:rPr>
        <w:t> sentence_transformers.readers </w:t>
      </w:r>
      <w:r w:rsidRPr="00A96604">
        <w:rPr>
          <w:rFonts w:ascii="Consolas" w:eastAsia="Times New Roman" w:hAnsi="Consolas" w:cs="Times New Roman"/>
          <w:b/>
          <w:bCs/>
          <w:color w:val="006699"/>
          <w:sz w:val="18"/>
          <w:szCs w:val="18"/>
          <w:bdr w:val="none" w:sz="0" w:space="0" w:color="auto" w:frame="1"/>
          <w:lang w:val="en-US" w:eastAsia="en-US"/>
        </w:rPr>
        <w:t>import</w:t>
      </w:r>
      <w:r w:rsidRPr="00A96604">
        <w:rPr>
          <w:rFonts w:ascii="Consolas" w:eastAsia="Times New Roman" w:hAnsi="Consolas" w:cs="Times New Roman"/>
          <w:color w:val="000000"/>
          <w:sz w:val="18"/>
          <w:szCs w:val="18"/>
          <w:bdr w:val="none" w:sz="0" w:space="0" w:color="auto" w:frame="1"/>
          <w:lang w:val="en-US" w:eastAsia="en-US"/>
        </w:rPr>
        <w:t> STSBenchmarkDataReader  </w:t>
      </w:r>
    </w:p>
    <w:p w:rsidR="00A96604" w:rsidRPr="00A96604" w:rsidRDefault="00A96604" w:rsidP="00CB6B15">
      <w:pPr>
        <w:numPr>
          <w:ilvl w:val="0"/>
          <w:numId w:val="26"/>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b/>
          <w:bCs/>
          <w:color w:val="006699"/>
          <w:sz w:val="18"/>
          <w:szCs w:val="18"/>
          <w:bdr w:val="none" w:sz="0" w:space="0" w:color="auto" w:frame="1"/>
          <w:lang w:val="en-US" w:eastAsia="en-US"/>
        </w:rPr>
        <w:t>import</w:t>
      </w:r>
      <w:r w:rsidRPr="00A96604">
        <w:rPr>
          <w:rFonts w:ascii="Consolas" w:eastAsia="Times New Roman" w:hAnsi="Consolas" w:cs="Times New Roman"/>
          <w:color w:val="000000"/>
          <w:sz w:val="18"/>
          <w:szCs w:val="18"/>
          <w:bdr w:val="none" w:sz="0" w:space="0" w:color="auto" w:frame="1"/>
          <w:lang w:val="en-US" w:eastAsia="en-US"/>
        </w:rPr>
        <w:t> logging  </w:t>
      </w:r>
    </w:p>
    <w:p w:rsidR="00A96604" w:rsidRPr="00A96604" w:rsidRDefault="00A96604" w:rsidP="00CB6B15">
      <w:pPr>
        <w:numPr>
          <w:ilvl w:val="0"/>
          <w:numId w:val="26"/>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b/>
          <w:bCs/>
          <w:color w:val="006699"/>
          <w:sz w:val="18"/>
          <w:szCs w:val="18"/>
          <w:bdr w:val="none" w:sz="0" w:space="0" w:color="auto" w:frame="1"/>
          <w:lang w:val="en-US" w:eastAsia="en-US"/>
        </w:rPr>
        <w:t>from</w:t>
      </w:r>
      <w:r w:rsidRPr="00A96604">
        <w:rPr>
          <w:rFonts w:ascii="Consolas" w:eastAsia="Times New Roman" w:hAnsi="Consolas" w:cs="Times New Roman"/>
          <w:color w:val="000000"/>
          <w:sz w:val="18"/>
          <w:szCs w:val="18"/>
          <w:bdr w:val="none" w:sz="0" w:space="0" w:color="auto" w:frame="1"/>
          <w:lang w:val="en-US" w:eastAsia="en-US"/>
        </w:rPr>
        <w:t> datetime </w:t>
      </w:r>
      <w:r w:rsidRPr="00A96604">
        <w:rPr>
          <w:rFonts w:ascii="Consolas" w:eastAsia="Times New Roman" w:hAnsi="Consolas" w:cs="Times New Roman"/>
          <w:b/>
          <w:bCs/>
          <w:color w:val="006699"/>
          <w:sz w:val="18"/>
          <w:szCs w:val="18"/>
          <w:bdr w:val="none" w:sz="0" w:space="0" w:color="auto" w:frame="1"/>
          <w:lang w:val="en-US" w:eastAsia="en-US"/>
        </w:rPr>
        <w:t>import</w:t>
      </w:r>
      <w:r w:rsidRPr="00A96604">
        <w:rPr>
          <w:rFonts w:ascii="Consolas" w:eastAsia="Times New Roman" w:hAnsi="Consolas" w:cs="Times New Roman"/>
          <w:color w:val="000000"/>
          <w:sz w:val="18"/>
          <w:szCs w:val="18"/>
          <w:bdr w:val="none" w:sz="0" w:space="0" w:color="auto" w:frame="1"/>
          <w:lang w:val="en-US" w:eastAsia="en-US"/>
        </w:rPr>
        <w:t> datetime  </w:t>
      </w:r>
    </w:p>
    <w:p w:rsidR="00A96604" w:rsidRPr="00A96604" w:rsidRDefault="00A96604" w:rsidP="00CB6B15">
      <w:pPr>
        <w:numPr>
          <w:ilvl w:val="0"/>
          <w:numId w:val="26"/>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b/>
          <w:bCs/>
          <w:color w:val="006699"/>
          <w:sz w:val="18"/>
          <w:szCs w:val="18"/>
          <w:bdr w:val="none" w:sz="0" w:space="0" w:color="auto" w:frame="1"/>
          <w:lang w:val="en-US" w:eastAsia="en-US"/>
        </w:rPr>
        <w:t>import</w:t>
      </w:r>
      <w:r w:rsidRPr="00A96604">
        <w:rPr>
          <w:rFonts w:ascii="Consolas" w:eastAsia="Times New Roman" w:hAnsi="Consolas" w:cs="Times New Roman"/>
          <w:color w:val="000000"/>
          <w:sz w:val="18"/>
          <w:szCs w:val="18"/>
          <w:bdr w:val="none" w:sz="0" w:space="0" w:color="auto" w:frame="1"/>
          <w:lang w:val="en-US" w:eastAsia="en-US"/>
        </w:rPr>
        <w:t> sys  </w:t>
      </w:r>
    </w:p>
    <w:p w:rsidR="00A96604" w:rsidRPr="00A96604" w:rsidRDefault="00A96604" w:rsidP="00CB6B15">
      <w:pPr>
        <w:numPr>
          <w:ilvl w:val="0"/>
          <w:numId w:val="26"/>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6"/>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6"/>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8200"/>
          <w:sz w:val="18"/>
          <w:szCs w:val="18"/>
          <w:bdr w:val="none" w:sz="0" w:space="0" w:color="auto" w:frame="1"/>
          <w:lang w:val="en-US" w:eastAsia="en-US"/>
        </w:rPr>
        <w:t># print debug information to stdout</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6"/>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logging.basicConfig(format=</w:t>
      </w:r>
      <w:r w:rsidRPr="00A96604">
        <w:rPr>
          <w:rFonts w:ascii="Consolas" w:eastAsia="Times New Roman" w:hAnsi="Consolas" w:cs="Times New Roman"/>
          <w:color w:val="0000FF"/>
          <w:sz w:val="18"/>
          <w:szCs w:val="18"/>
          <w:bdr w:val="none" w:sz="0" w:space="0" w:color="auto" w:frame="1"/>
          <w:lang w:val="en-US" w:eastAsia="en-US"/>
        </w:rPr>
        <w:t>'%(asctime)s - %(message)s'</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6"/>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datefmt=</w:t>
      </w:r>
      <w:r w:rsidRPr="00A96604">
        <w:rPr>
          <w:rFonts w:ascii="Consolas" w:eastAsia="Times New Roman" w:hAnsi="Consolas" w:cs="Times New Roman"/>
          <w:color w:val="0000FF"/>
          <w:sz w:val="18"/>
          <w:szCs w:val="18"/>
          <w:bdr w:val="none" w:sz="0" w:space="0" w:color="auto" w:frame="1"/>
          <w:lang w:val="en-US" w:eastAsia="en-US"/>
        </w:rPr>
        <w:t>'%Y-%m-%d %H:%M:%S'</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6"/>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level=logging.INFO,  </w:t>
      </w:r>
    </w:p>
    <w:p w:rsidR="00A96604" w:rsidRPr="00A96604" w:rsidRDefault="00A96604" w:rsidP="00CB6B15">
      <w:pPr>
        <w:numPr>
          <w:ilvl w:val="0"/>
          <w:numId w:val="26"/>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handlers=[LoggingHandler()])  </w:t>
      </w:r>
    </w:p>
    <w:p w:rsidR="00A96604" w:rsidRPr="00A96604" w:rsidRDefault="00A96604" w:rsidP="00CB6B15">
      <w:pPr>
        <w:numPr>
          <w:ilvl w:val="0"/>
          <w:numId w:val="26"/>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6"/>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8200"/>
          <w:sz w:val="18"/>
          <w:szCs w:val="18"/>
          <w:bdr w:val="none" w:sz="0" w:space="0" w:color="auto" w:frame="1"/>
          <w:lang w:val="en-US" w:eastAsia="en-US"/>
        </w:rPr>
        <w:t># Read the dataset</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6"/>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batch_size = 32  </w:t>
      </w:r>
    </w:p>
    <w:p w:rsidR="00A96604" w:rsidRPr="00A96604" w:rsidRDefault="00A96604" w:rsidP="00CB6B15">
      <w:pPr>
        <w:numPr>
          <w:ilvl w:val="0"/>
          <w:numId w:val="26"/>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sts_reader = STSBenchmarkDataReader(</w:t>
      </w:r>
      <w:r w:rsidRPr="00A96604">
        <w:rPr>
          <w:rFonts w:ascii="Consolas" w:eastAsia="Times New Roman" w:hAnsi="Consolas" w:cs="Times New Roman"/>
          <w:color w:val="0000FF"/>
          <w:sz w:val="18"/>
          <w:szCs w:val="18"/>
          <w:bdr w:val="none" w:sz="0" w:space="0" w:color="auto" w:frame="1"/>
          <w:lang w:val="en-US" w:eastAsia="en-US"/>
        </w:rPr>
        <w:t>'Data/stsbenchmark'</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6"/>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model_save_path = </w:t>
      </w:r>
      <w:r w:rsidRPr="00A96604">
        <w:rPr>
          <w:rFonts w:ascii="Consolas" w:eastAsia="Times New Roman" w:hAnsi="Consolas" w:cs="Times New Roman"/>
          <w:color w:val="0000FF"/>
          <w:sz w:val="18"/>
          <w:szCs w:val="18"/>
          <w:bdr w:val="none" w:sz="0" w:space="0" w:color="auto" w:frame="1"/>
          <w:lang w:val="en-US" w:eastAsia="en-US"/>
        </w:rPr>
        <w:t>'output/training_tf-idf_word_embeddings-'</w:t>
      </w:r>
      <w:r w:rsidRPr="00A96604">
        <w:rPr>
          <w:rFonts w:ascii="Consolas" w:eastAsia="Times New Roman" w:hAnsi="Consolas" w:cs="Times New Roman"/>
          <w:color w:val="000000"/>
          <w:sz w:val="18"/>
          <w:szCs w:val="18"/>
          <w:bdr w:val="none" w:sz="0" w:space="0" w:color="auto" w:frame="1"/>
          <w:lang w:val="en-US" w:eastAsia="en-US"/>
        </w:rPr>
        <w:t>+datetime.now().strftime(</w:t>
      </w:r>
      <w:r w:rsidRPr="00A96604">
        <w:rPr>
          <w:rFonts w:ascii="Consolas" w:eastAsia="Times New Roman" w:hAnsi="Consolas" w:cs="Times New Roman"/>
          <w:color w:val="0000FF"/>
          <w:sz w:val="18"/>
          <w:szCs w:val="18"/>
          <w:bdr w:val="none" w:sz="0" w:space="0" w:color="auto" w:frame="1"/>
          <w:lang w:val="en-US" w:eastAsia="en-US"/>
        </w:rPr>
        <w:t>"%Y-%m-%d_%H-%M-%S"</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6"/>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6"/>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6"/>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6"/>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8200"/>
          <w:sz w:val="18"/>
          <w:szCs w:val="18"/>
          <w:bdr w:val="none" w:sz="0" w:space="0" w:color="auto" w:frame="1"/>
          <w:lang w:val="en-US" w:eastAsia="en-US"/>
        </w:rPr>
        <w:t># Map tokens to traditional word embeddings like GloVe</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6"/>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word_embedding_model = models.WordEmbeddings.from_text_file(</w:t>
      </w:r>
      <w:r w:rsidRPr="00A96604">
        <w:rPr>
          <w:rFonts w:ascii="Consolas" w:eastAsia="Times New Roman" w:hAnsi="Consolas" w:cs="Times New Roman"/>
          <w:color w:val="0000FF"/>
          <w:sz w:val="18"/>
          <w:szCs w:val="18"/>
          <w:bdr w:val="none" w:sz="0" w:space="0" w:color="auto" w:frame="1"/>
          <w:lang w:val="en-US" w:eastAsia="en-US"/>
        </w:rPr>
        <w:t>'glove.6B.300d.txt.gz'</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6"/>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6"/>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8200"/>
          <w:sz w:val="18"/>
          <w:szCs w:val="18"/>
          <w:bdr w:val="none" w:sz="0" w:space="0" w:color="auto" w:frame="1"/>
          <w:lang w:val="en-US" w:eastAsia="en-US"/>
        </w:rPr>
        <w:t># Weight word embeddings using Inverse-Document-Frequency (IDF) values.</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6"/>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8200"/>
          <w:sz w:val="18"/>
          <w:szCs w:val="18"/>
          <w:bdr w:val="none" w:sz="0" w:space="0" w:color="auto" w:frame="1"/>
          <w:lang w:val="en-US" w:eastAsia="en-US"/>
        </w:rPr>
        <w:t># For each word in the vocab ob the tokenizer, we must specify a weight value.</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6"/>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8200"/>
          <w:sz w:val="18"/>
          <w:szCs w:val="18"/>
          <w:bdr w:val="none" w:sz="0" w:space="0" w:color="auto" w:frame="1"/>
          <w:lang w:val="en-US" w:eastAsia="en-US"/>
        </w:rPr>
        <w:t># The word embedding is then multiplied by this value</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6"/>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vocab = word_embedding_model.tokenizer.get_vocab()  </w:t>
      </w:r>
    </w:p>
    <w:p w:rsidR="00A96604" w:rsidRPr="00A96604" w:rsidRDefault="00A96604" w:rsidP="00CB6B15">
      <w:pPr>
        <w:numPr>
          <w:ilvl w:val="0"/>
          <w:numId w:val="26"/>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word_weights = {}  </w:t>
      </w:r>
    </w:p>
    <w:p w:rsidR="00A96604" w:rsidRPr="00A96604" w:rsidRDefault="00A96604" w:rsidP="00CB6B15">
      <w:pPr>
        <w:numPr>
          <w:ilvl w:val="0"/>
          <w:numId w:val="26"/>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lines = open(</w:t>
      </w:r>
      <w:r w:rsidRPr="00A96604">
        <w:rPr>
          <w:rFonts w:ascii="Consolas" w:eastAsia="Times New Roman" w:hAnsi="Consolas" w:cs="Times New Roman"/>
          <w:color w:val="0000FF"/>
          <w:sz w:val="18"/>
          <w:szCs w:val="18"/>
          <w:bdr w:val="none" w:sz="0" w:space="0" w:color="auto" w:frame="1"/>
          <w:lang w:val="en-US" w:eastAsia="en-US"/>
        </w:rPr>
        <w:t>'wikipedia_doc_frequencies.txt'</w:t>
      </w:r>
      <w:r w:rsidRPr="00A96604">
        <w:rPr>
          <w:rFonts w:ascii="Consolas" w:eastAsia="Times New Roman" w:hAnsi="Consolas" w:cs="Times New Roman"/>
          <w:color w:val="000000"/>
          <w:sz w:val="18"/>
          <w:szCs w:val="18"/>
          <w:bdr w:val="none" w:sz="0" w:space="0" w:color="auto" w:frame="1"/>
          <w:lang w:val="en-US" w:eastAsia="en-US"/>
        </w:rPr>
        <w:t>).readlines()  </w:t>
      </w:r>
    </w:p>
    <w:p w:rsidR="00A96604" w:rsidRPr="00A96604" w:rsidRDefault="00A96604" w:rsidP="00CB6B15">
      <w:pPr>
        <w:numPr>
          <w:ilvl w:val="0"/>
          <w:numId w:val="26"/>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num_docs = int(lines[0])  </w:t>
      </w:r>
    </w:p>
    <w:p w:rsidR="00A96604" w:rsidRPr="00A96604" w:rsidRDefault="00A96604" w:rsidP="00CB6B15">
      <w:pPr>
        <w:numPr>
          <w:ilvl w:val="0"/>
          <w:numId w:val="26"/>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b/>
          <w:bCs/>
          <w:color w:val="006699"/>
          <w:sz w:val="18"/>
          <w:szCs w:val="18"/>
          <w:bdr w:val="none" w:sz="0" w:space="0" w:color="auto" w:frame="1"/>
          <w:lang w:val="en-US" w:eastAsia="en-US"/>
        </w:rPr>
        <w:t>for</w:t>
      </w:r>
      <w:r w:rsidRPr="00A96604">
        <w:rPr>
          <w:rFonts w:ascii="Consolas" w:eastAsia="Times New Roman" w:hAnsi="Consolas" w:cs="Times New Roman"/>
          <w:color w:val="000000"/>
          <w:sz w:val="18"/>
          <w:szCs w:val="18"/>
          <w:bdr w:val="none" w:sz="0" w:space="0" w:color="auto" w:frame="1"/>
          <w:lang w:val="en-US" w:eastAsia="en-US"/>
        </w:rPr>
        <w:t> line </w:t>
      </w:r>
      <w:r w:rsidRPr="00A96604">
        <w:rPr>
          <w:rFonts w:ascii="Consolas" w:eastAsia="Times New Roman" w:hAnsi="Consolas" w:cs="Times New Roman"/>
          <w:b/>
          <w:bCs/>
          <w:color w:val="006699"/>
          <w:sz w:val="18"/>
          <w:szCs w:val="18"/>
          <w:bdr w:val="none" w:sz="0" w:space="0" w:color="auto" w:frame="1"/>
          <w:lang w:val="en-US" w:eastAsia="en-US"/>
        </w:rPr>
        <w:t>in</w:t>
      </w:r>
      <w:r w:rsidRPr="00A96604">
        <w:rPr>
          <w:rFonts w:ascii="Consolas" w:eastAsia="Times New Roman" w:hAnsi="Consolas" w:cs="Times New Roman"/>
          <w:color w:val="000000"/>
          <w:sz w:val="18"/>
          <w:szCs w:val="18"/>
          <w:bdr w:val="none" w:sz="0" w:space="0" w:color="auto" w:frame="1"/>
          <w:lang w:val="en-US" w:eastAsia="en-US"/>
        </w:rPr>
        <w:t> lines[1:]:  </w:t>
      </w:r>
    </w:p>
    <w:p w:rsidR="00A96604" w:rsidRPr="00A96604" w:rsidRDefault="00A96604" w:rsidP="00CB6B15">
      <w:pPr>
        <w:numPr>
          <w:ilvl w:val="0"/>
          <w:numId w:val="26"/>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word, freq = line.strip().split(</w:t>
      </w:r>
      <w:r w:rsidRPr="00A96604">
        <w:rPr>
          <w:rFonts w:ascii="Consolas" w:eastAsia="Times New Roman" w:hAnsi="Consolas" w:cs="Times New Roman"/>
          <w:color w:val="0000FF"/>
          <w:sz w:val="18"/>
          <w:szCs w:val="18"/>
          <w:bdr w:val="none" w:sz="0" w:space="0" w:color="auto" w:frame="1"/>
          <w:lang w:val="en-US" w:eastAsia="en-US"/>
        </w:rPr>
        <w:t>"\t"</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6"/>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word_weights[word] = math.log(num_docs/int(freq))  </w:t>
      </w:r>
    </w:p>
    <w:p w:rsidR="00A96604" w:rsidRPr="00A96604" w:rsidRDefault="00A96604" w:rsidP="00CB6B15">
      <w:pPr>
        <w:numPr>
          <w:ilvl w:val="0"/>
          <w:numId w:val="26"/>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6"/>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8200"/>
          <w:sz w:val="18"/>
          <w:szCs w:val="18"/>
          <w:bdr w:val="none" w:sz="0" w:space="0" w:color="auto" w:frame="1"/>
          <w:lang w:val="en-US" w:eastAsia="en-US"/>
        </w:rPr>
        <w:t># Words in the vocab that are not in the doc_frequencies file get a frequency of 1</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6"/>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unknown_word_weight = math.log(num_docs/1)  </w:t>
      </w:r>
    </w:p>
    <w:p w:rsidR="00A96604" w:rsidRPr="00A96604" w:rsidRDefault="00A96604" w:rsidP="00CB6B15">
      <w:pPr>
        <w:numPr>
          <w:ilvl w:val="0"/>
          <w:numId w:val="26"/>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6"/>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8200"/>
          <w:sz w:val="18"/>
          <w:szCs w:val="18"/>
          <w:bdr w:val="none" w:sz="0" w:space="0" w:color="auto" w:frame="1"/>
          <w:lang w:val="en-US" w:eastAsia="en-US"/>
        </w:rPr>
        <w:t># Initialize the WordWeights model. This model must be between the WordEmbeddings and the Pooling model</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6"/>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word_weights = models.WordWeights(vocab=vocab, word_weights=word_weights, unknown_word_weight=unknown_word_weight)  </w:t>
      </w:r>
    </w:p>
    <w:p w:rsidR="00A96604" w:rsidRPr="00A96604" w:rsidRDefault="00A96604" w:rsidP="00CB6B15">
      <w:pPr>
        <w:numPr>
          <w:ilvl w:val="0"/>
          <w:numId w:val="26"/>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6"/>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6"/>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8200"/>
          <w:sz w:val="18"/>
          <w:szCs w:val="18"/>
          <w:bdr w:val="none" w:sz="0" w:space="0" w:color="auto" w:frame="1"/>
          <w:lang w:val="en-US" w:eastAsia="en-US"/>
        </w:rPr>
        <w:t># Apply mean pooling to get one fixed sized sentence vector</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6"/>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pooling_model = models.Pooling(word_embedding_model.get_word_embedding_dimension(),  </w:t>
      </w:r>
    </w:p>
    <w:p w:rsidR="00A96604" w:rsidRPr="00A96604" w:rsidRDefault="00A96604" w:rsidP="00CB6B15">
      <w:pPr>
        <w:numPr>
          <w:ilvl w:val="0"/>
          <w:numId w:val="26"/>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pooling_mode_mean_tokens=True,  </w:t>
      </w:r>
    </w:p>
    <w:p w:rsidR="00A96604" w:rsidRPr="00A96604" w:rsidRDefault="00A96604" w:rsidP="00CB6B15">
      <w:pPr>
        <w:numPr>
          <w:ilvl w:val="0"/>
          <w:numId w:val="26"/>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pooling_mode_cls_token=False,  </w:t>
      </w:r>
    </w:p>
    <w:p w:rsidR="00A96604" w:rsidRPr="00A96604" w:rsidRDefault="00A96604" w:rsidP="00CB6B15">
      <w:pPr>
        <w:numPr>
          <w:ilvl w:val="0"/>
          <w:numId w:val="26"/>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pooling_mode_max_tokens=False)  </w:t>
      </w:r>
    </w:p>
    <w:p w:rsidR="00A96604" w:rsidRPr="00A96604" w:rsidRDefault="00A96604" w:rsidP="00CB6B15">
      <w:pPr>
        <w:numPr>
          <w:ilvl w:val="0"/>
          <w:numId w:val="26"/>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6"/>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8200"/>
          <w:sz w:val="18"/>
          <w:szCs w:val="18"/>
          <w:bdr w:val="none" w:sz="0" w:space="0" w:color="auto" w:frame="1"/>
          <w:lang w:val="en-US" w:eastAsia="en-US"/>
        </w:rPr>
        <w:lastRenderedPageBreak/>
        <w:t># Add two trainable feed-forward networks (DAN)</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6"/>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sent_embeddings_dimension = pooling_model.get_sentence_embedding_dimension()  </w:t>
      </w:r>
    </w:p>
    <w:p w:rsidR="00A96604" w:rsidRPr="00A96604" w:rsidRDefault="00A96604" w:rsidP="00CB6B15">
      <w:pPr>
        <w:numPr>
          <w:ilvl w:val="0"/>
          <w:numId w:val="26"/>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dan1 = models.Dense(in_features=sent_embeddings_dimension, out_features=sent_embeddings_dimension)  </w:t>
      </w:r>
    </w:p>
    <w:p w:rsidR="00A96604" w:rsidRPr="00A96604" w:rsidRDefault="00A96604" w:rsidP="00CB6B15">
      <w:pPr>
        <w:numPr>
          <w:ilvl w:val="0"/>
          <w:numId w:val="26"/>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dan2 = models.Dense(in_features=sent_embeddings_dimension, out_features=sent_embeddings_dimension)  </w:t>
      </w:r>
    </w:p>
    <w:p w:rsidR="00A96604" w:rsidRPr="00A96604" w:rsidRDefault="00A96604" w:rsidP="00CB6B15">
      <w:pPr>
        <w:numPr>
          <w:ilvl w:val="0"/>
          <w:numId w:val="26"/>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6"/>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model = SentenceTransformer(modules=[word_embedding_model, word_weights, pooling_model, dan1, dan2])  </w:t>
      </w:r>
    </w:p>
    <w:p w:rsidR="00A96604" w:rsidRPr="00A96604" w:rsidRDefault="00A96604" w:rsidP="00CB6B15">
      <w:pPr>
        <w:numPr>
          <w:ilvl w:val="0"/>
          <w:numId w:val="26"/>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6"/>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6"/>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8200"/>
          <w:sz w:val="18"/>
          <w:szCs w:val="18"/>
          <w:bdr w:val="none" w:sz="0" w:space="0" w:color="auto" w:frame="1"/>
          <w:lang w:val="en-US" w:eastAsia="en-US"/>
        </w:rPr>
        <w:t># Convert the dataset to a DataLoader ready for training</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6"/>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logging.info(</w:t>
      </w:r>
      <w:r w:rsidRPr="00A96604">
        <w:rPr>
          <w:rFonts w:ascii="Consolas" w:eastAsia="Times New Roman" w:hAnsi="Consolas" w:cs="Times New Roman"/>
          <w:color w:val="0000FF"/>
          <w:sz w:val="18"/>
          <w:szCs w:val="18"/>
          <w:bdr w:val="none" w:sz="0" w:space="0" w:color="auto" w:frame="1"/>
          <w:lang w:val="en-US" w:eastAsia="en-US"/>
        </w:rPr>
        <w:t>"Read STSbenchmark train dataset"</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6"/>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train_data = SentencesDataset(sts_reader.get_examples(</w:t>
      </w:r>
      <w:r w:rsidRPr="00A96604">
        <w:rPr>
          <w:rFonts w:ascii="Consolas" w:eastAsia="Times New Roman" w:hAnsi="Consolas" w:cs="Times New Roman"/>
          <w:color w:val="0000FF"/>
          <w:sz w:val="18"/>
          <w:szCs w:val="18"/>
          <w:bdr w:val="none" w:sz="0" w:space="0" w:color="auto" w:frame="1"/>
          <w:lang w:val="en-US" w:eastAsia="en-US"/>
        </w:rPr>
        <w:t>'sts-train.csv'</w:t>
      </w:r>
      <w:r w:rsidRPr="00A96604">
        <w:rPr>
          <w:rFonts w:ascii="Consolas" w:eastAsia="Times New Roman" w:hAnsi="Consolas" w:cs="Times New Roman"/>
          <w:color w:val="000000"/>
          <w:sz w:val="18"/>
          <w:szCs w:val="18"/>
          <w:bdr w:val="none" w:sz="0" w:space="0" w:color="auto" w:frame="1"/>
          <w:lang w:val="en-US" w:eastAsia="en-US"/>
        </w:rPr>
        <w:t>), model=model)  </w:t>
      </w:r>
    </w:p>
    <w:p w:rsidR="00A96604" w:rsidRPr="00A96604" w:rsidRDefault="00A96604" w:rsidP="00CB6B15">
      <w:pPr>
        <w:numPr>
          <w:ilvl w:val="0"/>
          <w:numId w:val="26"/>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train_dataloader = DataLoader(train_data, shuffle=True, batch_size=batch_size)  </w:t>
      </w:r>
    </w:p>
    <w:p w:rsidR="00A96604" w:rsidRPr="00A96604" w:rsidRDefault="00A96604" w:rsidP="00CB6B15">
      <w:pPr>
        <w:numPr>
          <w:ilvl w:val="0"/>
          <w:numId w:val="26"/>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train_loss = losses.CosineSimilarityLoss(model=model)  </w:t>
      </w:r>
    </w:p>
    <w:p w:rsidR="00A96604" w:rsidRPr="00A96604" w:rsidRDefault="00A96604" w:rsidP="00CB6B15">
      <w:pPr>
        <w:numPr>
          <w:ilvl w:val="0"/>
          <w:numId w:val="26"/>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6"/>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logging.info(</w:t>
      </w:r>
      <w:r w:rsidRPr="00A96604">
        <w:rPr>
          <w:rFonts w:ascii="Consolas" w:eastAsia="Times New Roman" w:hAnsi="Consolas" w:cs="Times New Roman"/>
          <w:color w:val="0000FF"/>
          <w:sz w:val="18"/>
          <w:szCs w:val="18"/>
          <w:bdr w:val="none" w:sz="0" w:space="0" w:color="auto" w:frame="1"/>
          <w:lang w:val="en-US" w:eastAsia="en-US"/>
        </w:rPr>
        <w:t>"Read STSbenchmark dev dataset"</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6"/>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dev_data = SentencesDataset(examples=sts_reader.get_examples(</w:t>
      </w:r>
      <w:r w:rsidRPr="00A96604">
        <w:rPr>
          <w:rFonts w:ascii="Consolas" w:eastAsia="Times New Roman" w:hAnsi="Consolas" w:cs="Times New Roman"/>
          <w:color w:val="0000FF"/>
          <w:sz w:val="18"/>
          <w:szCs w:val="18"/>
          <w:bdr w:val="none" w:sz="0" w:space="0" w:color="auto" w:frame="1"/>
          <w:lang w:val="en-US" w:eastAsia="en-US"/>
        </w:rPr>
        <w:t>'sts-dev.csv'</w:t>
      </w:r>
      <w:r w:rsidRPr="00A96604">
        <w:rPr>
          <w:rFonts w:ascii="Consolas" w:eastAsia="Times New Roman" w:hAnsi="Consolas" w:cs="Times New Roman"/>
          <w:color w:val="000000"/>
          <w:sz w:val="18"/>
          <w:szCs w:val="18"/>
          <w:bdr w:val="none" w:sz="0" w:space="0" w:color="auto" w:frame="1"/>
          <w:lang w:val="en-US" w:eastAsia="en-US"/>
        </w:rPr>
        <w:t>), model=model)  </w:t>
      </w:r>
    </w:p>
    <w:p w:rsidR="00A96604" w:rsidRPr="00A96604" w:rsidRDefault="00A96604" w:rsidP="00CB6B15">
      <w:pPr>
        <w:numPr>
          <w:ilvl w:val="0"/>
          <w:numId w:val="26"/>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dev_dataloader = DataLoader(dev_data, shuffle=False, batch_size=batch_size)  </w:t>
      </w:r>
    </w:p>
    <w:p w:rsidR="00A96604" w:rsidRPr="00A96604" w:rsidRDefault="00A96604" w:rsidP="00CB6B15">
      <w:pPr>
        <w:numPr>
          <w:ilvl w:val="0"/>
          <w:numId w:val="26"/>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evaluator = EmbeddingSimilarityEvaluator(dev_dataloader)  </w:t>
      </w:r>
    </w:p>
    <w:p w:rsidR="00A96604" w:rsidRPr="00A96604" w:rsidRDefault="00A96604" w:rsidP="00CB6B15">
      <w:pPr>
        <w:numPr>
          <w:ilvl w:val="0"/>
          <w:numId w:val="26"/>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6"/>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8200"/>
          <w:sz w:val="18"/>
          <w:szCs w:val="18"/>
          <w:bdr w:val="none" w:sz="0" w:space="0" w:color="auto" w:frame="1"/>
          <w:lang w:val="en-US" w:eastAsia="en-US"/>
        </w:rPr>
        <w:t># Configure the training</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6"/>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num_epochs = 10  </w:t>
      </w:r>
    </w:p>
    <w:p w:rsidR="00A96604" w:rsidRPr="00A96604" w:rsidRDefault="00A96604" w:rsidP="00CB6B15">
      <w:pPr>
        <w:numPr>
          <w:ilvl w:val="0"/>
          <w:numId w:val="26"/>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warmup_steps = math.ceil(len(train_data) * num_epochs / batch_size * 0.1) </w:t>
      </w:r>
      <w:r w:rsidRPr="00A96604">
        <w:rPr>
          <w:rFonts w:ascii="Consolas" w:eastAsia="Times New Roman" w:hAnsi="Consolas" w:cs="Times New Roman"/>
          <w:color w:val="008200"/>
          <w:sz w:val="18"/>
          <w:szCs w:val="18"/>
          <w:bdr w:val="none" w:sz="0" w:space="0" w:color="auto" w:frame="1"/>
          <w:lang w:val="en-US" w:eastAsia="en-US"/>
        </w:rPr>
        <w:t>#10% of train data for warm-up</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6"/>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logging.info(</w:t>
      </w:r>
      <w:r w:rsidRPr="00A96604">
        <w:rPr>
          <w:rFonts w:ascii="Consolas" w:eastAsia="Times New Roman" w:hAnsi="Consolas" w:cs="Times New Roman"/>
          <w:color w:val="0000FF"/>
          <w:sz w:val="18"/>
          <w:szCs w:val="18"/>
          <w:bdr w:val="none" w:sz="0" w:space="0" w:color="auto" w:frame="1"/>
          <w:lang w:val="en-US" w:eastAsia="en-US"/>
        </w:rPr>
        <w:t>"Warmup-steps: {}"</w:t>
      </w:r>
      <w:r w:rsidRPr="00A96604">
        <w:rPr>
          <w:rFonts w:ascii="Consolas" w:eastAsia="Times New Roman" w:hAnsi="Consolas" w:cs="Times New Roman"/>
          <w:color w:val="000000"/>
          <w:sz w:val="18"/>
          <w:szCs w:val="18"/>
          <w:bdr w:val="none" w:sz="0" w:space="0" w:color="auto" w:frame="1"/>
          <w:lang w:val="en-US" w:eastAsia="en-US"/>
        </w:rPr>
        <w:t>.format(warmup_steps))  </w:t>
      </w:r>
    </w:p>
    <w:p w:rsidR="00A96604" w:rsidRPr="00A96604" w:rsidRDefault="00A96604" w:rsidP="00CB6B15">
      <w:pPr>
        <w:numPr>
          <w:ilvl w:val="0"/>
          <w:numId w:val="26"/>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6"/>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8200"/>
          <w:sz w:val="18"/>
          <w:szCs w:val="18"/>
          <w:bdr w:val="none" w:sz="0" w:space="0" w:color="auto" w:frame="1"/>
          <w:lang w:val="en-US" w:eastAsia="en-US"/>
        </w:rPr>
        <w:t># Train the model</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6"/>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model.fit(train_objectives=[(train_dataloader, train_loss)],  </w:t>
      </w:r>
    </w:p>
    <w:p w:rsidR="00A96604" w:rsidRPr="00A96604" w:rsidRDefault="00A96604" w:rsidP="00CB6B15">
      <w:pPr>
        <w:numPr>
          <w:ilvl w:val="0"/>
          <w:numId w:val="26"/>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evaluator=evaluator,  </w:t>
      </w:r>
    </w:p>
    <w:p w:rsidR="00A96604" w:rsidRPr="00A96604" w:rsidRDefault="00A96604" w:rsidP="00CB6B15">
      <w:pPr>
        <w:numPr>
          <w:ilvl w:val="0"/>
          <w:numId w:val="26"/>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epochs=num_epochs,  </w:t>
      </w:r>
    </w:p>
    <w:p w:rsidR="00A96604" w:rsidRPr="00A96604" w:rsidRDefault="00A96604" w:rsidP="00CB6B15">
      <w:pPr>
        <w:numPr>
          <w:ilvl w:val="0"/>
          <w:numId w:val="26"/>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warmup_steps=warmup_steps,  </w:t>
      </w:r>
    </w:p>
    <w:p w:rsidR="00A96604" w:rsidRPr="00A96604" w:rsidRDefault="00A96604" w:rsidP="00CB6B15">
      <w:pPr>
        <w:numPr>
          <w:ilvl w:val="0"/>
          <w:numId w:val="26"/>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output_path=model_save_path  </w:t>
      </w:r>
    </w:p>
    <w:p w:rsidR="00A96604" w:rsidRPr="00A96604" w:rsidRDefault="00A96604" w:rsidP="00CB6B15">
      <w:pPr>
        <w:numPr>
          <w:ilvl w:val="0"/>
          <w:numId w:val="26"/>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  </w:t>
      </w:r>
    </w:p>
    <w:p w:rsidR="00A96604" w:rsidRPr="00A96604" w:rsidRDefault="00A96604" w:rsidP="00CB6B15">
      <w:pPr>
        <w:numPr>
          <w:ilvl w:val="0"/>
          <w:numId w:val="26"/>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6"/>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8200"/>
          <w:sz w:val="18"/>
          <w:szCs w:val="18"/>
          <w:bdr w:val="none" w:sz="0" w:space="0" w:color="auto" w:frame="1"/>
          <w:lang w:val="en-US" w:eastAsia="en-US"/>
        </w:rPr>
        <w:t># Load the stored model and evaluate its performance on STS benchmark dataset</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6"/>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6"/>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model = SentenceTransformer(model_save_path)  </w:t>
      </w:r>
    </w:p>
    <w:p w:rsidR="00A96604" w:rsidRPr="00A96604" w:rsidRDefault="00A96604" w:rsidP="00CB6B15">
      <w:pPr>
        <w:numPr>
          <w:ilvl w:val="0"/>
          <w:numId w:val="26"/>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test_data = SentencesDataset(examples=sts_reader.get_examples(</w:t>
      </w:r>
      <w:r w:rsidRPr="00A96604">
        <w:rPr>
          <w:rFonts w:ascii="Consolas" w:eastAsia="Times New Roman" w:hAnsi="Consolas" w:cs="Times New Roman"/>
          <w:color w:val="0000FF"/>
          <w:sz w:val="18"/>
          <w:szCs w:val="18"/>
          <w:bdr w:val="none" w:sz="0" w:space="0" w:color="auto" w:frame="1"/>
          <w:lang w:val="en-US" w:eastAsia="en-US"/>
        </w:rPr>
        <w:t>"sts-test.csv"</w:t>
      </w:r>
      <w:r w:rsidRPr="00A96604">
        <w:rPr>
          <w:rFonts w:ascii="Consolas" w:eastAsia="Times New Roman" w:hAnsi="Consolas" w:cs="Times New Roman"/>
          <w:color w:val="000000"/>
          <w:sz w:val="18"/>
          <w:szCs w:val="18"/>
          <w:bdr w:val="none" w:sz="0" w:space="0" w:color="auto" w:frame="1"/>
          <w:lang w:val="en-US" w:eastAsia="en-US"/>
        </w:rPr>
        <w:t>), model=model)  </w:t>
      </w:r>
    </w:p>
    <w:p w:rsidR="00A96604" w:rsidRPr="00A96604" w:rsidRDefault="00A96604" w:rsidP="00CB6B15">
      <w:pPr>
        <w:numPr>
          <w:ilvl w:val="0"/>
          <w:numId w:val="26"/>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test_dataloader = DataLoader(test_data, shuffle=False, batch_size=batch_size)  </w:t>
      </w:r>
    </w:p>
    <w:p w:rsidR="00A96604" w:rsidRPr="00A96604" w:rsidRDefault="00A96604" w:rsidP="00CB6B15">
      <w:pPr>
        <w:numPr>
          <w:ilvl w:val="0"/>
          <w:numId w:val="26"/>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evaluator = EmbeddingSimilarityEvaluator(test_dataloader)  </w:t>
      </w:r>
    </w:p>
    <w:p w:rsidR="00A96604" w:rsidRPr="00A96604" w:rsidRDefault="00A96604" w:rsidP="00CB6B15">
      <w:pPr>
        <w:numPr>
          <w:ilvl w:val="0"/>
          <w:numId w:val="26"/>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6"/>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model.evaluate(evaluator)  </w:t>
      </w:r>
    </w:p>
    <w:p w:rsidR="00A96604" w:rsidRPr="00A96604" w:rsidRDefault="00A96604">
      <w:pPr>
        <w:pStyle w:val="Default"/>
        <w:rPr>
          <w:b/>
          <w:lang w:val="ro-RO"/>
        </w:rPr>
      </w:pPr>
      <w:r w:rsidRPr="00A96604">
        <w:rPr>
          <w:b/>
          <w:lang w:val="ro-RO"/>
        </w:rPr>
        <w:t>RoBERTa.py</w:t>
      </w:r>
    </w:p>
    <w:p w:rsidR="00A96604" w:rsidRDefault="00A96604">
      <w:pPr>
        <w:pStyle w:val="Default"/>
        <w:rPr>
          <w:lang w:val="ro-RO"/>
        </w:rPr>
      </w:pPr>
    </w:p>
    <w:p w:rsidR="00A96604" w:rsidRPr="00A96604" w:rsidRDefault="00A96604" w:rsidP="00CB6B15">
      <w:pPr>
        <w:numPr>
          <w:ilvl w:val="0"/>
          <w:numId w:val="27"/>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b/>
          <w:bCs/>
          <w:color w:val="006699"/>
          <w:sz w:val="18"/>
          <w:szCs w:val="18"/>
          <w:bdr w:val="none" w:sz="0" w:space="0" w:color="auto" w:frame="1"/>
          <w:lang w:val="en-US" w:eastAsia="en-US"/>
        </w:rPr>
        <w:t>from</w:t>
      </w:r>
      <w:r w:rsidRPr="00A96604">
        <w:rPr>
          <w:rFonts w:ascii="Consolas" w:eastAsia="Times New Roman" w:hAnsi="Consolas" w:cs="Times New Roman"/>
          <w:color w:val="000000"/>
          <w:sz w:val="18"/>
          <w:szCs w:val="18"/>
          <w:bdr w:val="none" w:sz="0" w:space="0" w:color="auto" w:frame="1"/>
          <w:lang w:val="en-US" w:eastAsia="en-US"/>
        </w:rPr>
        <w:t> torch.utils.data </w:t>
      </w:r>
      <w:r w:rsidRPr="00A96604">
        <w:rPr>
          <w:rFonts w:ascii="Consolas" w:eastAsia="Times New Roman" w:hAnsi="Consolas" w:cs="Times New Roman"/>
          <w:b/>
          <w:bCs/>
          <w:color w:val="006699"/>
          <w:sz w:val="18"/>
          <w:szCs w:val="18"/>
          <w:bdr w:val="none" w:sz="0" w:space="0" w:color="auto" w:frame="1"/>
          <w:lang w:val="en-US" w:eastAsia="en-US"/>
        </w:rPr>
        <w:t>import</w:t>
      </w:r>
      <w:r w:rsidRPr="00A96604">
        <w:rPr>
          <w:rFonts w:ascii="Consolas" w:eastAsia="Times New Roman" w:hAnsi="Consolas" w:cs="Times New Roman"/>
          <w:color w:val="000000"/>
          <w:sz w:val="18"/>
          <w:szCs w:val="18"/>
          <w:bdr w:val="none" w:sz="0" w:space="0" w:color="auto" w:frame="1"/>
          <w:lang w:val="en-US" w:eastAsia="en-US"/>
        </w:rPr>
        <w:t> DataLoader  </w:t>
      </w:r>
    </w:p>
    <w:p w:rsidR="00A96604" w:rsidRPr="00A96604" w:rsidRDefault="00A96604" w:rsidP="00CB6B15">
      <w:pPr>
        <w:numPr>
          <w:ilvl w:val="0"/>
          <w:numId w:val="27"/>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b/>
          <w:bCs/>
          <w:color w:val="006699"/>
          <w:sz w:val="18"/>
          <w:szCs w:val="18"/>
          <w:bdr w:val="none" w:sz="0" w:space="0" w:color="auto" w:frame="1"/>
          <w:lang w:val="en-US" w:eastAsia="en-US"/>
        </w:rPr>
        <w:t>import</w:t>
      </w:r>
      <w:r w:rsidRPr="00A96604">
        <w:rPr>
          <w:rFonts w:ascii="Consolas" w:eastAsia="Times New Roman" w:hAnsi="Consolas" w:cs="Times New Roman"/>
          <w:color w:val="000000"/>
          <w:sz w:val="18"/>
          <w:szCs w:val="18"/>
          <w:bdr w:val="none" w:sz="0" w:space="0" w:color="auto" w:frame="1"/>
          <w:lang w:val="en-US" w:eastAsia="en-US"/>
        </w:rPr>
        <w:t> math  </w:t>
      </w:r>
    </w:p>
    <w:p w:rsidR="00A96604" w:rsidRPr="00A96604" w:rsidRDefault="00A96604" w:rsidP="00CB6B15">
      <w:pPr>
        <w:numPr>
          <w:ilvl w:val="0"/>
          <w:numId w:val="27"/>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b/>
          <w:bCs/>
          <w:color w:val="006699"/>
          <w:sz w:val="18"/>
          <w:szCs w:val="18"/>
          <w:bdr w:val="none" w:sz="0" w:space="0" w:color="auto" w:frame="1"/>
          <w:lang w:val="en-US" w:eastAsia="en-US"/>
        </w:rPr>
        <w:t>from</w:t>
      </w:r>
      <w:r w:rsidRPr="00A96604">
        <w:rPr>
          <w:rFonts w:ascii="Consolas" w:eastAsia="Times New Roman" w:hAnsi="Consolas" w:cs="Times New Roman"/>
          <w:color w:val="000000"/>
          <w:sz w:val="18"/>
          <w:szCs w:val="18"/>
          <w:bdr w:val="none" w:sz="0" w:space="0" w:color="auto" w:frame="1"/>
          <w:lang w:val="en-US" w:eastAsia="en-US"/>
        </w:rPr>
        <w:t> sentence_transformers </w:t>
      </w:r>
      <w:r w:rsidRPr="00A96604">
        <w:rPr>
          <w:rFonts w:ascii="Consolas" w:eastAsia="Times New Roman" w:hAnsi="Consolas" w:cs="Times New Roman"/>
          <w:b/>
          <w:bCs/>
          <w:color w:val="006699"/>
          <w:sz w:val="18"/>
          <w:szCs w:val="18"/>
          <w:bdr w:val="none" w:sz="0" w:space="0" w:color="auto" w:frame="1"/>
          <w:lang w:val="en-US" w:eastAsia="en-US"/>
        </w:rPr>
        <w:t>import</w:t>
      </w:r>
      <w:r w:rsidRPr="00A96604">
        <w:rPr>
          <w:rFonts w:ascii="Consolas" w:eastAsia="Times New Roman" w:hAnsi="Consolas" w:cs="Times New Roman"/>
          <w:color w:val="000000"/>
          <w:sz w:val="18"/>
          <w:szCs w:val="18"/>
          <w:bdr w:val="none" w:sz="0" w:space="0" w:color="auto" w:frame="1"/>
          <w:lang w:val="en-US" w:eastAsia="en-US"/>
        </w:rPr>
        <w:t> SentenceTransformer,  SentencesDataset, LoggingHandler, losses, models  </w:t>
      </w:r>
    </w:p>
    <w:p w:rsidR="00A96604" w:rsidRPr="00A96604" w:rsidRDefault="00A96604" w:rsidP="00CB6B15">
      <w:pPr>
        <w:numPr>
          <w:ilvl w:val="0"/>
          <w:numId w:val="27"/>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b/>
          <w:bCs/>
          <w:color w:val="006699"/>
          <w:sz w:val="18"/>
          <w:szCs w:val="18"/>
          <w:bdr w:val="none" w:sz="0" w:space="0" w:color="auto" w:frame="1"/>
          <w:lang w:val="en-US" w:eastAsia="en-US"/>
        </w:rPr>
        <w:t>from</w:t>
      </w:r>
      <w:r w:rsidRPr="00A96604">
        <w:rPr>
          <w:rFonts w:ascii="Consolas" w:eastAsia="Times New Roman" w:hAnsi="Consolas" w:cs="Times New Roman"/>
          <w:color w:val="000000"/>
          <w:sz w:val="18"/>
          <w:szCs w:val="18"/>
          <w:bdr w:val="none" w:sz="0" w:space="0" w:color="auto" w:frame="1"/>
          <w:lang w:val="en-US" w:eastAsia="en-US"/>
        </w:rPr>
        <w:t> sentence_transformers.evaluation </w:t>
      </w:r>
      <w:r w:rsidRPr="00A96604">
        <w:rPr>
          <w:rFonts w:ascii="Consolas" w:eastAsia="Times New Roman" w:hAnsi="Consolas" w:cs="Times New Roman"/>
          <w:b/>
          <w:bCs/>
          <w:color w:val="006699"/>
          <w:sz w:val="18"/>
          <w:szCs w:val="18"/>
          <w:bdr w:val="none" w:sz="0" w:space="0" w:color="auto" w:frame="1"/>
          <w:lang w:val="en-US" w:eastAsia="en-US"/>
        </w:rPr>
        <w:t>import</w:t>
      </w:r>
      <w:r w:rsidRPr="00A96604">
        <w:rPr>
          <w:rFonts w:ascii="Consolas" w:eastAsia="Times New Roman" w:hAnsi="Consolas" w:cs="Times New Roman"/>
          <w:color w:val="000000"/>
          <w:sz w:val="18"/>
          <w:szCs w:val="18"/>
          <w:bdr w:val="none" w:sz="0" w:space="0" w:color="auto" w:frame="1"/>
          <w:lang w:val="en-US" w:eastAsia="en-US"/>
        </w:rPr>
        <w:t> EmbeddingSimilarityEvaluator  </w:t>
      </w:r>
    </w:p>
    <w:p w:rsidR="00A96604" w:rsidRPr="00A96604" w:rsidRDefault="00A96604" w:rsidP="00CB6B15">
      <w:pPr>
        <w:numPr>
          <w:ilvl w:val="0"/>
          <w:numId w:val="27"/>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b/>
          <w:bCs/>
          <w:color w:val="006699"/>
          <w:sz w:val="18"/>
          <w:szCs w:val="18"/>
          <w:bdr w:val="none" w:sz="0" w:space="0" w:color="auto" w:frame="1"/>
          <w:lang w:val="en-US" w:eastAsia="en-US"/>
        </w:rPr>
        <w:t>from</w:t>
      </w:r>
      <w:r w:rsidRPr="00A96604">
        <w:rPr>
          <w:rFonts w:ascii="Consolas" w:eastAsia="Times New Roman" w:hAnsi="Consolas" w:cs="Times New Roman"/>
          <w:color w:val="000000"/>
          <w:sz w:val="18"/>
          <w:szCs w:val="18"/>
          <w:bdr w:val="none" w:sz="0" w:space="0" w:color="auto" w:frame="1"/>
          <w:lang w:val="en-US" w:eastAsia="en-US"/>
        </w:rPr>
        <w:t> sentence_transformers.readers </w:t>
      </w:r>
      <w:r w:rsidRPr="00A96604">
        <w:rPr>
          <w:rFonts w:ascii="Consolas" w:eastAsia="Times New Roman" w:hAnsi="Consolas" w:cs="Times New Roman"/>
          <w:b/>
          <w:bCs/>
          <w:color w:val="006699"/>
          <w:sz w:val="18"/>
          <w:szCs w:val="18"/>
          <w:bdr w:val="none" w:sz="0" w:space="0" w:color="auto" w:frame="1"/>
          <w:lang w:val="en-US" w:eastAsia="en-US"/>
        </w:rPr>
        <w:t>import</w:t>
      </w:r>
      <w:r w:rsidRPr="00A96604">
        <w:rPr>
          <w:rFonts w:ascii="Consolas" w:eastAsia="Times New Roman" w:hAnsi="Consolas" w:cs="Times New Roman"/>
          <w:color w:val="000000"/>
          <w:sz w:val="18"/>
          <w:szCs w:val="18"/>
          <w:bdr w:val="none" w:sz="0" w:space="0" w:color="auto" w:frame="1"/>
          <w:lang w:val="en-US" w:eastAsia="en-US"/>
        </w:rPr>
        <w:t> STSBenchmarkDataReader  </w:t>
      </w:r>
    </w:p>
    <w:p w:rsidR="00A96604" w:rsidRPr="00A96604" w:rsidRDefault="00A96604" w:rsidP="00CB6B15">
      <w:pPr>
        <w:numPr>
          <w:ilvl w:val="0"/>
          <w:numId w:val="27"/>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b/>
          <w:bCs/>
          <w:color w:val="006699"/>
          <w:sz w:val="18"/>
          <w:szCs w:val="18"/>
          <w:bdr w:val="none" w:sz="0" w:space="0" w:color="auto" w:frame="1"/>
          <w:lang w:val="en-US" w:eastAsia="en-US"/>
        </w:rPr>
        <w:t>import</w:t>
      </w:r>
      <w:r w:rsidRPr="00A96604">
        <w:rPr>
          <w:rFonts w:ascii="Consolas" w:eastAsia="Times New Roman" w:hAnsi="Consolas" w:cs="Times New Roman"/>
          <w:color w:val="000000"/>
          <w:sz w:val="18"/>
          <w:szCs w:val="18"/>
          <w:bdr w:val="none" w:sz="0" w:space="0" w:color="auto" w:frame="1"/>
          <w:lang w:val="en-US" w:eastAsia="en-US"/>
        </w:rPr>
        <w:t> logging  </w:t>
      </w:r>
    </w:p>
    <w:p w:rsidR="00A96604" w:rsidRPr="00A96604" w:rsidRDefault="00A96604" w:rsidP="00CB6B15">
      <w:pPr>
        <w:numPr>
          <w:ilvl w:val="0"/>
          <w:numId w:val="27"/>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b/>
          <w:bCs/>
          <w:color w:val="006699"/>
          <w:sz w:val="18"/>
          <w:szCs w:val="18"/>
          <w:bdr w:val="none" w:sz="0" w:space="0" w:color="auto" w:frame="1"/>
          <w:lang w:val="en-US" w:eastAsia="en-US"/>
        </w:rPr>
        <w:t>from</w:t>
      </w:r>
      <w:r w:rsidRPr="00A96604">
        <w:rPr>
          <w:rFonts w:ascii="Consolas" w:eastAsia="Times New Roman" w:hAnsi="Consolas" w:cs="Times New Roman"/>
          <w:color w:val="000000"/>
          <w:sz w:val="18"/>
          <w:szCs w:val="18"/>
          <w:bdr w:val="none" w:sz="0" w:space="0" w:color="auto" w:frame="1"/>
          <w:lang w:val="en-US" w:eastAsia="en-US"/>
        </w:rPr>
        <w:t> datetime </w:t>
      </w:r>
      <w:r w:rsidRPr="00A96604">
        <w:rPr>
          <w:rFonts w:ascii="Consolas" w:eastAsia="Times New Roman" w:hAnsi="Consolas" w:cs="Times New Roman"/>
          <w:b/>
          <w:bCs/>
          <w:color w:val="006699"/>
          <w:sz w:val="18"/>
          <w:szCs w:val="18"/>
          <w:bdr w:val="none" w:sz="0" w:space="0" w:color="auto" w:frame="1"/>
          <w:lang w:val="en-US" w:eastAsia="en-US"/>
        </w:rPr>
        <w:t>import</w:t>
      </w:r>
      <w:r w:rsidRPr="00A96604">
        <w:rPr>
          <w:rFonts w:ascii="Consolas" w:eastAsia="Times New Roman" w:hAnsi="Consolas" w:cs="Times New Roman"/>
          <w:color w:val="000000"/>
          <w:sz w:val="18"/>
          <w:szCs w:val="18"/>
          <w:bdr w:val="none" w:sz="0" w:space="0" w:color="auto" w:frame="1"/>
          <w:lang w:val="en-US" w:eastAsia="en-US"/>
        </w:rPr>
        <w:t> datetime  </w:t>
      </w:r>
    </w:p>
    <w:p w:rsidR="00A96604" w:rsidRPr="00A96604" w:rsidRDefault="00A96604" w:rsidP="00CB6B15">
      <w:pPr>
        <w:numPr>
          <w:ilvl w:val="0"/>
          <w:numId w:val="27"/>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b/>
          <w:bCs/>
          <w:color w:val="006699"/>
          <w:sz w:val="18"/>
          <w:szCs w:val="18"/>
          <w:bdr w:val="none" w:sz="0" w:space="0" w:color="auto" w:frame="1"/>
          <w:lang w:val="en-US" w:eastAsia="en-US"/>
        </w:rPr>
        <w:t>import</w:t>
      </w:r>
      <w:r w:rsidRPr="00A96604">
        <w:rPr>
          <w:rFonts w:ascii="Consolas" w:eastAsia="Times New Roman" w:hAnsi="Consolas" w:cs="Times New Roman"/>
          <w:color w:val="000000"/>
          <w:sz w:val="18"/>
          <w:szCs w:val="18"/>
          <w:bdr w:val="none" w:sz="0" w:space="0" w:color="auto" w:frame="1"/>
          <w:lang w:val="en-US" w:eastAsia="en-US"/>
        </w:rPr>
        <w:t> sys  </w:t>
      </w:r>
    </w:p>
    <w:p w:rsidR="00A96604" w:rsidRPr="00A96604" w:rsidRDefault="00A96604" w:rsidP="00CB6B15">
      <w:pPr>
        <w:numPr>
          <w:ilvl w:val="0"/>
          <w:numId w:val="27"/>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7"/>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8200"/>
          <w:sz w:val="18"/>
          <w:szCs w:val="18"/>
          <w:bdr w:val="none" w:sz="0" w:space="0" w:color="auto" w:frame="1"/>
          <w:lang w:val="en-US" w:eastAsia="en-US"/>
        </w:rPr>
        <w:t># print debug information to stdout</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7"/>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lastRenderedPageBreak/>
        <w:t>logging.basicConfig(format=</w:t>
      </w:r>
      <w:r w:rsidRPr="00A96604">
        <w:rPr>
          <w:rFonts w:ascii="Consolas" w:eastAsia="Times New Roman" w:hAnsi="Consolas" w:cs="Times New Roman"/>
          <w:color w:val="0000FF"/>
          <w:sz w:val="18"/>
          <w:szCs w:val="18"/>
          <w:bdr w:val="none" w:sz="0" w:space="0" w:color="auto" w:frame="1"/>
          <w:lang w:val="en-US" w:eastAsia="en-US"/>
        </w:rPr>
        <w:t>'%(asctime)s - %(message)s'</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7"/>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datefmt=</w:t>
      </w:r>
      <w:r w:rsidRPr="00A96604">
        <w:rPr>
          <w:rFonts w:ascii="Consolas" w:eastAsia="Times New Roman" w:hAnsi="Consolas" w:cs="Times New Roman"/>
          <w:color w:val="0000FF"/>
          <w:sz w:val="18"/>
          <w:szCs w:val="18"/>
          <w:bdr w:val="none" w:sz="0" w:space="0" w:color="auto" w:frame="1"/>
          <w:lang w:val="en-US" w:eastAsia="en-US"/>
        </w:rPr>
        <w:t>'%Y-%m-%d %H:%M:%S'</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7"/>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level=logging.INFO,  </w:t>
      </w:r>
    </w:p>
    <w:p w:rsidR="00A96604" w:rsidRPr="00A96604" w:rsidRDefault="00A96604" w:rsidP="00CB6B15">
      <w:pPr>
        <w:numPr>
          <w:ilvl w:val="0"/>
          <w:numId w:val="27"/>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handlers=[LoggingHandler()])  </w:t>
      </w:r>
    </w:p>
    <w:p w:rsidR="00A96604" w:rsidRPr="00A96604" w:rsidRDefault="00A96604" w:rsidP="00CB6B15">
      <w:pPr>
        <w:numPr>
          <w:ilvl w:val="0"/>
          <w:numId w:val="27"/>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8200"/>
          <w:sz w:val="18"/>
          <w:szCs w:val="18"/>
          <w:bdr w:val="none" w:sz="0" w:space="0" w:color="auto" w:frame="1"/>
          <w:lang w:val="en-US" w:eastAsia="en-US"/>
        </w:rPr>
        <w:t>#### /print debug information to stdout</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7"/>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7"/>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model_name =</w:t>
      </w:r>
      <w:r w:rsidRPr="00A96604">
        <w:rPr>
          <w:rFonts w:ascii="Consolas" w:eastAsia="Times New Roman" w:hAnsi="Consolas" w:cs="Times New Roman"/>
          <w:color w:val="0000FF"/>
          <w:sz w:val="18"/>
          <w:szCs w:val="18"/>
          <w:bdr w:val="none" w:sz="0" w:space="0" w:color="auto" w:frame="1"/>
          <w:lang w:val="en-US" w:eastAsia="en-US"/>
        </w:rPr>
        <w:t>'roberta-base'</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7"/>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7"/>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8200"/>
          <w:sz w:val="18"/>
          <w:szCs w:val="18"/>
          <w:bdr w:val="none" w:sz="0" w:space="0" w:color="auto" w:frame="1"/>
          <w:lang w:val="en-US" w:eastAsia="en-US"/>
        </w:rPr>
        <w:t># Read the dataset</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7"/>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train_batch_size = 16  </w:t>
      </w:r>
    </w:p>
    <w:p w:rsidR="00A96604" w:rsidRPr="00A96604" w:rsidRDefault="00A96604" w:rsidP="00CB6B15">
      <w:pPr>
        <w:numPr>
          <w:ilvl w:val="0"/>
          <w:numId w:val="27"/>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num_epochs = 4  </w:t>
      </w:r>
    </w:p>
    <w:p w:rsidR="00A96604" w:rsidRPr="00A96604" w:rsidRDefault="00A96604" w:rsidP="00CB6B15">
      <w:pPr>
        <w:numPr>
          <w:ilvl w:val="0"/>
          <w:numId w:val="27"/>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model_save_path = </w:t>
      </w:r>
      <w:r w:rsidRPr="00A96604">
        <w:rPr>
          <w:rFonts w:ascii="Consolas" w:eastAsia="Times New Roman" w:hAnsi="Consolas" w:cs="Times New Roman"/>
          <w:color w:val="0000FF"/>
          <w:sz w:val="18"/>
          <w:szCs w:val="18"/>
          <w:bdr w:val="none" w:sz="0" w:space="0" w:color="auto" w:frame="1"/>
          <w:lang w:val="en-US" w:eastAsia="en-US"/>
        </w:rPr>
        <w:t>'output/training_stsbenchmark_'</w:t>
      </w:r>
      <w:r w:rsidRPr="00A96604">
        <w:rPr>
          <w:rFonts w:ascii="Consolas" w:eastAsia="Times New Roman" w:hAnsi="Consolas" w:cs="Times New Roman"/>
          <w:color w:val="000000"/>
          <w:sz w:val="18"/>
          <w:szCs w:val="18"/>
          <w:bdr w:val="none" w:sz="0" w:space="0" w:color="auto" w:frame="1"/>
          <w:lang w:val="en-US" w:eastAsia="en-US"/>
        </w:rPr>
        <w:t>+model_name.replace(</w:t>
      </w:r>
      <w:r w:rsidRPr="00A96604">
        <w:rPr>
          <w:rFonts w:ascii="Consolas" w:eastAsia="Times New Roman" w:hAnsi="Consolas" w:cs="Times New Roman"/>
          <w:color w:val="0000FF"/>
          <w:sz w:val="18"/>
          <w:szCs w:val="18"/>
          <w:bdr w:val="none" w:sz="0" w:space="0" w:color="auto" w:frame="1"/>
          <w:lang w:val="en-US" w:eastAsia="en-US"/>
        </w:rPr>
        <w:t>"/"</w:t>
      </w:r>
      <w:r w:rsidRPr="00A96604">
        <w:rPr>
          <w:rFonts w:ascii="Consolas" w:eastAsia="Times New Roman" w:hAnsi="Consolas" w:cs="Times New Roman"/>
          <w:color w:val="000000"/>
          <w:sz w:val="18"/>
          <w:szCs w:val="18"/>
          <w:bdr w:val="none" w:sz="0" w:space="0" w:color="auto" w:frame="1"/>
          <w:lang w:val="en-US" w:eastAsia="en-US"/>
        </w:rPr>
        <w:t>, </w:t>
      </w:r>
      <w:r w:rsidRPr="00A96604">
        <w:rPr>
          <w:rFonts w:ascii="Consolas" w:eastAsia="Times New Roman" w:hAnsi="Consolas" w:cs="Times New Roman"/>
          <w:color w:val="0000FF"/>
          <w:sz w:val="18"/>
          <w:szCs w:val="18"/>
          <w:bdr w:val="none" w:sz="0" w:space="0" w:color="auto" w:frame="1"/>
          <w:lang w:val="en-US" w:eastAsia="en-US"/>
        </w:rPr>
        <w:t>"-"</w:t>
      </w:r>
      <w:r w:rsidRPr="00A96604">
        <w:rPr>
          <w:rFonts w:ascii="Consolas" w:eastAsia="Times New Roman" w:hAnsi="Consolas" w:cs="Times New Roman"/>
          <w:color w:val="000000"/>
          <w:sz w:val="18"/>
          <w:szCs w:val="18"/>
          <w:bdr w:val="none" w:sz="0" w:space="0" w:color="auto" w:frame="1"/>
          <w:lang w:val="en-US" w:eastAsia="en-US"/>
        </w:rPr>
        <w:t>)+</w:t>
      </w:r>
      <w:r w:rsidRPr="00A96604">
        <w:rPr>
          <w:rFonts w:ascii="Consolas" w:eastAsia="Times New Roman" w:hAnsi="Consolas" w:cs="Times New Roman"/>
          <w:color w:val="0000FF"/>
          <w:sz w:val="18"/>
          <w:szCs w:val="18"/>
          <w:bdr w:val="none" w:sz="0" w:space="0" w:color="auto" w:frame="1"/>
          <w:lang w:val="en-US" w:eastAsia="en-US"/>
        </w:rPr>
        <w:t>'-'</w:t>
      </w:r>
      <w:r w:rsidRPr="00A96604">
        <w:rPr>
          <w:rFonts w:ascii="Consolas" w:eastAsia="Times New Roman" w:hAnsi="Consolas" w:cs="Times New Roman"/>
          <w:color w:val="000000"/>
          <w:sz w:val="18"/>
          <w:szCs w:val="18"/>
          <w:bdr w:val="none" w:sz="0" w:space="0" w:color="auto" w:frame="1"/>
          <w:lang w:val="en-US" w:eastAsia="en-US"/>
        </w:rPr>
        <w:t>+datetime.now().strftime(</w:t>
      </w:r>
      <w:r w:rsidRPr="00A96604">
        <w:rPr>
          <w:rFonts w:ascii="Consolas" w:eastAsia="Times New Roman" w:hAnsi="Consolas" w:cs="Times New Roman"/>
          <w:color w:val="0000FF"/>
          <w:sz w:val="18"/>
          <w:szCs w:val="18"/>
          <w:bdr w:val="none" w:sz="0" w:space="0" w:color="auto" w:frame="1"/>
          <w:lang w:val="en-US" w:eastAsia="en-US"/>
        </w:rPr>
        <w:t>"%Y-%m-%d_%H-%M-%S"</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7"/>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sts_reader = STSBenchmarkDataReader(</w:t>
      </w:r>
      <w:r w:rsidRPr="00A96604">
        <w:rPr>
          <w:rFonts w:ascii="Consolas" w:eastAsia="Times New Roman" w:hAnsi="Consolas" w:cs="Times New Roman"/>
          <w:color w:val="0000FF"/>
          <w:sz w:val="18"/>
          <w:szCs w:val="18"/>
          <w:bdr w:val="none" w:sz="0" w:space="0" w:color="auto" w:frame="1"/>
          <w:lang w:val="en-US" w:eastAsia="en-US"/>
        </w:rPr>
        <w:t>'Data/stsbenchmark'</w:t>
      </w:r>
      <w:r w:rsidRPr="00A96604">
        <w:rPr>
          <w:rFonts w:ascii="Consolas" w:eastAsia="Times New Roman" w:hAnsi="Consolas" w:cs="Times New Roman"/>
          <w:color w:val="000000"/>
          <w:sz w:val="18"/>
          <w:szCs w:val="18"/>
          <w:bdr w:val="none" w:sz="0" w:space="0" w:color="auto" w:frame="1"/>
          <w:lang w:val="en-US" w:eastAsia="en-US"/>
        </w:rPr>
        <w:t>, normalize_scores=True)  </w:t>
      </w:r>
    </w:p>
    <w:p w:rsidR="00A96604" w:rsidRPr="00A96604" w:rsidRDefault="00A96604" w:rsidP="00CB6B15">
      <w:pPr>
        <w:numPr>
          <w:ilvl w:val="0"/>
          <w:numId w:val="27"/>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7"/>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8200"/>
          <w:sz w:val="18"/>
          <w:szCs w:val="18"/>
          <w:bdr w:val="none" w:sz="0" w:space="0" w:color="auto" w:frame="1"/>
          <w:lang w:val="en-US" w:eastAsia="en-US"/>
        </w:rPr>
        <w:t># Use Huggingface/transformers model (like BERT, RoBERTa, XLNet, XLM-R) for mapping tokens to embeddings</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7"/>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word_embedding_model = models.Transformer(model_name)  </w:t>
      </w:r>
    </w:p>
    <w:p w:rsidR="00A96604" w:rsidRPr="00A96604" w:rsidRDefault="00A96604" w:rsidP="00CB6B15">
      <w:pPr>
        <w:numPr>
          <w:ilvl w:val="0"/>
          <w:numId w:val="27"/>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7"/>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8200"/>
          <w:sz w:val="18"/>
          <w:szCs w:val="18"/>
          <w:bdr w:val="none" w:sz="0" w:space="0" w:color="auto" w:frame="1"/>
          <w:lang w:val="en-US" w:eastAsia="en-US"/>
        </w:rPr>
        <w:t># Apply mean pooling to get one fixed sized sentence vector</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7"/>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pooling_model = models.Pooling(word_embedding_model.get_word_embedding_dimension(),  </w:t>
      </w:r>
    </w:p>
    <w:p w:rsidR="00A96604" w:rsidRPr="00A96604" w:rsidRDefault="00A96604" w:rsidP="00CB6B15">
      <w:pPr>
        <w:numPr>
          <w:ilvl w:val="0"/>
          <w:numId w:val="27"/>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pooling_mode_mean_tokens=True,  </w:t>
      </w:r>
    </w:p>
    <w:p w:rsidR="00A96604" w:rsidRPr="00A96604" w:rsidRDefault="00A96604" w:rsidP="00CB6B15">
      <w:pPr>
        <w:numPr>
          <w:ilvl w:val="0"/>
          <w:numId w:val="27"/>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pooling_mode_cls_token=False,  </w:t>
      </w:r>
    </w:p>
    <w:p w:rsidR="00A96604" w:rsidRPr="00A96604" w:rsidRDefault="00A96604" w:rsidP="00CB6B15">
      <w:pPr>
        <w:numPr>
          <w:ilvl w:val="0"/>
          <w:numId w:val="27"/>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pooling_mode_max_tokens=False)  </w:t>
      </w:r>
    </w:p>
    <w:p w:rsidR="00A96604" w:rsidRPr="00A96604" w:rsidRDefault="00A96604" w:rsidP="00CB6B15">
      <w:pPr>
        <w:numPr>
          <w:ilvl w:val="0"/>
          <w:numId w:val="27"/>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7"/>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model = SentenceTransformer(modules=[word_embedding_model, pooling_model])  </w:t>
      </w:r>
    </w:p>
    <w:p w:rsidR="00A96604" w:rsidRPr="00A96604" w:rsidRDefault="00A96604" w:rsidP="00CB6B15">
      <w:pPr>
        <w:numPr>
          <w:ilvl w:val="0"/>
          <w:numId w:val="27"/>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7"/>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8200"/>
          <w:sz w:val="18"/>
          <w:szCs w:val="18"/>
          <w:bdr w:val="none" w:sz="0" w:space="0" w:color="auto" w:frame="1"/>
          <w:lang w:val="en-US" w:eastAsia="en-US"/>
        </w:rPr>
        <w:t># Convert the dataset to a DataLoader ready for training</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7"/>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logging.info(</w:t>
      </w:r>
      <w:r w:rsidRPr="00A96604">
        <w:rPr>
          <w:rFonts w:ascii="Consolas" w:eastAsia="Times New Roman" w:hAnsi="Consolas" w:cs="Times New Roman"/>
          <w:color w:val="0000FF"/>
          <w:sz w:val="18"/>
          <w:szCs w:val="18"/>
          <w:bdr w:val="none" w:sz="0" w:space="0" w:color="auto" w:frame="1"/>
          <w:lang w:val="en-US" w:eastAsia="en-US"/>
        </w:rPr>
        <w:t>"Read STSbenchmark train dataset"</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7"/>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train_data = SentencesDataset(sts_reader.get_examples(</w:t>
      </w:r>
      <w:r w:rsidRPr="00A96604">
        <w:rPr>
          <w:rFonts w:ascii="Consolas" w:eastAsia="Times New Roman" w:hAnsi="Consolas" w:cs="Times New Roman"/>
          <w:color w:val="0000FF"/>
          <w:sz w:val="18"/>
          <w:szCs w:val="18"/>
          <w:bdr w:val="none" w:sz="0" w:space="0" w:color="auto" w:frame="1"/>
          <w:lang w:val="en-US" w:eastAsia="en-US"/>
        </w:rPr>
        <w:t>'sts-train.csv'</w:t>
      </w:r>
      <w:r w:rsidRPr="00A96604">
        <w:rPr>
          <w:rFonts w:ascii="Consolas" w:eastAsia="Times New Roman" w:hAnsi="Consolas" w:cs="Times New Roman"/>
          <w:color w:val="000000"/>
          <w:sz w:val="18"/>
          <w:szCs w:val="18"/>
          <w:bdr w:val="none" w:sz="0" w:space="0" w:color="auto" w:frame="1"/>
          <w:lang w:val="en-US" w:eastAsia="en-US"/>
        </w:rPr>
        <w:t>), model)  </w:t>
      </w:r>
    </w:p>
    <w:p w:rsidR="00A96604" w:rsidRPr="00A96604" w:rsidRDefault="00A96604" w:rsidP="00CB6B15">
      <w:pPr>
        <w:numPr>
          <w:ilvl w:val="0"/>
          <w:numId w:val="27"/>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train_dataloader = DataLoader(train_data, shuffle=True, batch_size=train_batch_size)  </w:t>
      </w:r>
    </w:p>
    <w:p w:rsidR="00A96604" w:rsidRPr="00A96604" w:rsidRDefault="00A96604" w:rsidP="00CB6B15">
      <w:pPr>
        <w:numPr>
          <w:ilvl w:val="0"/>
          <w:numId w:val="27"/>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train_loss = losses.CosineSimilarityLoss(model=model)  </w:t>
      </w:r>
    </w:p>
    <w:p w:rsidR="00A96604" w:rsidRPr="00A96604" w:rsidRDefault="00A96604" w:rsidP="00CB6B15">
      <w:pPr>
        <w:numPr>
          <w:ilvl w:val="0"/>
          <w:numId w:val="27"/>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7"/>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7"/>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logging.info(</w:t>
      </w:r>
      <w:r w:rsidRPr="00A96604">
        <w:rPr>
          <w:rFonts w:ascii="Consolas" w:eastAsia="Times New Roman" w:hAnsi="Consolas" w:cs="Times New Roman"/>
          <w:color w:val="0000FF"/>
          <w:sz w:val="18"/>
          <w:szCs w:val="18"/>
          <w:bdr w:val="none" w:sz="0" w:space="0" w:color="auto" w:frame="1"/>
          <w:lang w:val="en-US" w:eastAsia="en-US"/>
        </w:rPr>
        <w:t>"Read STSbenchmark dev dataset"</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7"/>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dev_data = SentencesDataset(examples=sts_reader.get_examples(</w:t>
      </w:r>
      <w:r w:rsidRPr="00A96604">
        <w:rPr>
          <w:rFonts w:ascii="Consolas" w:eastAsia="Times New Roman" w:hAnsi="Consolas" w:cs="Times New Roman"/>
          <w:color w:val="0000FF"/>
          <w:sz w:val="18"/>
          <w:szCs w:val="18"/>
          <w:bdr w:val="none" w:sz="0" w:space="0" w:color="auto" w:frame="1"/>
          <w:lang w:val="en-US" w:eastAsia="en-US"/>
        </w:rPr>
        <w:t>'sts-dev.csv'</w:t>
      </w:r>
      <w:r w:rsidRPr="00A96604">
        <w:rPr>
          <w:rFonts w:ascii="Consolas" w:eastAsia="Times New Roman" w:hAnsi="Consolas" w:cs="Times New Roman"/>
          <w:color w:val="000000"/>
          <w:sz w:val="18"/>
          <w:szCs w:val="18"/>
          <w:bdr w:val="none" w:sz="0" w:space="0" w:color="auto" w:frame="1"/>
          <w:lang w:val="en-US" w:eastAsia="en-US"/>
        </w:rPr>
        <w:t>), model=model)  </w:t>
      </w:r>
    </w:p>
    <w:p w:rsidR="00A96604" w:rsidRPr="00A96604" w:rsidRDefault="00A96604" w:rsidP="00CB6B15">
      <w:pPr>
        <w:numPr>
          <w:ilvl w:val="0"/>
          <w:numId w:val="27"/>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dev_dataloader = DataLoader(dev_data, shuffle=False, batch_size=train_batch_size)  </w:t>
      </w:r>
    </w:p>
    <w:p w:rsidR="00A96604" w:rsidRPr="00A96604" w:rsidRDefault="00A96604" w:rsidP="00CB6B15">
      <w:pPr>
        <w:numPr>
          <w:ilvl w:val="0"/>
          <w:numId w:val="27"/>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evaluator = EmbeddingSimilarityEvaluator(dev_dataloader)  </w:t>
      </w:r>
    </w:p>
    <w:p w:rsidR="00A96604" w:rsidRPr="00A96604" w:rsidRDefault="00A96604" w:rsidP="00CB6B15">
      <w:pPr>
        <w:numPr>
          <w:ilvl w:val="0"/>
          <w:numId w:val="27"/>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7"/>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7"/>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8200"/>
          <w:sz w:val="18"/>
          <w:szCs w:val="18"/>
          <w:bdr w:val="none" w:sz="0" w:space="0" w:color="auto" w:frame="1"/>
          <w:lang w:val="en-US" w:eastAsia="en-US"/>
        </w:rPr>
        <w:t># Configure the training. We skip evaluation in this example</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7"/>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warmup_steps = math.ceil(len(train_data)*num_epochs/train_batch_size*0.1) </w:t>
      </w:r>
      <w:r w:rsidRPr="00A96604">
        <w:rPr>
          <w:rFonts w:ascii="Consolas" w:eastAsia="Times New Roman" w:hAnsi="Consolas" w:cs="Times New Roman"/>
          <w:color w:val="008200"/>
          <w:sz w:val="18"/>
          <w:szCs w:val="18"/>
          <w:bdr w:val="none" w:sz="0" w:space="0" w:color="auto" w:frame="1"/>
          <w:lang w:val="en-US" w:eastAsia="en-US"/>
        </w:rPr>
        <w:t>#10% of train data for warm-up</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7"/>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logging.info(</w:t>
      </w:r>
      <w:r w:rsidRPr="00A96604">
        <w:rPr>
          <w:rFonts w:ascii="Consolas" w:eastAsia="Times New Roman" w:hAnsi="Consolas" w:cs="Times New Roman"/>
          <w:color w:val="0000FF"/>
          <w:sz w:val="18"/>
          <w:szCs w:val="18"/>
          <w:bdr w:val="none" w:sz="0" w:space="0" w:color="auto" w:frame="1"/>
          <w:lang w:val="en-US" w:eastAsia="en-US"/>
        </w:rPr>
        <w:t>"Warmup-steps: {}"</w:t>
      </w:r>
      <w:r w:rsidRPr="00A96604">
        <w:rPr>
          <w:rFonts w:ascii="Consolas" w:eastAsia="Times New Roman" w:hAnsi="Consolas" w:cs="Times New Roman"/>
          <w:color w:val="000000"/>
          <w:sz w:val="18"/>
          <w:szCs w:val="18"/>
          <w:bdr w:val="none" w:sz="0" w:space="0" w:color="auto" w:frame="1"/>
          <w:lang w:val="en-US" w:eastAsia="en-US"/>
        </w:rPr>
        <w:t>.format(warmup_steps))  </w:t>
      </w:r>
    </w:p>
    <w:p w:rsidR="00A96604" w:rsidRPr="00A96604" w:rsidRDefault="00A96604" w:rsidP="00CB6B15">
      <w:pPr>
        <w:numPr>
          <w:ilvl w:val="0"/>
          <w:numId w:val="27"/>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7"/>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7"/>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8200"/>
          <w:sz w:val="18"/>
          <w:szCs w:val="18"/>
          <w:bdr w:val="none" w:sz="0" w:space="0" w:color="auto" w:frame="1"/>
          <w:lang w:val="en-US" w:eastAsia="en-US"/>
        </w:rPr>
        <w:t># Train the model</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7"/>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model.fit(train_objectives=[(train_dataloader, train_loss)],  </w:t>
      </w:r>
    </w:p>
    <w:p w:rsidR="00A96604" w:rsidRPr="00A96604" w:rsidRDefault="00A96604" w:rsidP="00CB6B15">
      <w:pPr>
        <w:numPr>
          <w:ilvl w:val="0"/>
          <w:numId w:val="27"/>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evaluator=evaluator,  </w:t>
      </w:r>
    </w:p>
    <w:p w:rsidR="00A96604" w:rsidRPr="00A96604" w:rsidRDefault="00A96604" w:rsidP="00CB6B15">
      <w:pPr>
        <w:numPr>
          <w:ilvl w:val="0"/>
          <w:numId w:val="27"/>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epochs=num_epochs,  </w:t>
      </w:r>
    </w:p>
    <w:p w:rsidR="00A96604" w:rsidRPr="00A96604" w:rsidRDefault="00A96604" w:rsidP="00CB6B15">
      <w:pPr>
        <w:numPr>
          <w:ilvl w:val="0"/>
          <w:numId w:val="27"/>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evaluation_steps=1000,  </w:t>
      </w:r>
    </w:p>
    <w:p w:rsidR="00A96604" w:rsidRPr="00A96604" w:rsidRDefault="00A96604" w:rsidP="00CB6B15">
      <w:pPr>
        <w:numPr>
          <w:ilvl w:val="0"/>
          <w:numId w:val="27"/>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warmup_steps=warmup_steps,  </w:t>
      </w:r>
    </w:p>
    <w:p w:rsidR="00A96604" w:rsidRPr="00A96604" w:rsidRDefault="00A96604" w:rsidP="00CB6B15">
      <w:pPr>
        <w:numPr>
          <w:ilvl w:val="0"/>
          <w:numId w:val="27"/>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output_path=model_save_path)  </w:t>
      </w:r>
    </w:p>
    <w:p w:rsidR="00A96604" w:rsidRPr="00A96604" w:rsidRDefault="00A96604" w:rsidP="00CB6B15">
      <w:pPr>
        <w:numPr>
          <w:ilvl w:val="0"/>
          <w:numId w:val="27"/>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7"/>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7"/>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8200"/>
          <w:sz w:val="18"/>
          <w:szCs w:val="18"/>
          <w:bdr w:val="none" w:sz="0" w:space="0" w:color="auto" w:frame="1"/>
          <w:lang w:val="en-US" w:eastAsia="en-US"/>
        </w:rPr>
        <w:t># Load the stored model and evaluate its performance on STS benchmark dataset</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7"/>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7"/>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model = SentenceTransformer(model_save_path)  </w:t>
      </w:r>
    </w:p>
    <w:p w:rsidR="00A96604" w:rsidRPr="00A96604" w:rsidRDefault="00A96604" w:rsidP="00CB6B15">
      <w:pPr>
        <w:numPr>
          <w:ilvl w:val="0"/>
          <w:numId w:val="27"/>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test_data = SentencesDataset(examples=sts_reader.get_examples(</w:t>
      </w:r>
      <w:r w:rsidRPr="00A96604">
        <w:rPr>
          <w:rFonts w:ascii="Consolas" w:eastAsia="Times New Roman" w:hAnsi="Consolas" w:cs="Times New Roman"/>
          <w:color w:val="0000FF"/>
          <w:sz w:val="18"/>
          <w:szCs w:val="18"/>
          <w:bdr w:val="none" w:sz="0" w:space="0" w:color="auto" w:frame="1"/>
          <w:lang w:val="en-US" w:eastAsia="en-US"/>
        </w:rPr>
        <w:t>"sts-test.csv"</w:t>
      </w:r>
      <w:r w:rsidRPr="00A96604">
        <w:rPr>
          <w:rFonts w:ascii="Consolas" w:eastAsia="Times New Roman" w:hAnsi="Consolas" w:cs="Times New Roman"/>
          <w:color w:val="000000"/>
          <w:sz w:val="18"/>
          <w:szCs w:val="18"/>
          <w:bdr w:val="none" w:sz="0" w:space="0" w:color="auto" w:frame="1"/>
          <w:lang w:val="en-US" w:eastAsia="en-US"/>
        </w:rPr>
        <w:t>), model=model)  </w:t>
      </w:r>
    </w:p>
    <w:p w:rsidR="00A96604" w:rsidRPr="00A96604" w:rsidRDefault="00A96604" w:rsidP="00CB6B15">
      <w:pPr>
        <w:numPr>
          <w:ilvl w:val="0"/>
          <w:numId w:val="27"/>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lastRenderedPageBreak/>
        <w:t>test_dataloader = DataLoader(test_data, shuffle=False, batch_size=train_batch_size)  </w:t>
      </w:r>
    </w:p>
    <w:p w:rsidR="00A96604" w:rsidRPr="00A96604" w:rsidRDefault="00A96604" w:rsidP="00CB6B15">
      <w:pPr>
        <w:numPr>
          <w:ilvl w:val="0"/>
          <w:numId w:val="27"/>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evaluator = EmbeddingSimilarityEvaluator(test_dataloader)  </w:t>
      </w:r>
    </w:p>
    <w:p w:rsidR="00A96604" w:rsidRPr="00A96604" w:rsidRDefault="00A96604" w:rsidP="00CB6B15">
      <w:pPr>
        <w:numPr>
          <w:ilvl w:val="0"/>
          <w:numId w:val="27"/>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model.evaluate(evaluator)  </w:t>
      </w:r>
    </w:p>
    <w:p w:rsidR="00A96604" w:rsidRPr="007E4842" w:rsidRDefault="00A96604">
      <w:pPr>
        <w:pStyle w:val="Default"/>
        <w:rPr>
          <w:lang w:val="ro-RO"/>
        </w:rPr>
      </w:pPr>
    </w:p>
    <w:p w:rsidR="004E3B92" w:rsidRPr="007E4842" w:rsidRDefault="004E3B92">
      <w:pPr>
        <w:pStyle w:val="Default"/>
        <w:rPr>
          <w:lang w:val="ro-RO"/>
        </w:rPr>
      </w:pPr>
    </w:p>
    <w:p w:rsidR="00A96604" w:rsidRDefault="00A96604">
      <w:pPr>
        <w:pStyle w:val="Default"/>
        <w:rPr>
          <w:b/>
          <w:color w:val="auto"/>
          <w:lang w:val="ro-RO"/>
        </w:rPr>
      </w:pPr>
      <w:r>
        <w:rPr>
          <w:b/>
          <w:color w:val="auto"/>
          <w:lang w:val="ro-RO"/>
        </w:rPr>
        <w:t>BERT.py</w:t>
      </w:r>
    </w:p>
    <w:p w:rsidR="00A96604" w:rsidRPr="00A96604" w:rsidRDefault="00A96604" w:rsidP="00CB6B15">
      <w:pPr>
        <w:numPr>
          <w:ilvl w:val="0"/>
          <w:numId w:val="28"/>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b/>
          <w:bCs/>
          <w:color w:val="006699"/>
          <w:sz w:val="18"/>
          <w:szCs w:val="18"/>
          <w:bdr w:val="none" w:sz="0" w:space="0" w:color="auto" w:frame="1"/>
          <w:lang w:val="en-US" w:eastAsia="en-US"/>
        </w:rPr>
        <w:t>from</w:t>
      </w:r>
      <w:r w:rsidRPr="00A96604">
        <w:rPr>
          <w:rFonts w:ascii="Consolas" w:eastAsia="Times New Roman" w:hAnsi="Consolas" w:cs="Times New Roman"/>
          <w:color w:val="000000"/>
          <w:sz w:val="18"/>
          <w:szCs w:val="18"/>
          <w:bdr w:val="none" w:sz="0" w:space="0" w:color="auto" w:frame="1"/>
          <w:lang w:val="en-US" w:eastAsia="en-US"/>
        </w:rPr>
        <w:t> torch.utils.data </w:t>
      </w:r>
      <w:r w:rsidRPr="00A96604">
        <w:rPr>
          <w:rFonts w:ascii="Consolas" w:eastAsia="Times New Roman" w:hAnsi="Consolas" w:cs="Times New Roman"/>
          <w:b/>
          <w:bCs/>
          <w:color w:val="006699"/>
          <w:sz w:val="18"/>
          <w:szCs w:val="18"/>
          <w:bdr w:val="none" w:sz="0" w:space="0" w:color="auto" w:frame="1"/>
          <w:lang w:val="en-US" w:eastAsia="en-US"/>
        </w:rPr>
        <w:t>import</w:t>
      </w:r>
      <w:r w:rsidRPr="00A96604">
        <w:rPr>
          <w:rFonts w:ascii="Consolas" w:eastAsia="Times New Roman" w:hAnsi="Consolas" w:cs="Times New Roman"/>
          <w:color w:val="000000"/>
          <w:sz w:val="18"/>
          <w:szCs w:val="18"/>
          <w:bdr w:val="none" w:sz="0" w:space="0" w:color="auto" w:frame="1"/>
          <w:lang w:val="en-US" w:eastAsia="en-US"/>
        </w:rPr>
        <w:t> DataLoader  </w:t>
      </w:r>
    </w:p>
    <w:p w:rsidR="00A96604" w:rsidRPr="00A96604" w:rsidRDefault="00A96604" w:rsidP="00CB6B15">
      <w:pPr>
        <w:numPr>
          <w:ilvl w:val="0"/>
          <w:numId w:val="28"/>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b/>
          <w:bCs/>
          <w:color w:val="006699"/>
          <w:sz w:val="18"/>
          <w:szCs w:val="18"/>
          <w:bdr w:val="none" w:sz="0" w:space="0" w:color="auto" w:frame="1"/>
          <w:lang w:val="en-US" w:eastAsia="en-US"/>
        </w:rPr>
        <w:t>import</w:t>
      </w:r>
      <w:r w:rsidRPr="00A96604">
        <w:rPr>
          <w:rFonts w:ascii="Consolas" w:eastAsia="Times New Roman" w:hAnsi="Consolas" w:cs="Times New Roman"/>
          <w:color w:val="000000"/>
          <w:sz w:val="18"/>
          <w:szCs w:val="18"/>
          <w:bdr w:val="none" w:sz="0" w:space="0" w:color="auto" w:frame="1"/>
          <w:lang w:val="en-US" w:eastAsia="en-US"/>
        </w:rPr>
        <w:t> math  </w:t>
      </w:r>
    </w:p>
    <w:p w:rsidR="00A96604" w:rsidRPr="00A96604" w:rsidRDefault="00A96604" w:rsidP="00CB6B15">
      <w:pPr>
        <w:numPr>
          <w:ilvl w:val="0"/>
          <w:numId w:val="28"/>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b/>
          <w:bCs/>
          <w:color w:val="006699"/>
          <w:sz w:val="18"/>
          <w:szCs w:val="18"/>
          <w:bdr w:val="none" w:sz="0" w:space="0" w:color="auto" w:frame="1"/>
          <w:lang w:val="en-US" w:eastAsia="en-US"/>
        </w:rPr>
        <w:t>from</w:t>
      </w:r>
      <w:r w:rsidRPr="00A96604">
        <w:rPr>
          <w:rFonts w:ascii="Consolas" w:eastAsia="Times New Roman" w:hAnsi="Consolas" w:cs="Times New Roman"/>
          <w:color w:val="000000"/>
          <w:sz w:val="18"/>
          <w:szCs w:val="18"/>
          <w:bdr w:val="none" w:sz="0" w:space="0" w:color="auto" w:frame="1"/>
          <w:lang w:val="en-US" w:eastAsia="en-US"/>
        </w:rPr>
        <w:t> sentence_transformers </w:t>
      </w:r>
      <w:r w:rsidRPr="00A96604">
        <w:rPr>
          <w:rFonts w:ascii="Consolas" w:eastAsia="Times New Roman" w:hAnsi="Consolas" w:cs="Times New Roman"/>
          <w:b/>
          <w:bCs/>
          <w:color w:val="006699"/>
          <w:sz w:val="18"/>
          <w:szCs w:val="18"/>
          <w:bdr w:val="none" w:sz="0" w:space="0" w:color="auto" w:frame="1"/>
          <w:lang w:val="en-US" w:eastAsia="en-US"/>
        </w:rPr>
        <w:t>import</w:t>
      </w:r>
      <w:r w:rsidRPr="00A96604">
        <w:rPr>
          <w:rFonts w:ascii="Consolas" w:eastAsia="Times New Roman" w:hAnsi="Consolas" w:cs="Times New Roman"/>
          <w:color w:val="000000"/>
          <w:sz w:val="18"/>
          <w:szCs w:val="18"/>
          <w:bdr w:val="none" w:sz="0" w:space="0" w:color="auto" w:frame="1"/>
          <w:lang w:val="en-US" w:eastAsia="en-US"/>
        </w:rPr>
        <w:t> SentenceTransformer,  SentencesDataset, LoggingHandler, losses, models  </w:t>
      </w:r>
    </w:p>
    <w:p w:rsidR="00A96604" w:rsidRPr="00A96604" w:rsidRDefault="00A96604" w:rsidP="00CB6B15">
      <w:pPr>
        <w:numPr>
          <w:ilvl w:val="0"/>
          <w:numId w:val="28"/>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b/>
          <w:bCs/>
          <w:color w:val="006699"/>
          <w:sz w:val="18"/>
          <w:szCs w:val="18"/>
          <w:bdr w:val="none" w:sz="0" w:space="0" w:color="auto" w:frame="1"/>
          <w:lang w:val="en-US" w:eastAsia="en-US"/>
        </w:rPr>
        <w:t>from</w:t>
      </w:r>
      <w:r w:rsidRPr="00A96604">
        <w:rPr>
          <w:rFonts w:ascii="Consolas" w:eastAsia="Times New Roman" w:hAnsi="Consolas" w:cs="Times New Roman"/>
          <w:color w:val="000000"/>
          <w:sz w:val="18"/>
          <w:szCs w:val="18"/>
          <w:bdr w:val="none" w:sz="0" w:space="0" w:color="auto" w:frame="1"/>
          <w:lang w:val="en-US" w:eastAsia="en-US"/>
        </w:rPr>
        <w:t> sentence_transformers.evaluation </w:t>
      </w:r>
      <w:r w:rsidRPr="00A96604">
        <w:rPr>
          <w:rFonts w:ascii="Consolas" w:eastAsia="Times New Roman" w:hAnsi="Consolas" w:cs="Times New Roman"/>
          <w:b/>
          <w:bCs/>
          <w:color w:val="006699"/>
          <w:sz w:val="18"/>
          <w:szCs w:val="18"/>
          <w:bdr w:val="none" w:sz="0" w:space="0" w:color="auto" w:frame="1"/>
          <w:lang w:val="en-US" w:eastAsia="en-US"/>
        </w:rPr>
        <w:t>import</w:t>
      </w:r>
      <w:r w:rsidRPr="00A96604">
        <w:rPr>
          <w:rFonts w:ascii="Consolas" w:eastAsia="Times New Roman" w:hAnsi="Consolas" w:cs="Times New Roman"/>
          <w:color w:val="000000"/>
          <w:sz w:val="18"/>
          <w:szCs w:val="18"/>
          <w:bdr w:val="none" w:sz="0" w:space="0" w:color="auto" w:frame="1"/>
          <w:lang w:val="en-US" w:eastAsia="en-US"/>
        </w:rPr>
        <w:t> EmbeddingSimilarityEvaluator  </w:t>
      </w:r>
    </w:p>
    <w:p w:rsidR="00A96604" w:rsidRPr="00A96604" w:rsidRDefault="00A96604" w:rsidP="00CB6B15">
      <w:pPr>
        <w:numPr>
          <w:ilvl w:val="0"/>
          <w:numId w:val="28"/>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b/>
          <w:bCs/>
          <w:color w:val="006699"/>
          <w:sz w:val="18"/>
          <w:szCs w:val="18"/>
          <w:bdr w:val="none" w:sz="0" w:space="0" w:color="auto" w:frame="1"/>
          <w:lang w:val="en-US" w:eastAsia="en-US"/>
        </w:rPr>
        <w:t>from</w:t>
      </w:r>
      <w:r w:rsidRPr="00A96604">
        <w:rPr>
          <w:rFonts w:ascii="Consolas" w:eastAsia="Times New Roman" w:hAnsi="Consolas" w:cs="Times New Roman"/>
          <w:color w:val="000000"/>
          <w:sz w:val="18"/>
          <w:szCs w:val="18"/>
          <w:bdr w:val="none" w:sz="0" w:space="0" w:color="auto" w:frame="1"/>
          <w:lang w:val="en-US" w:eastAsia="en-US"/>
        </w:rPr>
        <w:t> sentence_transformers.readers </w:t>
      </w:r>
      <w:r w:rsidRPr="00A96604">
        <w:rPr>
          <w:rFonts w:ascii="Consolas" w:eastAsia="Times New Roman" w:hAnsi="Consolas" w:cs="Times New Roman"/>
          <w:b/>
          <w:bCs/>
          <w:color w:val="006699"/>
          <w:sz w:val="18"/>
          <w:szCs w:val="18"/>
          <w:bdr w:val="none" w:sz="0" w:space="0" w:color="auto" w:frame="1"/>
          <w:lang w:val="en-US" w:eastAsia="en-US"/>
        </w:rPr>
        <w:t>import</w:t>
      </w:r>
      <w:r w:rsidRPr="00A96604">
        <w:rPr>
          <w:rFonts w:ascii="Consolas" w:eastAsia="Times New Roman" w:hAnsi="Consolas" w:cs="Times New Roman"/>
          <w:color w:val="000000"/>
          <w:sz w:val="18"/>
          <w:szCs w:val="18"/>
          <w:bdr w:val="none" w:sz="0" w:space="0" w:color="auto" w:frame="1"/>
          <w:lang w:val="en-US" w:eastAsia="en-US"/>
        </w:rPr>
        <w:t> STSBenchmarkDataReader  </w:t>
      </w:r>
    </w:p>
    <w:p w:rsidR="00A96604" w:rsidRPr="00A96604" w:rsidRDefault="00A96604" w:rsidP="00CB6B15">
      <w:pPr>
        <w:numPr>
          <w:ilvl w:val="0"/>
          <w:numId w:val="28"/>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b/>
          <w:bCs/>
          <w:color w:val="006699"/>
          <w:sz w:val="18"/>
          <w:szCs w:val="18"/>
          <w:bdr w:val="none" w:sz="0" w:space="0" w:color="auto" w:frame="1"/>
          <w:lang w:val="en-US" w:eastAsia="en-US"/>
        </w:rPr>
        <w:t>import</w:t>
      </w:r>
      <w:r w:rsidRPr="00A96604">
        <w:rPr>
          <w:rFonts w:ascii="Consolas" w:eastAsia="Times New Roman" w:hAnsi="Consolas" w:cs="Times New Roman"/>
          <w:color w:val="000000"/>
          <w:sz w:val="18"/>
          <w:szCs w:val="18"/>
          <w:bdr w:val="none" w:sz="0" w:space="0" w:color="auto" w:frame="1"/>
          <w:lang w:val="en-US" w:eastAsia="en-US"/>
        </w:rPr>
        <w:t> logging  </w:t>
      </w:r>
    </w:p>
    <w:p w:rsidR="00A96604" w:rsidRPr="00A96604" w:rsidRDefault="00A96604" w:rsidP="00CB6B15">
      <w:pPr>
        <w:numPr>
          <w:ilvl w:val="0"/>
          <w:numId w:val="28"/>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b/>
          <w:bCs/>
          <w:color w:val="006699"/>
          <w:sz w:val="18"/>
          <w:szCs w:val="18"/>
          <w:bdr w:val="none" w:sz="0" w:space="0" w:color="auto" w:frame="1"/>
          <w:lang w:val="en-US" w:eastAsia="en-US"/>
        </w:rPr>
        <w:t>from</w:t>
      </w:r>
      <w:r w:rsidRPr="00A96604">
        <w:rPr>
          <w:rFonts w:ascii="Consolas" w:eastAsia="Times New Roman" w:hAnsi="Consolas" w:cs="Times New Roman"/>
          <w:color w:val="000000"/>
          <w:sz w:val="18"/>
          <w:szCs w:val="18"/>
          <w:bdr w:val="none" w:sz="0" w:space="0" w:color="auto" w:frame="1"/>
          <w:lang w:val="en-US" w:eastAsia="en-US"/>
        </w:rPr>
        <w:t> datetime </w:t>
      </w:r>
      <w:r w:rsidRPr="00A96604">
        <w:rPr>
          <w:rFonts w:ascii="Consolas" w:eastAsia="Times New Roman" w:hAnsi="Consolas" w:cs="Times New Roman"/>
          <w:b/>
          <w:bCs/>
          <w:color w:val="006699"/>
          <w:sz w:val="18"/>
          <w:szCs w:val="18"/>
          <w:bdr w:val="none" w:sz="0" w:space="0" w:color="auto" w:frame="1"/>
          <w:lang w:val="en-US" w:eastAsia="en-US"/>
        </w:rPr>
        <w:t>import</w:t>
      </w:r>
      <w:r w:rsidRPr="00A96604">
        <w:rPr>
          <w:rFonts w:ascii="Consolas" w:eastAsia="Times New Roman" w:hAnsi="Consolas" w:cs="Times New Roman"/>
          <w:color w:val="000000"/>
          <w:sz w:val="18"/>
          <w:szCs w:val="18"/>
          <w:bdr w:val="none" w:sz="0" w:space="0" w:color="auto" w:frame="1"/>
          <w:lang w:val="en-US" w:eastAsia="en-US"/>
        </w:rPr>
        <w:t> datetime  </w:t>
      </w:r>
    </w:p>
    <w:p w:rsidR="00A96604" w:rsidRPr="00A96604" w:rsidRDefault="00A96604" w:rsidP="00CB6B15">
      <w:pPr>
        <w:numPr>
          <w:ilvl w:val="0"/>
          <w:numId w:val="28"/>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b/>
          <w:bCs/>
          <w:color w:val="006699"/>
          <w:sz w:val="18"/>
          <w:szCs w:val="18"/>
          <w:bdr w:val="none" w:sz="0" w:space="0" w:color="auto" w:frame="1"/>
          <w:lang w:val="en-US" w:eastAsia="en-US"/>
        </w:rPr>
        <w:t>import</w:t>
      </w:r>
      <w:r w:rsidRPr="00A96604">
        <w:rPr>
          <w:rFonts w:ascii="Consolas" w:eastAsia="Times New Roman" w:hAnsi="Consolas" w:cs="Times New Roman"/>
          <w:color w:val="000000"/>
          <w:sz w:val="18"/>
          <w:szCs w:val="18"/>
          <w:bdr w:val="none" w:sz="0" w:space="0" w:color="auto" w:frame="1"/>
          <w:lang w:val="en-US" w:eastAsia="en-US"/>
        </w:rPr>
        <w:t> sys  </w:t>
      </w:r>
    </w:p>
    <w:p w:rsidR="00A96604" w:rsidRPr="00A96604" w:rsidRDefault="00A96604" w:rsidP="00CB6B15">
      <w:pPr>
        <w:numPr>
          <w:ilvl w:val="0"/>
          <w:numId w:val="28"/>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8"/>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8200"/>
          <w:sz w:val="18"/>
          <w:szCs w:val="18"/>
          <w:bdr w:val="none" w:sz="0" w:space="0" w:color="auto" w:frame="1"/>
          <w:lang w:val="en-US" w:eastAsia="en-US"/>
        </w:rPr>
        <w:t>#print debug information to stdout</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8"/>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logging.basicConfig(format=</w:t>
      </w:r>
      <w:r w:rsidRPr="00A96604">
        <w:rPr>
          <w:rFonts w:ascii="Consolas" w:eastAsia="Times New Roman" w:hAnsi="Consolas" w:cs="Times New Roman"/>
          <w:color w:val="0000FF"/>
          <w:sz w:val="18"/>
          <w:szCs w:val="18"/>
          <w:bdr w:val="none" w:sz="0" w:space="0" w:color="auto" w:frame="1"/>
          <w:lang w:val="en-US" w:eastAsia="en-US"/>
        </w:rPr>
        <w:t>'%(asctime)s - %(message)s'</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8"/>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datefmt=</w:t>
      </w:r>
      <w:r w:rsidRPr="00A96604">
        <w:rPr>
          <w:rFonts w:ascii="Consolas" w:eastAsia="Times New Roman" w:hAnsi="Consolas" w:cs="Times New Roman"/>
          <w:color w:val="0000FF"/>
          <w:sz w:val="18"/>
          <w:szCs w:val="18"/>
          <w:bdr w:val="none" w:sz="0" w:space="0" w:color="auto" w:frame="1"/>
          <w:lang w:val="en-US" w:eastAsia="en-US"/>
        </w:rPr>
        <w:t>'%Y-%m-%d %H:%M:%S'</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8"/>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level=logging.INFO,  </w:t>
      </w:r>
    </w:p>
    <w:p w:rsidR="00A96604" w:rsidRPr="00A96604" w:rsidRDefault="00A96604" w:rsidP="00CB6B15">
      <w:pPr>
        <w:numPr>
          <w:ilvl w:val="0"/>
          <w:numId w:val="28"/>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handlers=[LoggingHandler()])  </w:t>
      </w:r>
    </w:p>
    <w:p w:rsidR="00A96604" w:rsidRPr="00A96604" w:rsidRDefault="00A96604" w:rsidP="00CB6B15">
      <w:pPr>
        <w:numPr>
          <w:ilvl w:val="0"/>
          <w:numId w:val="28"/>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8"/>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model_name =</w:t>
      </w:r>
      <w:r w:rsidRPr="00A96604">
        <w:rPr>
          <w:rFonts w:ascii="Consolas" w:eastAsia="Times New Roman" w:hAnsi="Consolas" w:cs="Times New Roman"/>
          <w:color w:val="0000FF"/>
          <w:sz w:val="18"/>
          <w:szCs w:val="18"/>
          <w:bdr w:val="none" w:sz="0" w:space="0" w:color="auto" w:frame="1"/>
          <w:lang w:val="en-US" w:eastAsia="en-US"/>
        </w:rPr>
        <w:t>'bert-base-uncased'</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8"/>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8"/>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8200"/>
          <w:sz w:val="18"/>
          <w:szCs w:val="18"/>
          <w:bdr w:val="none" w:sz="0" w:space="0" w:color="auto" w:frame="1"/>
          <w:lang w:val="en-US" w:eastAsia="en-US"/>
        </w:rPr>
        <w:t># Read the dataset</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8"/>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train_batch_size = 16  </w:t>
      </w:r>
    </w:p>
    <w:p w:rsidR="00A96604" w:rsidRPr="00A96604" w:rsidRDefault="00A96604" w:rsidP="00CB6B15">
      <w:pPr>
        <w:numPr>
          <w:ilvl w:val="0"/>
          <w:numId w:val="28"/>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num_epochs = 4  </w:t>
      </w:r>
    </w:p>
    <w:p w:rsidR="00A96604" w:rsidRPr="00A96604" w:rsidRDefault="00A96604" w:rsidP="00CB6B15">
      <w:pPr>
        <w:numPr>
          <w:ilvl w:val="0"/>
          <w:numId w:val="28"/>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model_save_path = </w:t>
      </w:r>
      <w:r w:rsidRPr="00A96604">
        <w:rPr>
          <w:rFonts w:ascii="Consolas" w:eastAsia="Times New Roman" w:hAnsi="Consolas" w:cs="Times New Roman"/>
          <w:color w:val="0000FF"/>
          <w:sz w:val="18"/>
          <w:szCs w:val="18"/>
          <w:bdr w:val="none" w:sz="0" w:space="0" w:color="auto" w:frame="1"/>
          <w:lang w:val="en-US" w:eastAsia="en-US"/>
        </w:rPr>
        <w:t>'output/training_stsbenchmark_'</w:t>
      </w:r>
      <w:r w:rsidRPr="00A96604">
        <w:rPr>
          <w:rFonts w:ascii="Consolas" w:eastAsia="Times New Roman" w:hAnsi="Consolas" w:cs="Times New Roman"/>
          <w:color w:val="000000"/>
          <w:sz w:val="18"/>
          <w:szCs w:val="18"/>
          <w:bdr w:val="none" w:sz="0" w:space="0" w:color="auto" w:frame="1"/>
          <w:lang w:val="en-US" w:eastAsia="en-US"/>
        </w:rPr>
        <w:t>+model_name.replace(</w:t>
      </w:r>
      <w:r w:rsidRPr="00A96604">
        <w:rPr>
          <w:rFonts w:ascii="Consolas" w:eastAsia="Times New Roman" w:hAnsi="Consolas" w:cs="Times New Roman"/>
          <w:color w:val="0000FF"/>
          <w:sz w:val="18"/>
          <w:szCs w:val="18"/>
          <w:bdr w:val="none" w:sz="0" w:space="0" w:color="auto" w:frame="1"/>
          <w:lang w:val="en-US" w:eastAsia="en-US"/>
        </w:rPr>
        <w:t>"/"</w:t>
      </w:r>
      <w:r w:rsidRPr="00A96604">
        <w:rPr>
          <w:rFonts w:ascii="Consolas" w:eastAsia="Times New Roman" w:hAnsi="Consolas" w:cs="Times New Roman"/>
          <w:color w:val="000000"/>
          <w:sz w:val="18"/>
          <w:szCs w:val="18"/>
          <w:bdr w:val="none" w:sz="0" w:space="0" w:color="auto" w:frame="1"/>
          <w:lang w:val="en-US" w:eastAsia="en-US"/>
        </w:rPr>
        <w:t>, </w:t>
      </w:r>
      <w:r w:rsidRPr="00A96604">
        <w:rPr>
          <w:rFonts w:ascii="Consolas" w:eastAsia="Times New Roman" w:hAnsi="Consolas" w:cs="Times New Roman"/>
          <w:color w:val="0000FF"/>
          <w:sz w:val="18"/>
          <w:szCs w:val="18"/>
          <w:bdr w:val="none" w:sz="0" w:space="0" w:color="auto" w:frame="1"/>
          <w:lang w:val="en-US" w:eastAsia="en-US"/>
        </w:rPr>
        <w:t>"-"</w:t>
      </w:r>
      <w:r w:rsidRPr="00A96604">
        <w:rPr>
          <w:rFonts w:ascii="Consolas" w:eastAsia="Times New Roman" w:hAnsi="Consolas" w:cs="Times New Roman"/>
          <w:color w:val="000000"/>
          <w:sz w:val="18"/>
          <w:szCs w:val="18"/>
          <w:bdr w:val="none" w:sz="0" w:space="0" w:color="auto" w:frame="1"/>
          <w:lang w:val="en-US" w:eastAsia="en-US"/>
        </w:rPr>
        <w:t>)+</w:t>
      </w:r>
      <w:r w:rsidRPr="00A96604">
        <w:rPr>
          <w:rFonts w:ascii="Consolas" w:eastAsia="Times New Roman" w:hAnsi="Consolas" w:cs="Times New Roman"/>
          <w:color w:val="0000FF"/>
          <w:sz w:val="18"/>
          <w:szCs w:val="18"/>
          <w:bdr w:val="none" w:sz="0" w:space="0" w:color="auto" w:frame="1"/>
          <w:lang w:val="en-US" w:eastAsia="en-US"/>
        </w:rPr>
        <w:t>'-'</w:t>
      </w:r>
      <w:r w:rsidRPr="00A96604">
        <w:rPr>
          <w:rFonts w:ascii="Consolas" w:eastAsia="Times New Roman" w:hAnsi="Consolas" w:cs="Times New Roman"/>
          <w:color w:val="000000"/>
          <w:sz w:val="18"/>
          <w:szCs w:val="18"/>
          <w:bdr w:val="none" w:sz="0" w:space="0" w:color="auto" w:frame="1"/>
          <w:lang w:val="en-US" w:eastAsia="en-US"/>
        </w:rPr>
        <w:t>+datetime.now().strftime(</w:t>
      </w:r>
      <w:r w:rsidRPr="00A96604">
        <w:rPr>
          <w:rFonts w:ascii="Consolas" w:eastAsia="Times New Roman" w:hAnsi="Consolas" w:cs="Times New Roman"/>
          <w:color w:val="0000FF"/>
          <w:sz w:val="18"/>
          <w:szCs w:val="18"/>
          <w:bdr w:val="none" w:sz="0" w:space="0" w:color="auto" w:frame="1"/>
          <w:lang w:val="en-US" w:eastAsia="en-US"/>
        </w:rPr>
        <w:t>"%Y-%m-%d_%H-%M-%S"</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8"/>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sts_reader = STSBenchmarkDataReader(</w:t>
      </w:r>
      <w:r w:rsidRPr="00A96604">
        <w:rPr>
          <w:rFonts w:ascii="Consolas" w:eastAsia="Times New Roman" w:hAnsi="Consolas" w:cs="Times New Roman"/>
          <w:color w:val="0000FF"/>
          <w:sz w:val="18"/>
          <w:szCs w:val="18"/>
          <w:bdr w:val="none" w:sz="0" w:space="0" w:color="auto" w:frame="1"/>
          <w:lang w:val="en-US" w:eastAsia="en-US"/>
        </w:rPr>
        <w:t>'Data/stsbenchmark'</w:t>
      </w:r>
      <w:r w:rsidRPr="00A96604">
        <w:rPr>
          <w:rFonts w:ascii="Consolas" w:eastAsia="Times New Roman" w:hAnsi="Consolas" w:cs="Times New Roman"/>
          <w:color w:val="000000"/>
          <w:sz w:val="18"/>
          <w:szCs w:val="18"/>
          <w:bdr w:val="none" w:sz="0" w:space="0" w:color="auto" w:frame="1"/>
          <w:lang w:val="en-US" w:eastAsia="en-US"/>
        </w:rPr>
        <w:t>, normalize_scores=True)  </w:t>
      </w:r>
    </w:p>
    <w:p w:rsidR="00A96604" w:rsidRPr="00A96604" w:rsidRDefault="00A96604" w:rsidP="00CB6B15">
      <w:pPr>
        <w:numPr>
          <w:ilvl w:val="0"/>
          <w:numId w:val="28"/>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8"/>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8200"/>
          <w:sz w:val="18"/>
          <w:szCs w:val="18"/>
          <w:bdr w:val="none" w:sz="0" w:space="0" w:color="auto" w:frame="1"/>
          <w:lang w:val="en-US" w:eastAsia="en-US"/>
        </w:rPr>
        <w:t># Use Huggingface/transformers model (like BERT, RoBERTa, XLNet, XLM-R) for mapping tokens to embeddings</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8"/>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word_embedding_model = models.Transformer(model_name)  </w:t>
      </w:r>
    </w:p>
    <w:p w:rsidR="00A96604" w:rsidRPr="00A96604" w:rsidRDefault="00A96604" w:rsidP="00CB6B15">
      <w:pPr>
        <w:numPr>
          <w:ilvl w:val="0"/>
          <w:numId w:val="28"/>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8"/>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8200"/>
          <w:sz w:val="18"/>
          <w:szCs w:val="18"/>
          <w:bdr w:val="none" w:sz="0" w:space="0" w:color="auto" w:frame="1"/>
          <w:lang w:val="en-US" w:eastAsia="en-US"/>
        </w:rPr>
        <w:t># Apply mean pooling to get one fixed sized sentence vector</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8"/>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pooling_model = models.Pooling(word_embedding_model.get_word_embedding_dimension(),  </w:t>
      </w:r>
    </w:p>
    <w:p w:rsidR="00A96604" w:rsidRPr="00A96604" w:rsidRDefault="00A96604" w:rsidP="00CB6B15">
      <w:pPr>
        <w:numPr>
          <w:ilvl w:val="0"/>
          <w:numId w:val="28"/>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pooling_mode_mean_tokens=True,  </w:t>
      </w:r>
    </w:p>
    <w:p w:rsidR="00A96604" w:rsidRPr="00A96604" w:rsidRDefault="00A96604" w:rsidP="00CB6B15">
      <w:pPr>
        <w:numPr>
          <w:ilvl w:val="0"/>
          <w:numId w:val="28"/>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pooling_mode_cls_token=False,  </w:t>
      </w:r>
    </w:p>
    <w:p w:rsidR="00A96604" w:rsidRPr="00A96604" w:rsidRDefault="00A96604" w:rsidP="00CB6B15">
      <w:pPr>
        <w:numPr>
          <w:ilvl w:val="0"/>
          <w:numId w:val="28"/>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pooling_mode_max_tokens=False)  </w:t>
      </w:r>
    </w:p>
    <w:p w:rsidR="00A96604" w:rsidRPr="00A96604" w:rsidRDefault="00A96604" w:rsidP="00CB6B15">
      <w:pPr>
        <w:numPr>
          <w:ilvl w:val="0"/>
          <w:numId w:val="28"/>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8"/>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model = SentenceTransformer(modules=[word_embedding_model, pooling_model])  </w:t>
      </w:r>
    </w:p>
    <w:p w:rsidR="00A96604" w:rsidRPr="00A96604" w:rsidRDefault="00A96604" w:rsidP="00CB6B15">
      <w:pPr>
        <w:numPr>
          <w:ilvl w:val="0"/>
          <w:numId w:val="28"/>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8"/>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8200"/>
          <w:sz w:val="18"/>
          <w:szCs w:val="18"/>
          <w:bdr w:val="none" w:sz="0" w:space="0" w:color="auto" w:frame="1"/>
          <w:lang w:val="en-US" w:eastAsia="en-US"/>
        </w:rPr>
        <w:t># Convert the dataset to a DataLoader ready for training</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8"/>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logging.info(</w:t>
      </w:r>
      <w:r w:rsidRPr="00A96604">
        <w:rPr>
          <w:rFonts w:ascii="Consolas" w:eastAsia="Times New Roman" w:hAnsi="Consolas" w:cs="Times New Roman"/>
          <w:color w:val="0000FF"/>
          <w:sz w:val="18"/>
          <w:szCs w:val="18"/>
          <w:bdr w:val="none" w:sz="0" w:space="0" w:color="auto" w:frame="1"/>
          <w:lang w:val="en-US" w:eastAsia="en-US"/>
        </w:rPr>
        <w:t>"Read STSbenchmark train dataset"</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8"/>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train_data = SentencesDataset(sts_reader.get_examples(</w:t>
      </w:r>
      <w:r w:rsidRPr="00A96604">
        <w:rPr>
          <w:rFonts w:ascii="Consolas" w:eastAsia="Times New Roman" w:hAnsi="Consolas" w:cs="Times New Roman"/>
          <w:color w:val="0000FF"/>
          <w:sz w:val="18"/>
          <w:szCs w:val="18"/>
          <w:bdr w:val="none" w:sz="0" w:space="0" w:color="auto" w:frame="1"/>
          <w:lang w:val="en-US" w:eastAsia="en-US"/>
        </w:rPr>
        <w:t>'sts-train.csv'</w:t>
      </w:r>
      <w:r w:rsidRPr="00A96604">
        <w:rPr>
          <w:rFonts w:ascii="Consolas" w:eastAsia="Times New Roman" w:hAnsi="Consolas" w:cs="Times New Roman"/>
          <w:color w:val="000000"/>
          <w:sz w:val="18"/>
          <w:szCs w:val="18"/>
          <w:bdr w:val="none" w:sz="0" w:space="0" w:color="auto" w:frame="1"/>
          <w:lang w:val="en-US" w:eastAsia="en-US"/>
        </w:rPr>
        <w:t>), model)  </w:t>
      </w:r>
    </w:p>
    <w:p w:rsidR="00A96604" w:rsidRPr="00A96604" w:rsidRDefault="00A96604" w:rsidP="00CB6B15">
      <w:pPr>
        <w:numPr>
          <w:ilvl w:val="0"/>
          <w:numId w:val="28"/>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train_dataloader = DataLoader(train_data, shuffle=True, batch_size=train_batch_size)  </w:t>
      </w:r>
    </w:p>
    <w:p w:rsidR="00A96604" w:rsidRPr="00A96604" w:rsidRDefault="00A96604" w:rsidP="00CB6B15">
      <w:pPr>
        <w:numPr>
          <w:ilvl w:val="0"/>
          <w:numId w:val="28"/>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train_loss = losses.CosineSimilarityLoss(model=model)  </w:t>
      </w:r>
    </w:p>
    <w:p w:rsidR="00A96604" w:rsidRPr="00A96604" w:rsidRDefault="00A96604" w:rsidP="00CB6B15">
      <w:pPr>
        <w:numPr>
          <w:ilvl w:val="0"/>
          <w:numId w:val="28"/>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8"/>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8"/>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logging.info(</w:t>
      </w:r>
      <w:r w:rsidRPr="00A96604">
        <w:rPr>
          <w:rFonts w:ascii="Consolas" w:eastAsia="Times New Roman" w:hAnsi="Consolas" w:cs="Times New Roman"/>
          <w:color w:val="0000FF"/>
          <w:sz w:val="18"/>
          <w:szCs w:val="18"/>
          <w:bdr w:val="none" w:sz="0" w:space="0" w:color="auto" w:frame="1"/>
          <w:lang w:val="en-US" w:eastAsia="en-US"/>
        </w:rPr>
        <w:t>"Read STSbenchmark dev dataset"</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8"/>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dev_data = SentencesDataset(examples=sts_reader.get_examples(</w:t>
      </w:r>
      <w:r w:rsidRPr="00A96604">
        <w:rPr>
          <w:rFonts w:ascii="Consolas" w:eastAsia="Times New Roman" w:hAnsi="Consolas" w:cs="Times New Roman"/>
          <w:color w:val="0000FF"/>
          <w:sz w:val="18"/>
          <w:szCs w:val="18"/>
          <w:bdr w:val="none" w:sz="0" w:space="0" w:color="auto" w:frame="1"/>
          <w:lang w:val="en-US" w:eastAsia="en-US"/>
        </w:rPr>
        <w:t>'sts-dev.csv'</w:t>
      </w:r>
      <w:r w:rsidRPr="00A96604">
        <w:rPr>
          <w:rFonts w:ascii="Consolas" w:eastAsia="Times New Roman" w:hAnsi="Consolas" w:cs="Times New Roman"/>
          <w:color w:val="000000"/>
          <w:sz w:val="18"/>
          <w:szCs w:val="18"/>
          <w:bdr w:val="none" w:sz="0" w:space="0" w:color="auto" w:frame="1"/>
          <w:lang w:val="en-US" w:eastAsia="en-US"/>
        </w:rPr>
        <w:t>), model=model)  </w:t>
      </w:r>
    </w:p>
    <w:p w:rsidR="00A96604" w:rsidRPr="00A96604" w:rsidRDefault="00A96604" w:rsidP="00CB6B15">
      <w:pPr>
        <w:numPr>
          <w:ilvl w:val="0"/>
          <w:numId w:val="28"/>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dev_dataloader = DataLoader(dev_data, shuffle=False, batch_size=train_batch_size)  </w:t>
      </w:r>
    </w:p>
    <w:p w:rsidR="00A96604" w:rsidRPr="00A96604" w:rsidRDefault="00A96604" w:rsidP="00CB6B15">
      <w:pPr>
        <w:numPr>
          <w:ilvl w:val="0"/>
          <w:numId w:val="28"/>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evaluator = EmbeddingSimilarityEvaluator(dev_dataloader)  </w:t>
      </w:r>
    </w:p>
    <w:p w:rsidR="00A96604" w:rsidRPr="00A96604" w:rsidRDefault="00A96604" w:rsidP="00CB6B15">
      <w:pPr>
        <w:numPr>
          <w:ilvl w:val="0"/>
          <w:numId w:val="28"/>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8"/>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8"/>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8200"/>
          <w:sz w:val="18"/>
          <w:szCs w:val="18"/>
          <w:bdr w:val="none" w:sz="0" w:space="0" w:color="auto" w:frame="1"/>
          <w:lang w:val="en-US" w:eastAsia="en-US"/>
        </w:rPr>
        <w:lastRenderedPageBreak/>
        <w:t># Configure the training. We skip evaluation in this example</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8"/>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warmup_steps = math.ceil(len(train_data)*num_epochs/train_batch_size*0.1) </w:t>
      </w:r>
      <w:r w:rsidRPr="00A96604">
        <w:rPr>
          <w:rFonts w:ascii="Consolas" w:eastAsia="Times New Roman" w:hAnsi="Consolas" w:cs="Times New Roman"/>
          <w:color w:val="008200"/>
          <w:sz w:val="18"/>
          <w:szCs w:val="18"/>
          <w:bdr w:val="none" w:sz="0" w:space="0" w:color="auto" w:frame="1"/>
          <w:lang w:val="en-US" w:eastAsia="en-US"/>
        </w:rPr>
        <w:t>#10% of train data for warm-up</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8"/>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logging.info(</w:t>
      </w:r>
      <w:r w:rsidRPr="00A96604">
        <w:rPr>
          <w:rFonts w:ascii="Consolas" w:eastAsia="Times New Roman" w:hAnsi="Consolas" w:cs="Times New Roman"/>
          <w:color w:val="0000FF"/>
          <w:sz w:val="18"/>
          <w:szCs w:val="18"/>
          <w:bdr w:val="none" w:sz="0" w:space="0" w:color="auto" w:frame="1"/>
          <w:lang w:val="en-US" w:eastAsia="en-US"/>
        </w:rPr>
        <w:t>"Warmup-steps: {}"</w:t>
      </w:r>
      <w:r w:rsidRPr="00A96604">
        <w:rPr>
          <w:rFonts w:ascii="Consolas" w:eastAsia="Times New Roman" w:hAnsi="Consolas" w:cs="Times New Roman"/>
          <w:color w:val="000000"/>
          <w:sz w:val="18"/>
          <w:szCs w:val="18"/>
          <w:bdr w:val="none" w:sz="0" w:space="0" w:color="auto" w:frame="1"/>
          <w:lang w:val="en-US" w:eastAsia="en-US"/>
        </w:rPr>
        <w:t>.format(warmup_steps))  </w:t>
      </w:r>
    </w:p>
    <w:p w:rsidR="00A96604" w:rsidRPr="00A96604" w:rsidRDefault="00A96604" w:rsidP="00CB6B15">
      <w:pPr>
        <w:numPr>
          <w:ilvl w:val="0"/>
          <w:numId w:val="28"/>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8"/>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8"/>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8200"/>
          <w:sz w:val="18"/>
          <w:szCs w:val="18"/>
          <w:bdr w:val="none" w:sz="0" w:space="0" w:color="auto" w:frame="1"/>
          <w:lang w:val="en-US" w:eastAsia="en-US"/>
        </w:rPr>
        <w:t># Train the model</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8"/>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model.fit(train_objectives=[(train_dataloader, train_loss)],  </w:t>
      </w:r>
    </w:p>
    <w:p w:rsidR="00A96604" w:rsidRPr="00A96604" w:rsidRDefault="00A96604" w:rsidP="00CB6B15">
      <w:pPr>
        <w:numPr>
          <w:ilvl w:val="0"/>
          <w:numId w:val="28"/>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evaluator=evaluator,  </w:t>
      </w:r>
    </w:p>
    <w:p w:rsidR="00A96604" w:rsidRPr="00A96604" w:rsidRDefault="00A96604" w:rsidP="00CB6B15">
      <w:pPr>
        <w:numPr>
          <w:ilvl w:val="0"/>
          <w:numId w:val="28"/>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epochs=num_epochs,  </w:t>
      </w:r>
    </w:p>
    <w:p w:rsidR="00A96604" w:rsidRPr="00A96604" w:rsidRDefault="00A96604" w:rsidP="00CB6B15">
      <w:pPr>
        <w:numPr>
          <w:ilvl w:val="0"/>
          <w:numId w:val="28"/>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evaluation_steps=1000,  </w:t>
      </w:r>
    </w:p>
    <w:p w:rsidR="00A96604" w:rsidRPr="00A96604" w:rsidRDefault="00A96604" w:rsidP="00CB6B15">
      <w:pPr>
        <w:numPr>
          <w:ilvl w:val="0"/>
          <w:numId w:val="28"/>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warmup_steps=warmup_steps,  </w:t>
      </w:r>
    </w:p>
    <w:p w:rsidR="00A96604" w:rsidRPr="00A96604" w:rsidRDefault="00A96604" w:rsidP="00CB6B15">
      <w:pPr>
        <w:numPr>
          <w:ilvl w:val="0"/>
          <w:numId w:val="28"/>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output_path=model_save_path)  </w:t>
      </w:r>
    </w:p>
    <w:p w:rsidR="00A96604" w:rsidRPr="00A96604" w:rsidRDefault="00A96604" w:rsidP="00CB6B15">
      <w:pPr>
        <w:numPr>
          <w:ilvl w:val="0"/>
          <w:numId w:val="28"/>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8"/>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8200"/>
          <w:sz w:val="18"/>
          <w:szCs w:val="18"/>
          <w:bdr w:val="none" w:sz="0" w:space="0" w:color="auto" w:frame="1"/>
          <w:lang w:val="en-US" w:eastAsia="en-US"/>
        </w:rPr>
        <w:t># Load the stored model and evaluate its performance on STS benchmark dataset</w:t>
      </w: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8"/>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  </w:t>
      </w:r>
    </w:p>
    <w:p w:rsidR="00A96604" w:rsidRPr="00A96604" w:rsidRDefault="00A96604" w:rsidP="00CB6B15">
      <w:pPr>
        <w:numPr>
          <w:ilvl w:val="0"/>
          <w:numId w:val="28"/>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model = SentenceTransformer(model_save_path)  </w:t>
      </w:r>
    </w:p>
    <w:p w:rsidR="00A96604" w:rsidRPr="00A96604" w:rsidRDefault="00A96604" w:rsidP="00CB6B15">
      <w:pPr>
        <w:numPr>
          <w:ilvl w:val="0"/>
          <w:numId w:val="28"/>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test_data = SentencesDataset(examples=sts_reader.get_examples(</w:t>
      </w:r>
      <w:r w:rsidRPr="00A96604">
        <w:rPr>
          <w:rFonts w:ascii="Consolas" w:eastAsia="Times New Roman" w:hAnsi="Consolas" w:cs="Times New Roman"/>
          <w:color w:val="0000FF"/>
          <w:sz w:val="18"/>
          <w:szCs w:val="18"/>
          <w:bdr w:val="none" w:sz="0" w:space="0" w:color="auto" w:frame="1"/>
          <w:lang w:val="en-US" w:eastAsia="en-US"/>
        </w:rPr>
        <w:t>"sts-test.csv"</w:t>
      </w:r>
      <w:r w:rsidRPr="00A96604">
        <w:rPr>
          <w:rFonts w:ascii="Consolas" w:eastAsia="Times New Roman" w:hAnsi="Consolas" w:cs="Times New Roman"/>
          <w:color w:val="000000"/>
          <w:sz w:val="18"/>
          <w:szCs w:val="18"/>
          <w:bdr w:val="none" w:sz="0" w:space="0" w:color="auto" w:frame="1"/>
          <w:lang w:val="en-US" w:eastAsia="en-US"/>
        </w:rPr>
        <w:t>), model=model)  </w:t>
      </w:r>
    </w:p>
    <w:p w:rsidR="00A96604" w:rsidRPr="00A96604" w:rsidRDefault="00A96604" w:rsidP="00CB6B15">
      <w:pPr>
        <w:numPr>
          <w:ilvl w:val="0"/>
          <w:numId w:val="28"/>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test_dataloader = DataLoader(test_data, shuffle=False, batch_size=train_batch_size)  </w:t>
      </w:r>
    </w:p>
    <w:p w:rsidR="00A96604" w:rsidRPr="00A96604" w:rsidRDefault="00A96604" w:rsidP="00CB6B15">
      <w:pPr>
        <w:numPr>
          <w:ilvl w:val="0"/>
          <w:numId w:val="28"/>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evaluator = EmbeddingSimilarityEvaluator(test_dataloader)  </w:t>
      </w:r>
    </w:p>
    <w:p w:rsidR="00AC6CE2" w:rsidRDefault="00A96604" w:rsidP="00CB6B15">
      <w:pPr>
        <w:numPr>
          <w:ilvl w:val="0"/>
          <w:numId w:val="28"/>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96604">
        <w:rPr>
          <w:rFonts w:ascii="Consolas" w:eastAsia="Times New Roman" w:hAnsi="Consolas" w:cs="Times New Roman"/>
          <w:color w:val="000000"/>
          <w:sz w:val="18"/>
          <w:szCs w:val="18"/>
          <w:bdr w:val="none" w:sz="0" w:space="0" w:color="auto" w:frame="1"/>
          <w:lang w:val="en-US" w:eastAsia="en-US"/>
        </w:rPr>
        <w:t>model.evaluate(evaluator)</w:t>
      </w:r>
      <w:r w:rsidRPr="00AC6CE2">
        <w:rPr>
          <w:rFonts w:ascii="Consolas" w:eastAsia="Times New Roman" w:hAnsi="Consolas" w:cs="Times New Roman"/>
          <w:color w:val="000000"/>
          <w:sz w:val="18"/>
          <w:szCs w:val="18"/>
          <w:bdr w:val="none" w:sz="0" w:space="0" w:color="auto" w:frame="1"/>
          <w:lang w:val="en-US" w:eastAsia="en-US"/>
        </w:rPr>
        <w:t>  </w:t>
      </w:r>
    </w:p>
    <w:p w:rsidR="00AC6CE2" w:rsidRDefault="00AC6CE2" w:rsidP="00AC6CE2">
      <w:pPr>
        <w:rPr>
          <w:rFonts w:eastAsia="Times New Roman" w:cs="Times New Roman"/>
          <w:b/>
          <w:szCs w:val="22"/>
          <w:lang w:val="en-US" w:eastAsia="en-US"/>
        </w:rPr>
      </w:pPr>
      <w:r w:rsidRPr="00AC6CE2">
        <w:rPr>
          <w:rFonts w:eastAsia="Times New Roman" w:cs="Times New Roman"/>
          <w:b/>
          <w:szCs w:val="22"/>
          <w:lang w:val="en-US" w:eastAsia="en-US"/>
        </w:rPr>
        <w:t>VerifyBERT.py</w:t>
      </w:r>
    </w:p>
    <w:p w:rsidR="00AC6CE2" w:rsidRPr="00AC6CE2" w:rsidRDefault="00AC6CE2" w:rsidP="00CB6B15">
      <w:pPr>
        <w:numPr>
          <w:ilvl w:val="0"/>
          <w:numId w:val="31"/>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b/>
          <w:bCs/>
          <w:color w:val="006699"/>
          <w:sz w:val="18"/>
          <w:szCs w:val="18"/>
          <w:bdr w:val="none" w:sz="0" w:space="0" w:color="auto" w:frame="1"/>
          <w:lang w:val="en-US" w:eastAsia="en-US"/>
        </w:rPr>
        <w:t>from</w:t>
      </w:r>
      <w:r w:rsidRPr="00AC6CE2">
        <w:rPr>
          <w:rFonts w:ascii="Consolas" w:eastAsia="Times New Roman" w:hAnsi="Consolas" w:cs="Times New Roman"/>
          <w:color w:val="000000"/>
          <w:sz w:val="18"/>
          <w:szCs w:val="18"/>
          <w:bdr w:val="none" w:sz="0" w:space="0" w:color="auto" w:frame="1"/>
          <w:lang w:val="en-US" w:eastAsia="en-US"/>
        </w:rPr>
        <w:t> sentence_transformers </w:t>
      </w:r>
      <w:r w:rsidRPr="00AC6CE2">
        <w:rPr>
          <w:rFonts w:ascii="Consolas" w:eastAsia="Times New Roman" w:hAnsi="Consolas" w:cs="Times New Roman"/>
          <w:b/>
          <w:bCs/>
          <w:color w:val="006699"/>
          <w:sz w:val="18"/>
          <w:szCs w:val="18"/>
          <w:bdr w:val="none" w:sz="0" w:space="0" w:color="auto" w:frame="1"/>
          <w:lang w:val="en-US" w:eastAsia="en-US"/>
        </w:rPr>
        <w:t>import</w:t>
      </w:r>
      <w:r w:rsidRPr="00AC6CE2">
        <w:rPr>
          <w:rFonts w:ascii="Consolas" w:eastAsia="Times New Roman" w:hAnsi="Consolas" w:cs="Times New Roman"/>
          <w:color w:val="000000"/>
          <w:sz w:val="18"/>
          <w:szCs w:val="18"/>
          <w:bdr w:val="none" w:sz="0" w:space="0" w:color="auto" w:frame="1"/>
          <w:lang w:val="en-US" w:eastAsia="en-US"/>
        </w:rPr>
        <w:t> SentenceTransformer  </w:t>
      </w:r>
    </w:p>
    <w:p w:rsidR="00AC6CE2" w:rsidRPr="00AC6CE2" w:rsidRDefault="00AC6CE2" w:rsidP="00CB6B15">
      <w:pPr>
        <w:numPr>
          <w:ilvl w:val="0"/>
          <w:numId w:val="31"/>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b/>
          <w:bCs/>
          <w:color w:val="006699"/>
          <w:sz w:val="18"/>
          <w:szCs w:val="18"/>
          <w:bdr w:val="none" w:sz="0" w:space="0" w:color="auto" w:frame="1"/>
          <w:lang w:val="en-US" w:eastAsia="en-US"/>
        </w:rPr>
        <w:t>import</w:t>
      </w:r>
      <w:r w:rsidRPr="00AC6CE2">
        <w:rPr>
          <w:rFonts w:ascii="Consolas" w:eastAsia="Times New Roman" w:hAnsi="Consolas" w:cs="Times New Roman"/>
          <w:color w:val="000000"/>
          <w:sz w:val="18"/>
          <w:szCs w:val="18"/>
          <w:bdr w:val="none" w:sz="0" w:space="0" w:color="auto" w:frame="1"/>
          <w:lang w:val="en-US" w:eastAsia="en-US"/>
        </w:rPr>
        <w:t> scipy.spatial  </w:t>
      </w:r>
    </w:p>
    <w:p w:rsidR="00AC6CE2" w:rsidRPr="00AC6CE2" w:rsidRDefault="00AC6CE2" w:rsidP="00CB6B15">
      <w:pPr>
        <w:numPr>
          <w:ilvl w:val="0"/>
          <w:numId w:val="31"/>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b/>
          <w:bCs/>
          <w:color w:val="006699"/>
          <w:sz w:val="18"/>
          <w:szCs w:val="18"/>
          <w:bdr w:val="none" w:sz="0" w:space="0" w:color="auto" w:frame="1"/>
          <w:lang w:val="en-US" w:eastAsia="en-US"/>
        </w:rPr>
        <w:t>import</w:t>
      </w:r>
      <w:r w:rsidRPr="00AC6CE2">
        <w:rPr>
          <w:rFonts w:ascii="Consolas" w:eastAsia="Times New Roman" w:hAnsi="Consolas" w:cs="Times New Roman"/>
          <w:color w:val="000000"/>
          <w:sz w:val="18"/>
          <w:szCs w:val="18"/>
          <w:bdr w:val="none" w:sz="0" w:space="0" w:color="auto" w:frame="1"/>
          <w:lang w:val="en-US" w:eastAsia="en-US"/>
        </w:rPr>
        <w:t> numpy as np  </w:t>
      </w:r>
    </w:p>
    <w:p w:rsidR="00AC6CE2" w:rsidRPr="00AC6CE2" w:rsidRDefault="00AC6CE2" w:rsidP="00CB6B15">
      <w:pPr>
        <w:numPr>
          <w:ilvl w:val="0"/>
          <w:numId w:val="31"/>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b/>
          <w:bCs/>
          <w:color w:val="006699"/>
          <w:sz w:val="18"/>
          <w:szCs w:val="18"/>
          <w:bdr w:val="none" w:sz="0" w:space="0" w:color="auto" w:frame="1"/>
          <w:lang w:val="en-US" w:eastAsia="en-US"/>
        </w:rPr>
        <w:t>import</w:t>
      </w:r>
      <w:r w:rsidRPr="00AC6CE2">
        <w:rPr>
          <w:rFonts w:ascii="Consolas" w:eastAsia="Times New Roman" w:hAnsi="Consolas" w:cs="Times New Roman"/>
          <w:color w:val="000000"/>
          <w:sz w:val="18"/>
          <w:szCs w:val="18"/>
          <w:bdr w:val="none" w:sz="0" w:space="0" w:color="auto" w:frame="1"/>
          <w:lang w:val="en-US" w:eastAsia="en-US"/>
        </w:rPr>
        <w:t> PrepareData  </w:t>
      </w:r>
    </w:p>
    <w:p w:rsidR="00AC6CE2" w:rsidRPr="00AC6CE2" w:rsidRDefault="00AC6CE2" w:rsidP="00CB6B15">
      <w:pPr>
        <w:numPr>
          <w:ilvl w:val="0"/>
          <w:numId w:val="31"/>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1"/>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embedder = SentenceTransformer(</w:t>
      </w:r>
      <w:r w:rsidRPr="00AC6CE2">
        <w:rPr>
          <w:rFonts w:ascii="Consolas" w:eastAsia="Times New Roman" w:hAnsi="Consolas" w:cs="Times New Roman"/>
          <w:color w:val="0000FF"/>
          <w:sz w:val="18"/>
          <w:szCs w:val="18"/>
          <w:bdr w:val="none" w:sz="0" w:space="0" w:color="auto" w:frame="1"/>
          <w:lang w:val="en-US" w:eastAsia="en-US"/>
        </w:rPr>
        <w:t>'output/training_stsbenchmark_bert-base-uncased-2020-06-19_19-51-26'</w:t>
      </w: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1"/>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1"/>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corpus = PrepareData.load_data()  </w:t>
      </w:r>
    </w:p>
    <w:p w:rsidR="00AC6CE2" w:rsidRPr="00AC6CE2" w:rsidRDefault="00AC6CE2" w:rsidP="00CB6B15">
      <w:pPr>
        <w:numPr>
          <w:ilvl w:val="0"/>
          <w:numId w:val="31"/>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1"/>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8200"/>
          <w:sz w:val="18"/>
          <w:szCs w:val="18"/>
          <w:bdr w:val="none" w:sz="0" w:space="0" w:color="auto" w:frame="1"/>
          <w:lang w:val="en-US" w:eastAsia="en-US"/>
        </w:rPr>
        <w:t># Corpus</w:t>
      </w: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1"/>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corpus_embeddings = []  </w:t>
      </w:r>
    </w:p>
    <w:p w:rsidR="00AC6CE2" w:rsidRPr="00AC6CE2" w:rsidRDefault="00AC6CE2" w:rsidP="00CB6B15">
      <w:pPr>
        <w:numPr>
          <w:ilvl w:val="0"/>
          <w:numId w:val="31"/>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b/>
          <w:bCs/>
          <w:color w:val="006699"/>
          <w:sz w:val="18"/>
          <w:szCs w:val="18"/>
          <w:bdr w:val="none" w:sz="0" w:space="0" w:color="auto" w:frame="1"/>
          <w:lang w:val="en-US" w:eastAsia="en-US"/>
        </w:rPr>
        <w:t>for</w:t>
      </w:r>
      <w:r w:rsidRPr="00AC6CE2">
        <w:rPr>
          <w:rFonts w:ascii="Consolas" w:eastAsia="Times New Roman" w:hAnsi="Consolas" w:cs="Times New Roman"/>
          <w:color w:val="000000"/>
          <w:sz w:val="18"/>
          <w:szCs w:val="18"/>
          <w:bdr w:val="none" w:sz="0" w:space="0" w:color="auto" w:frame="1"/>
          <w:lang w:val="en-US" w:eastAsia="en-US"/>
        </w:rPr>
        <w:t> document </w:t>
      </w:r>
      <w:r w:rsidRPr="00AC6CE2">
        <w:rPr>
          <w:rFonts w:ascii="Consolas" w:eastAsia="Times New Roman" w:hAnsi="Consolas" w:cs="Times New Roman"/>
          <w:b/>
          <w:bCs/>
          <w:color w:val="006699"/>
          <w:sz w:val="18"/>
          <w:szCs w:val="18"/>
          <w:bdr w:val="none" w:sz="0" w:space="0" w:color="auto" w:frame="1"/>
          <w:lang w:val="en-US" w:eastAsia="en-US"/>
        </w:rPr>
        <w:t>in</w:t>
      </w:r>
      <w:r w:rsidRPr="00AC6CE2">
        <w:rPr>
          <w:rFonts w:ascii="Consolas" w:eastAsia="Times New Roman" w:hAnsi="Consolas" w:cs="Times New Roman"/>
          <w:color w:val="000000"/>
          <w:sz w:val="18"/>
          <w:szCs w:val="18"/>
          <w:bdr w:val="none" w:sz="0" w:space="0" w:color="auto" w:frame="1"/>
          <w:lang w:val="en-US" w:eastAsia="en-US"/>
        </w:rPr>
        <w:t> corpus:  </w:t>
      </w:r>
    </w:p>
    <w:p w:rsidR="00AC6CE2" w:rsidRPr="00AC6CE2" w:rsidRDefault="00AC6CE2" w:rsidP="00CB6B15">
      <w:pPr>
        <w:numPr>
          <w:ilvl w:val="0"/>
          <w:numId w:val="31"/>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sentences_embeddings = embedder.encode(document)  </w:t>
      </w:r>
    </w:p>
    <w:p w:rsidR="00AC6CE2" w:rsidRPr="00AC6CE2" w:rsidRDefault="00AC6CE2" w:rsidP="00CB6B15">
      <w:pPr>
        <w:numPr>
          <w:ilvl w:val="0"/>
          <w:numId w:val="31"/>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sentences_embeddings = np.array(sentences_embeddings)  </w:t>
      </w:r>
    </w:p>
    <w:p w:rsidR="00AC6CE2" w:rsidRPr="00AC6CE2" w:rsidRDefault="00AC6CE2" w:rsidP="00CB6B15">
      <w:pPr>
        <w:numPr>
          <w:ilvl w:val="0"/>
          <w:numId w:val="31"/>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document_embedding = np.mean(sentences_embeddings, axis = 0)  </w:t>
      </w:r>
    </w:p>
    <w:p w:rsidR="00AC6CE2" w:rsidRPr="00AC6CE2" w:rsidRDefault="00AC6CE2" w:rsidP="00CB6B15">
      <w:pPr>
        <w:numPr>
          <w:ilvl w:val="0"/>
          <w:numId w:val="31"/>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corpus_embeddings.append(document_embedding)  </w:t>
      </w:r>
    </w:p>
    <w:p w:rsidR="00AC6CE2" w:rsidRPr="00AC6CE2" w:rsidRDefault="00AC6CE2" w:rsidP="00CB6B15">
      <w:pPr>
        <w:numPr>
          <w:ilvl w:val="0"/>
          <w:numId w:val="31"/>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1"/>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1"/>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8200"/>
          <w:sz w:val="18"/>
          <w:szCs w:val="18"/>
          <w:bdr w:val="none" w:sz="0" w:space="0" w:color="auto" w:frame="1"/>
          <w:lang w:val="en-US" w:eastAsia="en-US"/>
        </w:rPr>
        <w:t># Query sentences:</w:t>
      </w: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1"/>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8200"/>
          <w:sz w:val="18"/>
          <w:szCs w:val="18"/>
          <w:bdr w:val="none" w:sz="0" w:space="0" w:color="auto" w:frame="1"/>
          <w:lang w:val="en-US" w:eastAsia="en-US"/>
        </w:rPr>
        <w:t>#</w:t>
      </w: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1"/>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8200"/>
          <w:sz w:val="18"/>
          <w:szCs w:val="18"/>
          <w:bdr w:val="none" w:sz="0" w:space="0" w:color="auto" w:frame="1"/>
          <w:lang w:val="en-US" w:eastAsia="en-US"/>
        </w:rPr>
        <w:t>#similarity_matrix = []</w:t>
      </w: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1"/>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8200"/>
          <w:sz w:val="18"/>
          <w:szCs w:val="18"/>
          <w:bdr w:val="none" w:sz="0" w:space="0" w:color="auto" w:frame="1"/>
          <w:lang w:val="en-US" w:eastAsia="en-US"/>
        </w:rPr>
        <w:t>#for first_doc in corpus_embeddings:</w:t>
      </w: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1"/>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8200"/>
          <w:sz w:val="18"/>
          <w:szCs w:val="18"/>
          <w:bdr w:val="none" w:sz="0" w:space="0" w:color="auto" w:frame="1"/>
          <w:lang w:val="en-US" w:eastAsia="en-US"/>
        </w:rPr>
        <w:t>#    similarity_vector = []</w:t>
      </w: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1"/>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8200"/>
          <w:sz w:val="18"/>
          <w:szCs w:val="18"/>
          <w:bdr w:val="none" w:sz="0" w:space="0" w:color="auto" w:frame="1"/>
          <w:lang w:val="en-US" w:eastAsia="en-US"/>
        </w:rPr>
        <w:t>#    for second_doc in corpus_embeddings:</w:t>
      </w: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1"/>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8200"/>
          <w:sz w:val="18"/>
          <w:szCs w:val="18"/>
          <w:bdr w:val="none" w:sz="0" w:space="0" w:color="auto" w:frame="1"/>
          <w:lang w:val="en-US" w:eastAsia="en-US"/>
        </w:rPr>
        <w:t>#        similarity_vector.append(1 - scipy.spatial.distance.cosine(first_doc, second_doc))</w:t>
      </w: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1"/>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8200"/>
          <w:sz w:val="18"/>
          <w:szCs w:val="18"/>
          <w:bdr w:val="none" w:sz="0" w:space="0" w:color="auto" w:frame="1"/>
          <w:lang w:val="en-US" w:eastAsia="en-US"/>
        </w:rPr>
        <w:t>#    similarity_matrix.append(similarity_vector)</w:t>
      </w: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1"/>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8200"/>
          <w:sz w:val="18"/>
          <w:szCs w:val="18"/>
          <w:bdr w:val="none" w:sz="0" w:space="0" w:color="auto" w:frame="1"/>
          <w:lang w:val="en-US" w:eastAsia="en-US"/>
        </w:rPr>
        <w:t>#</w:t>
      </w: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1"/>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8200"/>
          <w:sz w:val="18"/>
          <w:szCs w:val="18"/>
          <w:bdr w:val="none" w:sz="0" w:space="0" w:color="auto" w:frame="1"/>
          <w:lang w:val="en-US" w:eastAsia="en-US"/>
        </w:rPr>
        <w:t>#similarity_matrix = np.array(similarity_matrix)</w:t>
      </w: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1"/>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8200"/>
          <w:sz w:val="18"/>
          <w:szCs w:val="18"/>
          <w:bdr w:val="none" w:sz="0" w:space="0" w:color="auto" w:frame="1"/>
          <w:lang w:val="en-US" w:eastAsia="en-US"/>
        </w:rPr>
        <w:t>#print(similarity_matrix)</w:t>
      </w: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1"/>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1"/>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1"/>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8200"/>
          <w:sz w:val="18"/>
          <w:szCs w:val="18"/>
          <w:bdr w:val="none" w:sz="0" w:space="0" w:color="auto" w:frame="1"/>
          <w:lang w:val="en-US" w:eastAsia="en-US"/>
        </w:rPr>
        <w:t># Find the closest 5 documents of the corpus for each query sentence based on cosine similarity</w:t>
      </w: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1"/>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closest_n = 5  </w:t>
      </w:r>
    </w:p>
    <w:p w:rsidR="00AC6CE2" w:rsidRPr="00AC6CE2" w:rsidRDefault="00AC6CE2" w:rsidP="00CB6B15">
      <w:pPr>
        <w:numPr>
          <w:ilvl w:val="0"/>
          <w:numId w:val="31"/>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lastRenderedPageBreak/>
        <w:t>index = 0  </w:t>
      </w:r>
    </w:p>
    <w:p w:rsidR="00AC6CE2" w:rsidRPr="00AC6CE2" w:rsidRDefault="00AC6CE2" w:rsidP="00CB6B15">
      <w:pPr>
        <w:numPr>
          <w:ilvl w:val="0"/>
          <w:numId w:val="31"/>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b/>
          <w:bCs/>
          <w:color w:val="006699"/>
          <w:sz w:val="18"/>
          <w:szCs w:val="18"/>
          <w:bdr w:val="none" w:sz="0" w:space="0" w:color="auto" w:frame="1"/>
          <w:lang w:val="en-US" w:eastAsia="en-US"/>
        </w:rPr>
        <w:t>for</w:t>
      </w:r>
      <w:r w:rsidRPr="00AC6CE2">
        <w:rPr>
          <w:rFonts w:ascii="Consolas" w:eastAsia="Times New Roman" w:hAnsi="Consolas" w:cs="Times New Roman"/>
          <w:color w:val="000000"/>
          <w:sz w:val="18"/>
          <w:szCs w:val="18"/>
          <w:bdr w:val="none" w:sz="0" w:space="0" w:color="auto" w:frame="1"/>
          <w:lang w:val="en-US" w:eastAsia="en-US"/>
        </w:rPr>
        <w:t> query, query_embedding </w:t>
      </w:r>
      <w:r w:rsidRPr="00AC6CE2">
        <w:rPr>
          <w:rFonts w:ascii="Consolas" w:eastAsia="Times New Roman" w:hAnsi="Consolas" w:cs="Times New Roman"/>
          <w:b/>
          <w:bCs/>
          <w:color w:val="006699"/>
          <w:sz w:val="18"/>
          <w:szCs w:val="18"/>
          <w:bdr w:val="none" w:sz="0" w:space="0" w:color="auto" w:frame="1"/>
          <w:lang w:val="en-US" w:eastAsia="en-US"/>
        </w:rPr>
        <w:t>in</w:t>
      </w:r>
      <w:r w:rsidRPr="00AC6CE2">
        <w:rPr>
          <w:rFonts w:ascii="Consolas" w:eastAsia="Times New Roman" w:hAnsi="Consolas" w:cs="Times New Roman"/>
          <w:color w:val="000000"/>
          <w:sz w:val="18"/>
          <w:szCs w:val="18"/>
          <w:bdr w:val="none" w:sz="0" w:space="0" w:color="auto" w:frame="1"/>
          <w:lang w:val="en-US" w:eastAsia="en-US"/>
        </w:rPr>
        <w:t> zip(corpus, corpus_embeddings):  </w:t>
      </w:r>
    </w:p>
    <w:p w:rsidR="00AC6CE2" w:rsidRPr="00AC6CE2" w:rsidRDefault="00AC6CE2" w:rsidP="00CB6B15">
      <w:pPr>
        <w:numPr>
          <w:ilvl w:val="0"/>
          <w:numId w:val="31"/>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distances = scipy.spatial.distance.cdist([query_embedding], corpus_embeddings, </w:t>
      </w:r>
      <w:r w:rsidRPr="00AC6CE2">
        <w:rPr>
          <w:rFonts w:ascii="Consolas" w:eastAsia="Times New Roman" w:hAnsi="Consolas" w:cs="Times New Roman"/>
          <w:color w:val="0000FF"/>
          <w:sz w:val="18"/>
          <w:szCs w:val="18"/>
          <w:bdr w:val="none" w:sz="0" w:space="0" w:color="auto" w:frame="1"/>
          <w:lang w:val="en-US" w:eastAsia="en-US"/>
        </w:rPr>
        <w:t>"cosine"</w:t>
      </w:r>
      <w:r w:rsidRPr="00AC6CE2">
        <w:rPr>
          <w:rFonts w:ascii="Consolas" w:eastAsia="Times New Roman" w:hAnsi="Consolas" w:cs="Times New Roman"/>
          <w:color w:val="000000"/>
          <w:sz w:val="18"/>
          <w:szCs w:val="18"/>
          <w:bdr w:val="none" w:sz="0" w:space="0" w:color="auto" w:frame="1"/>
          <w:lang w:val="en-US" w:eastAsia="en-US"/>
        </w:rPr>
        <w:t>)[0]  </w:t>
      </w:r>
    </w:p>
    <w:p w:rsidR="00AC6CE2" w:rsidRPr="00AC6CE2" w:rsidRDefault="00AC6CE2" w:rsidP="00CB6B15">
      <w:pPr>
        <w:numPr>
          <w:ilvl w:val="0"/>
          <w:numId w:val="31"/>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1"/>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results = zip(range(len(distances)), distances)  </w:t>
      </w:r>
    </w:p>
    <w:p w:rsidR="00AC6CE2" w:rsidRPr="00AC6CE2" w:rsidRDefault="00AC6CE2" w:rsidP="00CB6B15">
      <w:pPr>
        <w:numPr>
          <w:ilvl w:val="0"/>
          <w:numId w:val="31"/>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results = sorted(results, key=</w:t>
      </w:r>
      <w:r w:rsidRPr="00AC6CE2">
        <w:rPr>
          <w:rFonts w:ascii="Consolas" w:eastAsia="Times New Roman" w:hAnsi="Consolas" w:cs="Times New Roman"/>
          <w:b/>
          <w:bCs/>
          <w:color w:val="006699"/>
          <w:sz w:val="18"/>
          <w:szCs w:val="18"/>
          <w:bdr w:val="none" w:sz="0" w:space="0" w:color="auto" w:frame="1"/>
          <w:lang w:val="en-US" w:eastAsia="en-US"/>
        </w:rPr>
        <w:t>lambda</w:t>
      </w:r>
      <w:r w:rsidRPr="00AC6CE2">
        <w:rPr>
          <w:rFonts w:ascii="Consolas" w:eastAsia="Times New Roman" w:hAnsi="Consolas" w:cs="Times New Roman"/>
          <w:color w:val="000000"/>
          <w:sz w:val="18"/>
          <w:szCs w:val="18"/>
          <w:bdr w:val="none" w:sz="0" w:space="0" w:color="auto" w:frame="1"/>
          <w:lang w:val="en-US" w:eastAsia="en-US"/>
        </w:rPr>
        <w:t> x: x[1])  </w:t>
      </w:r>
    </w:p>
    <w:p w:rsidR="00AC6CE2" w:rsidRPr="00AC6CE2" w:rsidRDefault="00AC6CE2" w:rsidP="00CB6B15">
      <w:pPr>
        <w:numPr>
          <w:ilvl w:val="0"/>
          <w:numId w:val="31"/>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1"/>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r w:rsidRPr="00AC6CE2">
        <w:rPr>
          <w:rFonts w:ascii="Consolas" w:eastAsia="Times New Roman" w:hAnsi="Consolas" w:cs="Times New Roman"/>
          <w:b/>
          <w:bCs/>
          <w:color w:val="006699"/>
          <w:sz w:val="18"/>
          <w:szCs w:val="18"/>
          <w:bdr w:val="none" w:sz="0" w:space="0" w:color="auto" w:frame="1"/>
          <w:lang w:val="en-US" w:eastAsia="en-US"/>
        </w:rPr>
        <w:t>print</w:t>
      </w:r>
      <w:r w:rsidRPr="00AC6CE2">
        <w:rPr>
          <w:rFonts w:ascii="Consolas" w:eastAsia="Times New Roman" w:hAnsi="Consolas" w:cs="Times New Roman"/>
          <w:color w:val="000000"/>
          <w:sz w:val="18"/>
          <w:szCs w:val="18"/>
          <w:bdr w:val="none" w:sz="0" w:space="0" w:color="auto" w:frame="1"/>
          <w:lang w:val="en-US" w:eastAsia="en-US"/>
        </w:rPr>
        <w:t>(</w:t>
      </w:r>
      <w:r w:rsidRPr="00AC6CE2">
        <w:rPr>
          <w:rFonts w:ascii="Consolas" w:eastAsia="Times New Roman" w:hAnsi="Consolas" w:cs="Times New Roman"/>
          <w:color w:val="0000FF"/>
          <w:sz w:val="18"/>
          <w:szCs w:val="18"/>
          <w:bdr w:val="none" w:sz="0" w:space="0" w:color="auto" w:frame="1"/>
          <w:lang w:val="en-US" w:eastAsia="en-US"/>
        </w:rPr>
        <w:t>"\n\n======================\n\n"</w:t>
      </w: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1"/>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r w:rsidRPr="00AC6CE2">
        <w:rPr>
          <w:rFonts w:ascii="Consolas" w:eastAsia="Times New Roman" w:hAnsi="Consolas" w:cs="Times New Roman"/>
          <w:b/>
          <w:bCs/>
          <w:color w:val="006699"/>
          <w:sz w:val="18"/>
          <w:szCs w:val="18"/>
          <w:bdr w:val="none" w:sz="0" w:space="0" w:color="auto" w:frame="1"/>
          <w:lang w:val="en-US" w:eastAsia="en-US"/>
        </w:rPr>
        <w:t>print</w:t>
      </w:r>
      <w:r w:rsidRPr="00AC6CE2">
        <w:rPr>
          <w:rFonts w:ascii="Consolas" w:eastAsia="Times New Roman" w:hAnsi="Consolas" w:cs="Times New Roman"/>
          <w:color w:val="000000"/>
          <w:sz w:val="18"/>
          <w:szCs w:val="18"/>
          <w:bdr w:val="none" w:sz="0" w:space="0" w:color="auto" w:frame="1"/>
          <w:lang w:val="en-US" w:eastAsia="en-US"/>
        </w:rPr>
        <w:t>(</w:t>
      </w:r>
      <w:r w:rsidRPr="00AC6CE2">
        <w:rPr>
          <w:rFonts w:ascii="Consolas" w:eastAsia="Times New Roman" w:hAnsi="Consolas" w:cs="Times New Roman"/>
          <w:color w:val="0000FF"/>
          <w:sz w:val="18"/>
          <w:szCs w:val="18"/>
          <w:bdr w:val="none" w:sz="0" w:space="0" w:color="auto" w:frame="1"/>
          <w:lang w:val="en-US" w:eastAsia="en-US"/>
        </w:rPr>
        <w:t>"Document query index:"</w:t>
      </w:r>
      <w:r w:rsidRPr="00AC6CE2">
        <w:rPr>
          <w:rFonts w:ascii="Consolas" w:eastAsia="Times New Roman" w:hAnsi="Consolas" w:cs="Times New Roman"/>
          <w:color w:val="000000"/>
          <w:sz w:val="18"/>
          <w:szCs w:val="18"/>
          <w:bdr w:val="none" w:sz="0" w:space="0" w:color="auto" w:frame="1"/>
          <w:lang w:val="en-US" w:eastAsia="en-US"/>
        </w:rPr>
        <w:t>, index)  </w:t>
      </w:r>
    </w:p>
    <w:p w:rsidR="00AC6CE2" w:rsidRPr="00AC6CE2" w:rsidRDefault="00AC6CE2" w:rsidP="00CB6B15">
      <w:pPr>
        <w:numPr>
          <w:ilvl w:val="0"/>
          <w:numId w:val="31"/>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r w:rsidRPr="00AC6CE2">
        <w:rPr>
          <w:rFonts w:ascii="Consolas" w:eastAsia="Times New Roman" w:hAnsi="Consolas" w:cs="Times New Roman"/>
          <w:b/>
          <w:bCs/>
          <w:color w:val="006699"/>
          <w:sz w:val="18"/>
          <w:szCs w:val="18"/>
          <w:bdr w:val="none" w:sz="0" w:space="0" w:color="auto" w:frame="1"/>
          <w:lang w:val="en-US" w:eastAsia="en-US"/>
        </w:rPr>
        <w:t>print</w:t>
      </w:r>
      <w:r w:rsidRPr="00AC6CE2">
        <w:rPr>
          <w:rFonts w:ascii="Consolas" w:eastAsia="Times New Roman" w:hAnsi="Consolas" w:cs="Times New Roman"/>
          <w:color w:val="000000"/>
          <w:sz w:val="18"/>
          <w:szCs w:val="18"/>
          <w:bdr w:val="none" w:sz="0" w:space="0" w:color="auto" w:frame="1"/>
          <w:lang w:val="en-US" w:eastAsia="en-US"/>
        </w:rPr>
        <w:t>(</w:t>
      </w:r>
      <w:r w:rsidRPr="00AC6CE2">
        <w:rPr>
          <w:rFonts w:ascii="Consolas" w:eastAsia="Times New Roman" w:hAnsi="Consolas" w:cs="Times New Roman"/>
          <w:color w:val="0000FF"/>
          <w:sz w:val="18"/>
          <w:szCs w:val="18"/>
          <w:bdr w:val="none" w:sz="0" w:space="0" w:color="auto" w:frame="1"/>
          <w:lang w:val="en-US" w:eastAsia="en-US"/>
        </w:rPr>
        <w:t>"\nMost similar document in corpus:"</w:t>
      </w: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1"/>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1"/>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r w:rsidRPr="00AC6CE2">
        <w:rPr>
          <w:rFonts w:ascii="Consolas" w:eastAsia="Times New Roman" w:hAnsi="Consolas" w:cs="Times New Roman"/>
          <w:b/>
          <w:bCs/>
          <w:color w:val="006699"/>
          <w:sz w:val="18"/>
          <w:szCs w:val="18"/>
          <w:bdr w:val="none" w:sz="0" w:space="0" w:color="auto" w:frame="1"/>
          <w:lang w:val="en-US" w:eastAsia="en-US"/>
        </w:rPr>
        <w:t>for</w:t>
      </w:r>
      <w:r w:rsidRPr="00AC6CE2">
        <w:rPr>
          <w:rFonts w:ascii="Consolas" w:eastAsia="Times New Roman" w:hAnsi="Consolas" w:cs="Times New Roman"/>
          <w:color w:val="000000"/>
          <w:sz w:val="18"/>
          <w:szCs w:val="18"/>
          <w:bdr w:val="none" w:sz="0" w:space="0" w:color="auto" w:frame="1"/>
          <w:lang w:val="en-US" w:eastAsia="en-US"/>
        </w:rPr>
        <w:t> idx, distance </w:t>
      </w:r>
      <w:r w:rsidRPr="00AC6CE2">
        <w:rPr>
          <w:rFonts w:ascii="Consolas" w:eastAsia="Times New Roman" w:hAnsi="Consolas" w:cs="Times New Roman"/>
          <w:b/>
          <w:bCs/>
          <w:color w:val="006699"/>
          <w:sz w:val="18"/>
          <w:szCs w:val="18"/>
          <w:bdr w:val="none" w:sz="0" w:space="0" w:color="auto" w:frame="1"/>
          <w:lang w:val="en-US" w:eastAsia="en-US"/>
        </w:rPr>
        <w:t>in</w:t>
      </w:r>
      <w:r w:rsidRPr="00AC6CE2">
        <w:rPr>
          <w:rFonts w:ascii="Consolas" w:eastAsia="Times New Roman" w:hAnsi="Consolas" w:cs="Times New Roman"/>
          <w:color w:val="000000"/>
          <w:sz w:val="18"/>
          <w:szCs w:val="18"/>
          <w:bdr w:val="none" w:sz="0" w:space="0" w:color="auto" w:frame="1"/>
          <w:lang w:val="en-US" w:eastAsia="en-US"/>
        </w:rPr>
        <w:t> results[0:closest_n]:  </w:t>
      </w:r>
    </w:p>
    <w:p w:rsidR="00AC6CE2" w:rsidRPr="00AC6CE2" w:rsidRDefault="00AC6CE2" w:rsidP="00CB6B15">
      <w:pPr>
        <w:numPr>
          <w:ilvl w:val="0"/>
          <w:numId w:val="31"/>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1"/>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r w:rsidRPr="00AC6CE2">
        <w:rPr>
          <w:rFonts w:ascii="Consolas" w:eastAsia="Times New Roman" w:hAnsi="Consolas" w:cs="Times New Roman"/>
          <w:b/>
          <w:bCs/>
          <w:color w:val="006699"/>
          <w:sz w:val="18"/>
          <w:szCs w:val="18"/>
          <w:bdr w:val="none" w:sz="0" w:space="0" w:color="auto" w:frame="1"/>
          <w:lang w:val="en-US" w:eastAsia="en-US"/>
        </w:rPr>
        <w:t>print</w:t>
      </w:r>
      <w:r w:rsidRPr="00AC6CE2">
        <w:rPr>
          <w:rFonts w:ascii="Consolas" w:eastAsia="Times New Roman" w:hAnsi="Consolas" w:cs="Times New Roman"/>
          <w:color w:val="000000"/>
          <w:sz w:val="18"/>
          <w:szCs w:val="18"/>
          <w:bdr w:val="none" w:sz="0" w:space="0" w:color="auto" w:frame="1"/>
          <w:lang w:val="en-US" w:eastAsia="en-US"/>
        </w:rPr>
        <w:t>(corpus[idx][0], </w:t>
      </w:r>
      <w:r w:rsidRPr="00AC6CE2">
        <w:rPr>
          <w:rFonts w:ascii="Consolas" w:eastAsia="Times New Roman" w:hAnsi="Consolas" w:cs="Times New Roman"/>
          <w:color w:val="0000FF"/>
          <w:sz w:val="18"/>
          <w:szCs w:val="18"/>
          <w:bdr w:val="none" w:sz="0" w:space="0" w:color="auto" w:frame="1"/>
          <w:lang w:val="en-US" w:eastAsia="en-US"/>
        </w:rPr>
        <w:t>"(Score: %.4f)"</w:t>
      </w:r>
      <w:r w:rsidRPr="00AC6CE2">
        <w:rPr>
          <w:rFonts w:ascii="Consolas" w:eastAsia="Times New Roman" w:hAnsi="Consolas" w:cs="Times New Roman"/>
          <w:color w:val="000000"/>
          <w:sz w:val="18"/>
          <w:szCs w:val="18"/>
          <w:bdr w:val="none" w:sz="0" w:space="0" w:color="auto" w:frame="1"/>
          <w:lang w:val="en-US" w:eastAsia="en-US"/>
        </w:rPr>
        <w:t> % (1-distance))   </w:t>
      </w:r>
    </w:p>
    <w:p w:rsidR="00AC6CE2" w:rsidRPr="00AC6CE2" w:rsidRDefault="00AC6CE2" w:rsidP="00CB6B15">
      <w:pPr>
        <w:numPr>
          <w:ilvl w:val="0"/>
          <w:numId w:val="31"/>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1"/>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index = index + 1  </w:t>
      </w:r>
    </w:p>
    <w:p w:rsidR="00AC6CE2" w:rsidRDefault="00AC6CE2" w:rsidP="00AC6CE2">
      <w:pPr>
        <w:rPr>
          <w:rFonts w:eastAsia="Times New Roman" w:cs="Times New Roman"/>
          <w:b/>
          <w:szCs w:val="22"/>
          <w:lang w:val="en-US" w:eastAsia="en-US"/>
        </w:rPr>
      </w:pPr>
      <w:r>
        <w:rPr>
          <w:rFonts w:eastAsia="Times New Roman" w:cs="Times New Roman"/>
          <w:b/>
          <w:szCs w:val="22"/>
          <w:lang w:val="en-US" w:eastAsia="en-US"/>
        </w:rPr>
        <w:t>VerifyRoBERTa.py</w:t>
      </w:r>
    </w:p>
    <w:p w:rsidR="00AC6CE2" w:rsidRPr="00AC6CE2" w:rsidRDefault="00AC6CE2" w:rsidP="00CB6B15">
      <w:pPr>
        <w:numPr>
          <w:ilvl w:val="0"/>
          <w:numId w:val="32"/>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b/>
          <w:bCs/>
          <w:color w:val="006699"/>
          <w:sz w:val="18"/>
          <w:szCs w:val="18"/>
          <w:bdr w:val="none" w:sz="0" w:space="0" w:color="auto" w:frame="1"/>
          <w:lang w:val="en-US" w:eastAsia="en-US"/>
        </w:rPr>
        <w:t>from</w:t>
      </w:r>
      <w:r w:rsidRPr="00AC6CE2">
        <w:rPr>
          <w:rFonts w:ascii="Consolas" w:eastAsia="Times New Roman" w:hAnsi="Consolas" w:cs="Times New Roman"/>
          <w:color w:val="000000"/>
          <w:sz w:val="18"/>
          <w:szCs w:val="18"/>
          <w:bdr w:val="none" w:sz="0" w:space="0" w:color="auto" w:frame="1"/>
          <w:lang w:val="en-US" w:eastAsia="en-US"/>
        </w:rPr>
        <w:t> sentence_transformers </w:t>
      </w:r>
      <w:r w:rsidRPr="00AC6CE2">
        <w:rPr>
          <w:rFonts w:ascii="Consolas" w:eastAsia="Times New Roman" w:hAnsi="Consolas" w:cs="Times New Roman"/>
          <w:b/>
          <w:bCs/>
          <w:color w:val="006699"/>
          <w:sz w:val="18"/>
          <w:szCs w:val="18"/>
          <w:bdr w:val="none" w:sz="0" w:space="0" w:color="auto" w:frame="1"/>
          <w:lang w:val="en-US" w:eastAsia="en-US"/>
        </w:rPr>
        <w:t>import</w:t>
      </w:r>
      <w:r w:rsidRPr="00AC6CE2">
        <w:rPr>
          <w:rFonts w:ascii="Consolas" w:eastAsia="Times New Roman" w:hAnsi="Consolas" w:cs="Times New Roman"/>
          <w:color w:val="000000"/>
          <w:sz w:val="18"/>
          <w:szCs w:val="18"/>
          <w:bdr w:val="none" w:sz="0" w:space="0" w:color="auto" w:frame="1"/>
          <w:lang w:val="en-US" w:eastAsia="en-US"/>
        </w:rPr>
        <w:t> SentenceTransformer  </w:t>
      </w:r>
    </w:p>
    <w:p w:rsidR="00AC6CE2" w:rsidRPr="00AC6CE2" w:rsidRDefault="00AC6CE2" w:rsidP="00CB6B15">
      <w:pPr>
        <w:numPr>
          <w:ilvl w:val="0"/>
          <w:numId w:val="32"/>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b/>
          <w:bCs/>
          <w:color w:val="006699"/>
          <w:sz w:val="18"/>
          <w:szCs w:val="18"/>
          <w:bdr w:val="none" w:sz="0" w:space="0" w:color="auto" w:frame="1"/>
          <w:lang w:val="en-US" w:eastAsia="en-US"/>
        </w:rPr>
        <w:t>import</w:t>
      </w:r>
      <w:r w:rsidRPr="00AC6CE2">
        <w:rPr>
          <w:rFonts w:ascii="Consolas" w:eastAsia="Times New Roman" w:hAnsi="Consolas" w:cs="Times New Roman"/>
          <w:color w:val="000000"/>
          <w:sz w:val="18"/>
          <w:szCs w:val="18"/>
          <w:bdr w:val="none" w:sz="0" w:space="0" w:color="auto" w:frame="1"/>
          <w:lang w:val="en-US" w:eastAsia="en-US"/>
        </w:rPr>
        <w:t> scipy.spatial  </w:t>
      </w:r>
    </w:p>
    <w:p w:rsidR="00AC6CE2" w:rsidRPr="00AC6CE2" w:rsidRDefault="00AC6CE2" w:rsidP="00CB6B15">
      <w:pPr>
        <w:numPr>
          <w:ilvl w:val="0"/>
          <w:numId w:val="32"/>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b/>
          <w:bCs/>
          <w:color w:val="006699"/>
          <w:sz w:val="18"/>
          <w:szCs w:val="18"/>
          <w:bdr w:val="none" w:sz="0" w:space="0" w:color="auto" w:frame="1"/>
          <w:lang w:val="en-US" w:eastAsia="en-US"/>
        </w:rPr>
        <w:t>import</w:t>
      </w:r>
      <w:r w:rsidRPr="00AC6CE2">
        <w:rPr>
          <w:rFonts w:ascii="Consolas" w:eastAsia="Times New Roman" w:hAnsi="Consolas" w:cs="Times New Roman"/>
          <w:color w:val="000000"/>
          <w:sz w:val="18"/>
          <w:szCs w:val="18"/>
          <w:bdr w:val="none" w:sz="0" w:space="0" w:color="auto" w:frame="1"/>
          <w:lang w:val="en-US" w:eastAsia="en-US"/>
        </w:rPr>
        <w:t> numpy as np  </w:t>
      </w:r>
    </w:p>
    <w:p w:rsidR="00AC6CE2" w:rsidRPr="00AC6CE2" w:rsidRDefault="00AC6CE2" w:rsidP="00CB6B15">
      <w:pPr>
        <w:numPr>
          <w:ilvl w:val="0"/>
          <w:numId w:val="32"/>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b/>
          <w:bCs/>
          <w:color w:val="006699"/>
          <w:sz w:val="18"/>
          <w:szCs w:val="18"/>
          <w:bdr w:val="none" w:sz="0" w:space="0" w:color="auto" w:frame="1"/>
          <w:lang w:val="en-US" w:eastAsia="en-US"/>
        </w:rPr>
        <w:t>import</w:t>
      </w:r>
      <w:r w:rsidRPr="00AC6CE2">
        <w:rPr>
          <w:rFonts w:ascii="Consolas" w:eastAsia="Times New Roman" w:hAnsi="Consolas" w:cs="Times New Roman"/>
          <w:color w:val="000000"/>
          <w:sz w:val="18"/>
          <w:szCs w:val="18"/>
          <w:bdr w:val="none" w:sz="0" w:space="0" w:color="auto" w:frame="1"/>
          <w:lang w:val="en-US" w:eastAsia="en-US"/>
        </w:rPr>
        <w:t> PrepareData  </w:t>
      </w:r>
    </w:p>
    <w:p w:rsidR="00AC6CE2" w:rsidRPr="00AC6CE2" w:rsidRDefault="00AC6CE2" w:rsidP="00CB6B15">
      <w:pPr>
        <w:numPr>
          <w:ilvl w:val="0"/>
          <w:numId w:val="32"/>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2"/>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embedder = SentenceTransformer(</w:t>
      </w:r>
      <w:r w:rsidRPr="00AC6CE2">
        <w:rPr>
          <w:rFonts w:ascii="Consolas" w:eastAsia="Times New Roman" w:hAnsi="Consolas" w:cs="Times New Roman"/>
          <w:color w:val="0000FF"/>
          <w:sz w:val="18"/>
          <w:szCs w:val="18"/>
          <w:bdr w:val="none" w:sz="0" w:space="0" w:color="auto" w:frame="1"/>
          <w:lang w:val="en-US" w:eastAsia="en-US"/>
        </w:rPr>
        <w:t>'output/training_stsbenchmark_roberta-base-2020-06-20_15-58-09'</w:t>
      </w: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2"/>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2"/>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corpus = PrepareData.load_data()  </w:t>
      </w:r>
    </w:p>
    <w:p w:rsidR="00AC6CE2" w:rsidRPr="00AC6CE2" w:rsidRDefault="00AC6CE2" w:rsidP="00CB6B15">
      <w:pPr>
        <w:numPr>
          <w:ilvl w:val="0"/>
          <w:numId w:val="32"/>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2"/>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8200"/>
          <w:sz w:val="18"/>
          <w:szCs w:val="18"/>
          <w:bdr w:val="none" w:sz="0" w:space="0" w:color="auto" w:frame="1"/>
          <w:lang w:val="en-US" w:eastAsia="en-US"/>
        </w:rPr>
        <w:t># Corpus with example sentences</w:t>
      </w: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2"/>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corpus_embeddings = []  </w:t>
      </w:r>
    </w:p>
    <w:p w:rsidR="00AC6CE2" w:rsidRPr="00AC6CE2" w:rsidRDefault="00AC6CE2" w:rsidP="00CB6B15">
      <w:pPr>
        <w:numPr>
          <w:ilvl w:val="0"/>
          <w:numId w:val="32"/>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b/>
          <w:bCs/>
          <w:color w:val="006699"/>
          <w:sz w:val="18"/>
          <w:szCs w:val="18"/>
          <w:bdr w:val="none" w:sz="0" w:space="0" w:color="auto" w:frame="1"/>
          <w:lang w:val="en-US" w:eastAsia="en-US"/>
        </w:rPr>
        <w:t>for</w:t>
      </w:r>
      <w:r w:rsidRPr="00AC6CE2">
        <w:rPr>
          <w:rFonts w:ascii="Consolas" w:eastAsia="Times New Roman" w:hAnsi="Consolas" w:cs="Times New Roman"/>
          <w:color w:val="000000"/>
          <w:sz w:val="18"/>
          <w:szCs w:val="18"/>
          <w:bdr w:val="none" w:sz="0" w:space="0" w:color="auto" w:frame="1"/>
          <w:lang w:val="en-US" w:eastAsia="en-US"/>
        </w:rPr>
        <w:t> document </w:t>
      </w:r>
      <w:r w:rsidRPr="00AC6CE2">
        <w:rPr>
          <w:rFonts w:ascii="Consolas" w:eastAsia="Times New Roman" w:hAnsi="Consolas" w:cs="Times New Roman"/>
          <w:b/>
          <w:bCs/>
          <w:color w:val="006699"/>
          <w:sz w:val="18"/>
          <w:szCs w:val="18"/>
          <w:bdr w:val="none" w:sz="0" w:space="0" w:color="auto" w:frame="1"/>
          <w:lang w:val="en-US" w:eastAsia="en-US"/>
        </w:rPr>
        <w:t>in</w:t>
      </w:r>
      <w:r w:rsidRPr="00AC6CE2">
        <w:rPr>
          <w:rFonts w:ascii="Consolas" w:eastAsia="Times New Roman" w:hAnsi="Consolas" w:cs="Times New Roman"/>
          <w:color w:val="000000"/>
          <w:sz w:val="18"/>
          <w:szCs w:val="18"/>
          <w:bdr w:val="none" w:sz="0" w:space="0" w:color="auto" w:frame="1"/>
          <w:lang w:val="en-US" w:eastAsia="en-US"/>
        </w:rPr>
        <w:t> corpus:  </w:t>
      </w:r>
    </w:p>
    <w:p w:rsidR="00AC6CE2" w:rsidRPr="00AC6CE2" w:rsidRDefault="00AC6CE2" w:rsidP="00CB6B15">
      <w:pPr>
        <w:numPr>
          <w:ilvl w:val="0"/>
          <w:numId w:val="32"/>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sentences_embeddings = embedder.encode(document)  </w:t>
      </w:r>
    </w:p>
    <w:p w:rsidR="00AC6CE2" w:rsidRPr="00AC6CE2" w:rsidRDefault="00AC6CE2" w:rsidP="00CB6B15">
      <w:pPr>
        <w:numPr>
          <w:ilvl w:val="0"/>
          <w:numId w:val="32"/>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sentences_embeddings = np.array(sentences_embeddings)  </w:t>
      </w:r>
    </w:p>
    <w:p w:rsidR="00AC6CE2" w:rsidRPr="00AC6CE2" w:rsidRDefault="00AC6CE2" w:rsidP="00CB6B15">
      <w:pPr>
        <w:numPr>
          <w:ilvl w:val="0"/>
          <w:numId w:val="32"/>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document_embedding = np.mean(sentences_embeddings, axis = 0)  </w:t>
      </w:r>
    </w:p>
    <w:p w:rsidR="00AC6CE2" w:rsidRPr="00AC6CE2" w:rsidRDefault="00AC6CE2" w:rsidP="00CB6B15">
      <w:pPr>
        <w:numPr>
          <w:ilvl w:val="0"/>
          <w:numId w:val="32"/>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corpus_embeddings.append(document_embedding)  </w:t>
      </w:r>
    </w:p>
    <w:p w:rsidR="00AC6CE2" w:rsidRPr="00AC6CE2" w:rsidRDefault="00AC6CE2" w:rsidP="00CB6B15">
      <w:pPr>
        <w:numPr>
          <w:ilvl w:val="0"/>
          <w:numId w:val="32"/>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2"/>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2"/>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8200"/>
          <w:sz w:val="18"/>
          <w:szCs w:val="18"/>
          <w:bdr w:val="none" w:sz="0" w:space="0" w:color="auto" w:frame="1"/>
          <w:lang w:val="en-US" w:eastAsia="en-US"/>
        </w:rPr>
        <w:t># Query sentences:</w:t>
      </w: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2"/>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8200"/>
          <w:sz w:val="18"/>
          <w:szCs w:val="18"/>
          <w:bdr w:val="none" w:sz="0" w:space="0" w:color="auto" w:frame="1"/>
          <w:lang w:val="en-US" w:eastAsia="en-US"/>
        </w:rPr>
        <w:t>#</w:t>
      </w: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2"/>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8200"/>
          <w:sz w:val="18"/>
          <w:szCs w:val="18"/>
          <w:bdr w:val="none" w:sz="0" w:space="0" w:color="auto" w:frame="1"/>
          <w:lang w:val="en-US" w:eastAsia="en-US"/>
        </w:rPr>
        <w:t>#similarity_matrix = []</w:t>
      </w: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2"/>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8200"/>
          <w:sz w:val="18"/>
          <w:szCs w:val="18"/>
          <w:bdr w:val="none" w:sz="0" w:space="0" w:color="auto" w:frame="1"/>
          <w:lang w:val="en-US" w:eastAsia="en-US"/>
        </w:rPr>
        <w:t>#for first_doc in corpus_embeddings:</w:t>
      </w: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2"/>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8200"/>
          <w:sz w:val="18"/>
          <w:szCs w:val="18"/>
          <w:bdr w:val="none" w:sz="0" w:space="0" w:color="auto" w:frame="1"/>
          <w:lang w:val="en-US" w:eastAsia="en-US"/>
        </w:rPr>
        <w:t>#    similarity_vector = []</w:t>
      </w: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2"/>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8200"/>
          <w:sz w:val="18"/>
          <w:szCs w:val="18"/>
          <w:bdr w:val="none" w:sz="0" w:space="0" w:color="auto" w:frame="1"/>
          <w:lang w:val="en-US" w:eastAsia="en-US"/>
        </w:rPr>
        <w:t>#    for second_doc in corpus_embeddings:</w:t>
      </w: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2"/>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8200"/>
          <w:sz w:val="18"/>
          <w:szCs w:val="18"/>
          <w:bdr w:val="none" w:sz="0" w:space="0" w:color="auto" w:frame="1"/>
          <w:lang w:val="en-US" w:eastAsia="en-US"/>
        </w:rPr>
        <w:t>#        similarity_vector.append(1 - scipy.spatial.distance.cosine(first_doc, second_doc))</w:t>
      </w: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2"/>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8200"/>
          <w:sz w:val="18"/>
          <w:szCs w:val="18"/>
          <w:bdr w:val="none" w:sz="0" w:space="0" w:color="auto" w:frame="1"/>
          <w:lang w:val="en-US" w:eastAsia="en-US"/>
        </w:rPr>
        <w:t>#    similarity_matrix.append(similarity_vector)</w:t>
      </w: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2"/>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8200"/>
          <w:sz w:val="18"/>
          <w:szCs w:val="18"/>
          <w:bdr w:val="none" w:sz="0" w:space="0" w:color="auto" w:frame="1"/>
          <w:lang w:val="en-US" w:eastAsia="en-US"/>
        </w:rPr>
        <w:t>#</w:t>
      </w: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2"/>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8200"/>
          <w:sz w:val="18"/>
          <w:szCs w:val="18"/>
          <w:bdr w:val="none" w:sz="0" w:space="0" w:color="auto" w:frame="1"/>
          <w:lang w:val="en-US" w:eastAsia="en-US"/>
        </w:rPr>
        <w:t>#similarity_matrix = np.array(similarity_matrix)</w:t>
      </w: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2"/>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8200"/>
          <w:sz w:val="18"/>
          <w:szCs w:val="18"/>
          <w:bdr w:val="none" w:sz="0" w:space="0" w:color="auto" w:frame="1"/>
          <w:lang w:val="en-US" w:eastAsia="en-US"/>
        </w:rPr>
        <w:t>#print(similarity_matrix)</w:t>
      </w: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2"/>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2"/>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2"/>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2"/>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2"/>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8200"/>
          <w:sz w:val="18"/>
          <w:szCs w:val="18"/>
          <w:bdr w:val="none" w:sz="0" w:space="0" w:color="auto" w:frame="1"/>
          <w:lang w:val="en-US" w:eastAsia="en-US"/>
        </w:rPr>
        <w:t># Find the closest 5 documents of the corpus for each query sentence based on cosine similarity</w:t>
      </w: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2"/>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closest_n = 5  </w:t>
      </w:r>
    </w:p>
    <w:p w:rsidR="00AC6CE2" w:rsidRPr="00AC6CE2" w:rsidRDefault="00AC6CE2" w:rsidP="00CB6B15">
      <w:pPr>
        <w:numPr>
          <w:ilvl w:val="0"/>
          <w:numId w:val="32"/>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index = 0  </w:t>
      </w:r>
    </w:p>
    <w:p w:rsidR="00AC6CE2" w:rsidRPr="00AC6CE2" w:rsidRDefault="00AC6CE2" w:rsidP="00CB6B15">
      <w:pPr>
        <w:numPr>
          <w:ilvl w:val="0"/>
          <w:numId w:val="32"/>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b/>
          <w:bCs/>
          <w:color w:val="006699"/>
          <w:sz w:val="18"/>
          <w:szCs w:val="18"/>
          <w:bdr w:val="none" w:sz="0" w:space="0" w:color="auto" w:frame="1"/>
          <w:lang w:val="en-US" w:eastAsia="en-US"/>
        </w:rPr>
        <w:t>for</w:t>
      </w:r>
      <w:r w:rsidRPr="00AC6CE2">
        <w:rPr>
          <w:rFonts w:ascii="Consolas" w:eastAsia="Times New Roman" w:hAnsi="Consolas" w:cs="Times New Roman"/>
          <w:color w:val="000000"/>
          <w:sz w:val="18"/>
          <w:szCs w:val="18"/>
          <w:bdr w:val="none" w:sz="0" w:space="0" w:color="auto" w:frame="1"/>
          <w:lang w:val="en-US" w:eastAsia="en-US"/>
        </w:rPr>
        <w:t> query, query_embedding </w:t>
      </w:r>
      <w:r w:rsidRPr="00AC6CE2">
        <w:rPr>
          <w:rFonts w:ascii="Consolas" w:eastAsia="Times New Roman" w:hAnsi="Consolas" w:cs="Times New Roman"/>
          <w:b/>
          <w:bCs/>
          <w:color w:val="006699"/>
          <w:sz w:val="18"/>
          <w:szCs w:val="18"/>
          <w:bdr w:val="none" w:sz="0" w:space="0" w:color="auto" w:frame="1"/>
          <w:lang w:val="en-US" w:eastAsia="en-US"/>
        </w:rPr>
        <w:t>in</w:t>
      </w:r>
      <w:r w:rsidRPr="00AC6CE2">
        <w:rPr>
          <w:rFonts w:ascii="Consolas" w:eastAsia="Times New Roman" w:hAnsi="Consolas" w:cs="Times New Roman"/>
          <w:color w:val="000000"/>
          <w:sz w:val="18"/>
          <w:szCs w:val="18"/>
          <w:bdr w:val="none" w:sz="0" w:space="0" w:color="auto" w:frame="1"/>
          <w:lang w:val="en-US" w:eastAsia="en-US"/>
        </w:rPr>
        <w:t> zip(corpus, corpus_embeddings):  </w:t>
      </w:r>
    </w:p>
    <w:p w:rsidR="00AC6CE2" w:rsidRPr="00AC6CE2" w:rsidRDefault="00AC6CE2" w:rsidP="00CB6B15">
      <w:pPr>
        <w:numPr>
          <w:ilvl w:val="0"/>
          <w:numId w:val="32"/>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distances = scipy.spatial.distance.cdist([query_embedding], corpus_embeddings, </w:t>
      </w:r>
      <w:r w:rsidRPr="00AC6CE2">
        <w:rPr>
          <w:rFonts w:ascii="Consolas" w:eastAsia="Times New Roman" w:hAnsi="Consolas" w:cs="Times New Roman"/>
          <w:color w:val="0000FF"/>
          <w:sz w:val="18"/>
          <w:szCs w:val="18"/>
          <w:bdr w:val="none" w:sz="0" w:space="0" w:color="auto" w:frame="1"/>
          <w:lang w:val="en-US" w:eastAsia="en-US"/>
        </w:rPr>
        <w:t>"cosine"</w:t>
      </w:r>
      <w:r w:rsidRPr="00AC6CE2">
        <w:rPr>
          <w:rFonts w:ascii="Consolas" w:eastAsia="Times New Roman" w:hAnsi="Consolas" w:cs="Times New Roman"/>
          <w:color w:val="000000"/>
          <w:sz w:val="18"/>
          <w:szCs w:val="18"/>
          <w:bdr w:val="none" w:sz="0" w:space="0" w:color="auto" w:frame="1"/>
          <w:lang w:val="en-US" w:eastAsia="en-US"/>
        </w:rPr>
        <w:t>)[0]  </w:t>
      </w:r>
    </w:p>
    <w:p w:rsidR="00AC6CE2" w:rsidRPr="00AC6CE2" w:rsidRDefault="00AC6CE2" w:rsidP="00CB6B15">
      <w:pPr>
        <w:numPr>
          <w:ilvl w:val="0"/>
          <w:numId w:val="32"/>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lastRenderedPageBreak/>
        <w:t>  </w:t>
      </w:r>
    </w:p>
    <w:p w:rsidR="00AC6CE2" w:rsidRPr="00AC6CE2" w:rsidRDefault="00AC6CE2" w:rsidP="00CB6B15">
      <w:pPr>
        <w:numPr>
          <w:ilvl w:val="0"/>
          <w:numId w:val="32"/>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results = zip(range(len(distances)), distances)  </w:t>
      </w:r>
    </w:p>
    <w:p w:rsidR="00AC6CE2" w:rsidRPr="00AC6CE2" w:rsidRDefault="00AC6CE2" w:rsidP="00CB6B15">
      <w:pPr>
        <w:numPr>
          <w:ilvl w:val="0"/>
          <w:numId w:val="32"/>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results = sorted(results, key=</w:t>
      </w:r>
      <w:r w:rsidRPr="00AC6CE2">
        <w:rPr>
          <w:rFonts w:ascii="Consolas" w:eastAsia="Times New Roman" w:hAnsi="Consolas" w:cs="Times New Roman"/>
          <w:b/>
          <w:bCs/>
          <w:color w:val="006699"/>
          <w:sz w:val="18"/>
          <w:szCs w:val="18"/>
          <w:bdr w:val="none" w:sz="0" w:space="0" w:color="auto" w:frame="1"/>
          <w:lang w:val="en-US" w:eastAsia="en-US"/>
        </w:rPr>
        <w:t>lambda</w:t>
      </w:r>
      <w:r w:rsidRPr="00AC6CE2">
        <w:rPr>
          <w:rFonts w:ascii="Consolas" w:eastAsia="Times New Roman" w:hAnsi="Consolas" w:cs="Times New Roman"/>
          <w:color w:val="000000"/>
          <w:sz w:val="18"/>
          <w:szCs w:val="18"/>
          <w:bdr w:val="none" w:sz="0" w:space="0" w:color="auto" w:frame="1"/>
          <w:lang w:val="en-US" w:eastAsia="en-US"/>
        </w:rPr>
        <w:t> x: x[1])  </w:t>
      </w:r>
    </w:p>
    <w:p w:rsidR="00AC6CE2" w:rsidRPr="00AC6CE2" w:rsidRDefault="00AC6CE2" w:rsidP="00CB6B15">
      <w:pPr>
        <w:numPr>
          <w:ilvl w:val="0"/>
          <w:numId w:val="32"/>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2"/>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r w:rsidRPr="00AC6CE2">
        <w:rPr>
          <w:rFonts w:ascii="Consolas" w:eastAsia="Times New Roman" w:hAnsi="Consolas" w:cs="Times New Roman"/>
          <w:b/>
          <w:bCs/>
          <w:color w:val="006699"/>
          <w:sz w:val="18"/>
          <w:szCs w:val="18"/>
          <w:bdr w:val="none" w:sz="0" w:space="0" w:color="auto" w:frame="1"/>
          <w:lang w:val="en-US" w:eastAsia="en-US"/>
        </w:rPr>
        <w:t>print</w:t>
      </w:r>
      <w:r w:rsidRPr="00AC6CE2">
        <w:rPr>
          <w:rFonts w:ascii="Consolas" w:eastAsia="Times New Roman" w:hAnsi="Consolas" w:cs="Times New Roman"/>
          <w:color w:val="000000"/>
          <w:sz w:val="18"/>
          <w:szCs w:val="18"/>
          <w:bdr w:val="none" w:sz="0" w:space="0" w:color="auto" w:frame="1"/>
          <w:lang w:val="en-US" w:eastAsia="en-US"/>
        </w:rPr>
        <w:t>(</w:t>
      </w:r>
      <w:r w:rsidRPr="00AC6CE2">
        <w:rPr>
          <w:rFonts w:ascii="Consolas" w:eastAsia="Times New Roman" w:hAnsi="Consolas" w:cs="Times New Roman"/>
          <w:color w:val="0000FF"/>
          <w:sz w:val="18"/>
          <w:szCs w:val="18"/>
          <w:bdr w:val="none" w:sz="0" w:space="0" w:color="auto" w:frame="1"/>
          <w:lang w:val="en-US" w:eastAsia="en-US"/>
        </w:rPr>
        <w:t>"\n\n======================\n\n"</w:t>
      </w: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2"/>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r w:rsidRPr="00AC6CE2">
        <w:rPr>
          <w:rFonts w:ascii="Consolas" w:eastAsia="Times New Roman" w:hAnsi="Consolas" w:cs="Times New Roman"/>
          <w:b/>
          <w:bCs/>
          <w:color w:val="006699"/>
          <w:sz w:val="18"/>
          <w:szCs w:val="18"/>
          <w:bdr w:val="none" w:sz="0" w:space="0" w:color="auto" w:frame="1"/>
          <w:lang w:val="en-US" w:eastAsia="en-US"/>
        </w:rPr>
        <w:t>print</w:t>
      </w:r>
      <w:r w:rsidRPr="00AC6CE2">
        <w:rPr>
          <w:rFonts w:ascii="Consolas" w:eastAsia="Times New Roman" w:hAnsi="Consolas" w:cs="Times New Roman"/>
          <w:color w:val="000000"/>
          <w:sz w:val="18"/>
          <w:szCs w:val="18"/>
          <w:bdr w:val="none" w:sz="0" w:space="0" w:color="auto" w:frame="1"/>
          <w:lang w:val="en-US" w:eastAsia="en-US"/>
        </w:rPr>
        <w:t>(</w:t>
      </w:r>
      <w:r w:rsidRPr="00AC6CE2">
        <w:rPr>
          <w:rFonts w:ascii="Consolas" w:eastAsia="Times New Roman" w:hAnsi="Consolas" w:cs="Times New Roman"/>
          <w:color w:val="0000FF"/>
          <w:sz w:val="18"/>
          <w:szCs w:val="18"/>
          <w:bdr w:val="none" w:sz="0" w:space="0" w:color="auto" w:frame="1"/>
          <w:lang w:val="en-US" w:eastAsia="en-US"/>
        </w:rPr>
        <w:t>"Document query index:"</w:t>
      </w:r>
      <w:r w:rsidRPr="00AC6CE2">
        <w:rPr>
          <w:rFonts w:ascii="Consolas" w:eastAsia="Times New Roman" w:hAnsi="Consolas" w:cs="Times New Roman"/>
          <w:color w:val="000000"/>
          <w:sz w:val="18"/>
          <w:szCs w:val="18"/>
          <w:bdr w:val="none" w:sz="0" w:space="0" w:color="auto" w:frame="1"/>
          <w:lang w:val="en-US" w:eastAsia="en-US"/>
        </w:rPr>
        <w:t>, index)  </w:t>
      </w:r>
    </w:p>
    <w:p w:rsidR="00AC6CE2" w:rsidRPr="00AC6CE2" w:rsidRDefault="00AC6CE2" w:rsidP="00CB6B15">
      <w:pPr>
        <w:numPr>
          <w:ilvl w:val="0"/>
          <w:numId w:val="32"/>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r w:rsidRPr="00AC6CE2">
        <w:rPr>
          <w:rFonts w:ascii="Consolas" w:eastAsia="Times New Roman" w:hAnsi="Consolas" w:cs="Times New Roman"/>
          <w:b/>
          <w:bCs/>
          <w:color w:val="006699"/>
          <w:sz w:val="18"/>
          <w:szCs w:val="18"/>
          <w:bdr w:val="none" w:sz="0" w:space="0" w:color="auto" w:frame="1"/>
          <w:lang w:val="en-US" w:eastAsia="en-US"/>
        </w:rPr>
        <w:t>print</w:t>
      </w:r>
      <w:r w:rsidRPr="00AC6CE2">
        <w:rPr>
          <w:rFonts w:ascii="Consolas" w:eastAsia="Times New Roman" w:hAnsi="Consolas" w:cs="Times New Roman"/>
          <w:color w:val="000000"/>
          <w:sz w:val="18"/>
          <w:szCs w:val="18"/>
          <w:bdr w:val="none" w:sz="0" w:space="0" w:color="auto" w:frame="1"/>
          <w:lang w:val="en-US" w:eastAsia="en-US"/>
        </w:rPr>
        <w:t>(</w:t>
      </w:r>
      <w:r w:rsidRPr="00AC6CE2">
        <w:rPr>
          <w:rFonts w:ascii="Consolas" w:eastAsia="Times New Roman" w:hAnsi="Consolas" w:cs="Times New Roman"/>
          <w:color w:val="0000FF"/>
          <w:sz w:val="18"/>
          <w:szCs w:val="18"/>
          <w:bdr w:val="none" w:sz="0" w:space="0" w:color="auto" w:frame="1"/>
          <w:lang w:val="en-US" w:eastAsia="en-US"/>
        </w:rPr>
        <w:t>"\nMost similar document in corpus:"</w:t>
      </w: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2"/>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2"/>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r w:rsidRPr="00AC6CE2">
        <w:rPr>
          <w:rFonts w:ascii="Consolas" w:eastAsia="Times New Roman" w:hAnsi="Consolas" w:cs="Times New Roman"/>
          <w:b/>
          <w:bCs/>
          <w:color w:val="006699"/>
          <w:sz w:val="18"/>
          <w:szCs w:val="18"/>
          <w:bdr w:val="none" w:sz="0" w:space="0" w:color="auto" w:frame="1"/>
          <w:lang w:val="en-US" w:eastAsia="en-US"/>
        </w:rPr>
        <w:t>for</w:t>
      </w:r>
      <w:r w:rsidRPr="00AC6CE2">
        <w:rPr>
          <w:rFonts w:ascii="Consolas" w:eastAsia="Times New Roman" w:hAnsi="Consolas" w:cs="Times New Roman"/>
          <w:color w:val="000000"/>
          <w:sz w:val="18"/>
          <w:szCs w:val="18"/>
          <w:bdr w:val="none" w:sz="0" w:space="0" w:color="auto" w:frame="1"/>
          <w:lang w:val="en-US" w:eastAsia="en-US"/>
        </w:rPr>
        <w:t> idx, distance </w:t>
      </w:r>
      <w:r w:rsidRPr="00AC6CE2">
        <w:rPr>
          <w:rFonts w:ascii="Consolas" w:eastAsia="Times New Roman" w:hAnsi="Consolas" w:cs="Times New Roman"/>
          <w:b/>
          <w:bCs/>
          <w:color w:val="006699"/>
          <w:sz w:val="18"/>
          <w:szCs w:val="18"/>
          <w:bdr w:val="none" w:sz="0" w:space="0" w:color="auto" w:frame="1"/>
          <w:lang w:val="en-US" w:eastAsia="en-US"/>
        </w:rPr>
        <w:t>in</w:t>
      </w:r>
      <w:r w:rsidRPr="00AC6CE2">
        <w:rPr>
          <w:rFonts w:ascii="Consolas" w:eastAsia="Times New Roman" w:hAnsi="Consolas" w:cs="Times New Roman"/>
          <w:color w:val="000000"/>
          <w:sz w:val="18"/>
          <w:szCs w:val="18"/>
          <w:bdr w:val="none" w:sz="0" w:space="0" w:color="auto" w:frame="1"/>
          <w:lang w:val="en-US" w:eastAsia="en-US"/>
        </w:rPr>
        <w:t> results[0:closest_n]:  </w:t>
      </w:r>
    </w:p>
    <w:p w:rsidR="00AC6CE2" w:rsidRPr="00AC6CE2" w:rsidRDefault="00AC6CE2" w:rsidP="00CB6B15">
      <w:pPr>
        <w:numPr>
          <w:ilvl w:val="0"/>
          <w:numId w:val="32"/>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2"/>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r w:rsidRPr="00AC6CE2">
        <w:rPr>
          <w:rFonts w:ascii="Consolas" w:eastAsia="Times New Roman" w:hAnsi="Consolas" w:cs="Times New Roman"/>
          <w:b/>
          <w:bCs/>
          <w:color w:val="006699"/>
          <w:sz w:val="18"/>
          <w:szCs w:val="18"/>
          <w:bdr w:val="none" w:sz="0" w:space="0" w:color="auto" w:frame="1"/>
          <w:lang w:val="en-US" w:eastAsia="en-US"/>
        </w:rPr>
        <w:t>print</w:t>
      </w:r>
      <w:r w:rsidRPr="00AC6CE2">
        <w:rPr>
          <w:rFonts w:ascii="Consolas" w:eastAsia="Times New Roman" w:hAnsi="Consolas" w:cs="Times New Roman"/>
          <w:color w:val="000000"/>
          <w:sz w:val="18"/>
          <w:szCs w:val="18"/>
          <w:bdr w:val="none" w:sz="0" w:space="0" w:color="auto" w:frame="1"/>
          <w:lang w:val="en-US" w:eastAsia="en-US"/>
        </w:rPr>
        <w:t>(corpus[idx][0], </w:t>
      </w:r>
      <w:r w:rsidRPr="00AC6CE2">
        <w:rPr>
          <w:rFonts w:ascii="Consolas" w:eastAsia="Times New Roman" w:hAnsi="Consolas" w:cs="Times New Roman"/>
          <w:color w:val="0000FF"/>
          <w:sz w:val="18"/>
          <w:szCs w:val="18"/>
          <w:bdr w:val="none" w:sz="0" w:space="0" w:color="auto" w:frame="1"/>
          <w:lang w:val="en-US" w:eastAsia="en-US"/>
        </w:rPr>
        <w:t>"(Score: %.4f)"</w:t>
      </w:r>
      <w:r w:rsidRPr="00AC6CE2">
        <w:rPr>
          <w:rFonts w:ascii="Consolas" w:eastAsia="Times New Roman" w:hAnsi="Consolas" w:cs="Times New Roman"/>
          <w:color w:val="000000"/>
          <w:sz w:val="18"/>
          <w:szCs w:val="18"/>
          <w:bdr w:val="none" w:sz="0" w:space="0" w:color="auto" w:frame="1"/>
          <w:lang w:val="en-US" w:eastAsia="en-US"/>
        </w:rPr>
        <w:t> % (1-distance))  </w:t>
      </w:r>
    </w:p>
    <w:p w:rsidR="00AC6CE2" w:rsidRPr="00AC6CE2" w:rsidRDefault="00AC6CE2" w:rsidP="00CB6B15">
      <w:pPr>
        <w:numPr>
          <w:ilvl w:val="0"/>
          <w:numId w:val="32"/>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2"/>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index = index + 1  </w:t>
      </w:r>
    </w:p>
    <w:p w:rsidR="00AC6CE2" w:rsidRDefault="00AC6CE2" w:rsidP="00AC6CE2">
      <w:pPr>
        <w:rPr>
          <w:rFonts w:eastAsia="Times New Roman" w:cs="Times New Roman"/>
          <w:b/>
          <w:szCs w:val="22"/>
          <w:lang w:val="en-US" w:eastAsia="en-US"/>
        </w:rPr>
      </w:pPr>
      <w:r>
        <w:rPr>
          <w:rFonts w:eastAsia="Times New Roman" w:cs="Times New Roman"/>
          <w:b/>
          <w:szCs w:val="22"/>
          <w:lang w:val="en-US" w:eastAsia="en-US"/>
        </w:rPr>
        <w:t>VerifyGloVe.py</w:t>
      </w:r>
    </w:p>
    <w:p w:rsidR="00AC6CE2" w:rsidRPr="00AC6CE2" w:rsidRDefault="00AC6CE2" w:rsidP="00CB6B15">
      <w:pPr>
        <w:numPr>
          <w:ilvl w:val="0"/>
          <w:numId w:val="33"/>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b/>
          <w:bCs/>
          <w:color w:val="006699"/>
          <w:sz w:val="18"/>
          <w:szCs w:val="18"/>
          <w:bdr w:val="none" w:sz="0" w:space="0" w:color="auto" w:frame="1"/>
          <w:lang w:val="en-US" w:eastAsia="en-US"/>
        </w:rPr>
        <w:t>from</w:t>
      </w:r>
      <w:r w:rsidRPr="00AC6CE2">
        <w:rPr>
          <w:rFonts w:ascii="Consolas" w:eastAsia="Times New Roman" w:hAnsi="Consolas" w:cs="Times New Roman"/>
          <w:color w:val="000000"/>
          <w:sz w:val="18"/>
          <w:szCs w:val="18"/>
          <w:bdr w:val="none" w:sz="0" w:space="0" w:color="auto" w:frame="1"/>
          <w:lang w:val="en-US" w:eastAsia="en-US"/>
        </w:rPr>
        <w:t> sentence_transformers </w:t>
      </w:r>
      <w:r w:rsidRPr="00AC6CE2">
        <w:rPr>
          <w:rFonts w:ascii="Consolas" w:eastAsia="Times New Roman" w:hAnsi="Consolas" w:cs="Times New Roman"/>
          <w:b/>
          <w:bCs/>
          <w:color w:val="006699"/>
          <w:sz w:val="18"/>
          <w:szCs w:val="18"/>
          <w:bdr w:val="none" w:sz="0" w:space="0" w:color="auto" w:frame="1"/>
          <w:lang w:val="en-US" w:eastAsia="en-US"/>
        </w:rPr>
        <w:t>import</w:t>
      </w:r>
      <w:r w:rsidRPr="00AC6CE2">
        <w:rPr>
          <w:rFonts w:ascii="Consolas" w:eastAsia="Times New Roman" w:hAnsi="Consolas" w:cs="Times New Roman"/>
          <w:color w:val="000000"/>
          <w:sz w:val="18"/>
          <w:szCs w:val="18"/>
          <w:bdr w:val="none" w:sz="0" w:space="0" w:color="auto" w:frame="1"/>
          <w:lang w:val="en-US" w:eastAsia="en-US"/>
        </w:rPr>
        <w:t> SentenceTransformer  </w:t>
      </w:r>
    </w:p>
    <w:p w:rsidR="00AC6CE2" w:rsidRPr="00AC6CE2" w:rsidRDefault="00AC6CE2" w:rsidP="00CB6B15">
      <w:pPr>
        <w:numPr>
          <w:ilvl w:val="0"/>
          <w:numId w:val="33"/>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b/>
          <w:bCs/>
          <w:color w:val="006699"/>
          <w:sz w:val="18"/>
          <w:szCs w:val="18"/>
          <w:bdr w:val="none" w:sz="0" w:space="0" w:color="auto" w:frame="1"/>
          <w:lang w:val="en-US" w:eastAsia="en-US"/>
        </w:rPr>
        <w:t>import</w:t>
      </w:r>
      <w:r w:rsidRPr="00AC6CE2">
        <w:rPr>
          <w:rFonts w:ascii="Consolas" w:eastAsia="Times New Roman" w:hAnsi="Consolas" w:cs="Times New Roman"/>
          <w:color w:val="000000"/>
          <w:sz w:val="18"/>
          <w:szCs w:val="18"/>
          <w:bdr w:val="none" w:sz="0" w:space="0" w:color="auto" w:frame="1"/>
          <w:lang w:val="en-US" w:eastAsia="en-US"/>
        </w:rPr>
        <w:t> scipy.spatial  </w:t>
      </w:r>
    </w:p>
    <w:p w:rsidR="00AC6CE2" w:rsidRPr="00AC6CE2" w:rsidRDefault="00AC6CE2" w:rsidP="00CB6B15">
      <w:pPr>
        <w:numPr>
          <w:ilvl w:val="0"/>
          <w:numId w:val="33"/>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b/>
          <w:bCs/>
          <w:color w:val="006699"/>
          <w:sz w:val="18"/>
          <w:szCs w:val="18"/>
          <w:bdr w:val="none" w:sz="0" w:space="0" w:color="auto" w:frame="1"/>
          <w:lang w:val="en-US" w:eastAsia="en-US"/>
        </w:rPr>
        <w:t>import</w:t>
      </w:r>
      <w:r w:rsidRPr="00AC6CE2">
        <w:rPr>
          <w:rFonts w:ascii="Consolas" w:eastAsia="Times New Roman" w:hAnsi="Consolas" w:cs="Times New Roman"/>
          <w:color w:val="000000"/>
          <w:sz w:val="18"/>
          <w:szCs w:val="18"/>
          <w:bdr w:val="none" w:sz="0" w:space="0" w:color="auto" w:frame="1"/>
          <w:lang w:val="en-US" w:eastAsia="en-US"/>
        </w:rPr>
        <w:t> numpy as np  </w:t>
      </w:r>
    </w:p>
    <w:p w:rsidR="00AC6CE2" w:rsidRPr="00AC6CE2" w:rsidRDefault="00AC6CE2" w:rsidP="00CB6B15">
      <w:pPr>
        <w:numPr>
          <w:ilvl w:val="0"/>
          <w:numId w:val="33"/>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b/>
          <w:bCs/>
          <w:color w:val="006699"/>
          <w:sz w:val="18"/>
          <w:szCs w:val="18"/>
          <w:bdr w:val="none" w:sz="0" w:space="0" w:color="auto" w:frame="1"/>
          <w:lang w:val="en-US" w:eastAsia="en-US"/>
        </w:rPr>
        <w:t>import</w:t>
      </w:r>
      <w:r w:rsidRPr="00AC6CE2">
        <w:rPr>
          <w:rFonts w:ascii="Consolas" w:eastAsia="Times New Roman" w:hAnsi="Consolas" w:cs="Times New Roman"/>
          <w:color w:val="000000"/>
          <w:sz w:val="18"/>
          <w:szCs w:val="18"/>
          <w:bdr w:val="none" w:sz="0" w:space="0" w:color="auto" w:frame="1"/>
          <w:lang w:val="en-US" w:eastAsia="en-US"/>
        </w:rPr>
        <w:t> PrepareData  </w:t>
      </w:r>
    </w:p>
    <w:p w:rsidR="00AC6CE2" w:rsidRPr="00AC6CE2" w:rsidRDefault="00AC6CE2" w:rsidP="00CB6B15">
      <w:pPr>
        <w:numPr>
          <w:ilvl w:val="0"/>
          <w:numId w:val="33"/>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3"/>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embedder = SentenceTransformer(</w:t>
      </w:r>
      <w:r w:rsidRPr="00AC6CE2">
        <w:rPr>
          <w:rFonts w:ascii="Consolas" w:eastAsia="Times New Roman" w:hAnsi="Consolas" w:cs="Times New Roman"/>
          <w:color w:val="0000FF"/>
          <w:sz w:val="18"/>
          <w:szCs w:val="18"/>
          <w:bdr w:val="none" w:sz="0" w:space="0" w:color="auto" w:frame="1"/>
          <w:lang w:val="en-US" w:eastAsia="en-US"/>
        </w:rPr>
        <w:t>'output/training_tf-idf_word_embeddings-2020-06-19_15-54-05'</w:t>
      </w: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3"/>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3"/>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corpus = PrepareData.load_data()  </w:t>
      </w:r>
    </w:p>
    <w:p w:rsidR="00AC6CE2" w:rsidRPr="00AC6CE2" w:rsidRDefault="00AC6CE2" w:rsidP="00CB6B15">
      <w:pPr>
        <w:numPr>
          <w:ilvl w:val="0"/>
          <w:numId w:val="33"/>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3"/>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8200"/>
          <w:sz w:val="18"/>
          <w:szCs w:val="18"/>
          <w:bdr w:val="none" w:sz="0" w:space="0" w:color="auto" w:frame="1"/>
          <w:lang w:val="en-US" w:eastAsia="en-US"/>
        </w:rPr>
        <w:t># Corpus with example sentences</w:t>
      </w: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3"/>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corpus_embeddings = []  </w:t>
      </w:r>
    </w:p>
    <w:p w:rsidR="00AC6CE2" w:rsidRPr="00AC6CE2" w:rsidRDefault="00AC6CE2" w:rsidP="00CB6B15">
      <w:pPr>
        <w:numPr>
          <w:ilvl w:val="0"/>
          <w:numId w:val="33"/>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b/>
          <w:bCs/>
          <w:color w:val="006699"/>
          <w:sz w:val="18"/>
          <w:szCs w:val="18"/>
          <w:bdr w:val="none" w:sz="0" w:space="0" w:color="auto" w:frame="1"/>
          <w:lang w:val="en-US" w:eastAsia="en-US"/>
        </w:rPr>
        <w:t>for</w:t>
      </w:r>
      <w:r w:rsidRPr="00AC6CE2">
        <w:rPr>
          <w:rFonts w:ascii="Consolas" w:eastAsia="Times New Roman" w:hAnsi="Consolas" w:cs="Times New Roman"/>
          <w:color w:val="000000"/>
          <w:sz w:val="18"/>
          <w:szCs w:val="18"/>
          <w:bdr w:val="none" w:sz="0" w:space="0" w:color="auto" w:frame="1"/>
          <w:lang w:val="en-US" w:eastAsia="en-US"/>
        </w:rPr>
        <w:t> document </w:t>
      </w:r>
      <w:r w:rsidRPr="00AC6CE2">
        <w:rPr>
          <w:rFonts w:ascii="Consolas" w:eastAsia="Times New Roman" w:hAnsi="Consolas" w:cs="Times New Roman"/>
          <w:b/>
          <w:bCs/>
          <w:color w:val="006699"/>
          <w:sz w:val="18"/>
          <w:szCs w:val="18"/>
          <w:bdr w:val="none" w:sz="0" w:space="0" w:color="auto" w:frame="1"/>
          <w:lang w:val="en-US" w:eastAsia="en-US"/>
        </w:rPr>
        <w:t>in</w:t>
      </w:r>
      <w:r w:rsidRPr="00AC6CE2">
        <w:rPr>
          <w:rFonts w:ascii="Consolas" w:eastAsia="Times New Roman" w:hAnsi="Consolas" w:cs="Times New Roman"/>
          <w:color w:val="000000"/>
          <w:sz w:val="18"/>
          <w:szCs w:val="18"/>
          <w:bdr w:val="none" w:sz="0" w:space="0" w:color="auto" w:frame="1"/>
          <w:lang w:val="en-US" w:eastAsia="en-US"/>
        </w:rPr>
        <w:t> corpus:  </w:t>
      </w:r>
    </w:p>
    <w:p w:rsidR="00AC6CE2" w:rsidRPr="00AC6CE2" w:rsidRDefault="00AC6CE2" w:rsidP="00CB6B15">
      <w:pPr>
        <w:numPr>
          <w:ilvl w:val="0"/>
          <w:numId w:val="33"/>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sentences_embeddings = embedder.encode(document)  </w:t>
      </w:r>
    </w:p>
    <w:p w:rsidR="00AC6CE2" w:rsidRPr="00AC6CE2" w:rsidRDefault="00AC6CE2" w:rsidP="00CB6B15">
      <w:pPr>
        <w:numPr>
          <w:ilvl w:val="0"/>
          <w:numId w:val="33"/>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sentences_embeddings = np.array(sentences_embeddings)  </w:t>
      </w:r>
    </w:p>
    <w:p w:rsidR="00AC6CE2" w:rsidRPr="00AC6CE2" w:rsidRDefault="00AC6CE2" w:rsidP="00CB6B15">
      <w:pPr>
        <w:numPr>
          <w:ilvl w:val="0"/>
          <w:numId w:val="33"/>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document_embedding = np.mean(sentences_embeddings, axis = 0)  </w:t>
      </w:r>
    </w:p>
    <w:p w:rsidR="00AC6CE2" w:rsidRPr="00AC6CE2" w:rsidRDefault="00AC6CE2" w:rsidP="00CB6B15">
      <w:pPr>
        <w:numPr>
          <w:ilvl w:val="0"/>
          <w:numId w:val="33"/>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corpus_embeddings.append(document_embedding)  </w:t>
      </w:r>
    </w:p>
    <w:p w:rsidR="00AC6CE2" w:rsidRPr="00AC6CE2" w:rsidRDefault="00AC6CE2" w:rsidP="00CB6B15">
      <w:pPr>
        <w:numPr>
          <w:ilvl w:val="0"/>
          <w:numId w:val="33"/>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3"/>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3"/>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8200"/>
          <w:sz w:val="18"/>
          <w:szCs w:val="18"/>
          <w:bdr w:val="none" w:sz="0" w:space="0" w:color="auto" w:frame="1"/>
          <w:lang w:val="en-US" w:eastAsia="en-US"/>
        </w:rPr>
        <w:t># Query sentences:</w:t>
      </w: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3"/>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8200"/>
          <w:sz w:val="18"/>
          <w:szCs w:val="18"/>
          <w:bdr w:val="none" w:sz="0" w:space="0" w:color="auto" w:frame="1"/>
          <w:lang w:val="en-US" w:eastAsia="en-US"/>
        </w:rPr>
        <w:t>#</w:t>
      </w: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3"/>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8200"/>
          <w:sz w:val="18"/>
          <w:szCs w:val="18"/>
          <w:bdr w:val="none" w:sz="0" w:space="0" w:color="auto" w:frame="1"/>
          <w:lang w:val="en-US" w:eastAsia="en-US"/>
        </w:rPr>
        <w:t>#similarity_matrix = []</w:t>
      </w: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3"/>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8200"/>
          <w:sz w:val="18"/>
          <w:szCs w:val="18"/>
          <w:bdr w:val="none" w:sz="0" w:space="0" w:color="auto" w:frame="1"/>
          <w:lang w:val="en-US" w:eastAsia="en-US"/>
        </w:rPr>
        <w:t>#for first_doc in corpus_embeddings:</w:t>
      </w: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3"/>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8200"/>
          <w:sz w:val="18"/>
          <w:szCs w:val="18"/>
          <w:bdr w:val="none" w:sz="0" w:space="0" w:color="auto" w:frame="1"/>
          <w:lang w:val="en-US" w:eastAsia="en-US"/>
        </w:rPr>
        <w:t>#    similarity_vector = []</w:t>
      </w: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3"/>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8200"/>
          <w:sz w:val="18"/>
          <w:szCs w:val="18"/>
          <w:bdr w:val="none" w:sz="0" w:space="0" w:color="auto" w:frame="1"/>
          <w:lang w:val="en-US" w:eastAsia="en-US"/>
        </w:rPr>
        <w:t>#    for second_doc in corpus_embeddings:</w:t>
      </w: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3"/>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8200"/>
          <w:sz w:val="18"/>
          <w:szCs w:val="18"/>
          <w:bdr w:val="none" w:sz="0" w:space="0" w:color="auto" w:frame="1"/>
          <w:lang w:val="en-US" w:eastAsia="en-US"/>
        </w:rPr>
        <w:t>#        similarity_vector.append(1 - scipy.spatial.distance.cosine(first_doc, second_doc))</w:t>
      </w: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3"/>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8200"/>
          <w:sz w:val="18"/>
          <w:szCs w:val="18"/>
          <w:bdr w:val="none" w:sz="0" w:space="0" w:color="auto" w:frame="1"/>
          <w:lang w:val="en-US" w:eastAsia="en-US"/>
        </w:rPr>
        <w:t>#    similarity_matrix.append(similarity_vector)</w:t>
      </w: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3"/>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8200"/>
          <w:sz w:val="18"/>
          <w:szCs w:val="18"/>
          <w:bdr w:val="none" w:sz="0" w:space="0" w:color="auto" w:frame="1"/>
          <w:lang w:val="en-US" w:eastAsia="en-US"/>
        </w:rPr>
        <w:t>#</w:t>
      </w: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3"/>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8200"/>
          <w:sz w:val="18"/>
          <w:szCs w:val="18"/>
          <w:bdr w:val="none" w:sz="0" w:space="0" w:color="auto" w:frame="1"/>
          <w:lang w:val="en-US" w:eastAsia="en-US"/>
        </w:rPr>
        <w:t>#similarity_matrix = np.array(similarity_matrix)</w:t>
      </w: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3"/>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8200"/>
          <w:sz w:val="18"/>
          <w:szCs w:val="18"/>
          <w:bdr w:val="none" w:sz="0" w:space="0" w:color="auto" w:frame="1"/>
          <w:lang w:val="en-US" w:eastAsia="en-US"/>
        </w:rPr>
        <w:t>#print(similarity_matrix)</w:t>
      </w: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3"/>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3"/>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3"/>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3"/>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3"/>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8200"/>
          <w:sz w:val="18"/>
          <w:szCs w:val="18"/>
          <w:bdr w:val="none" w:sz="0" w:space="0" w:color="auto" w:frame="1"/>
          <w:lang w:val="en-US" w:eastAsia="en-US"/>
        </w:rPr>
        <w:t># Find the closest 5 documents of the corpus for each query sentence based on cosine similarity</w:t>
      </w: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3"/>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closest_n = 5  </w:t>
      </w:r>
    </w:p>
    <w:p w:rsidR="00AC6CE2" w:rsidRPr="00AC6CE2" w:rsidRDefault="00AC6CE2" w:rsidP="00CB6B15">
      <w:pPr>
        <w:numPr>
          <w:ilvl w:val="0"/>
          <w:numId w:val="33"/>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index = 0  </w:t>
      </w:r>
    </w:p>
    <w:p w:rsidR="00AC6CE2" w:rsidRPr="00AC6CE2" w:rsidRDefault="00AC6CE2" w:rsidP="00CB6B15">
      <w:pPr>
        <w:numPr>
          <w:ilvl w:val="0"/>
          <w:numId w:val="33"/>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b/>
          <w:bCs/>
          <w:color w:val="006699"/>
          <w:sz w:val="18"/>
          <w:szCs w:val="18"/>
          <w:bdr w:val="none" w:sz="0" w:space="0" w:color="auto" w:frame="1"/>
          <w:lang w:val="en-US" w:eastAsia="en-US"/>
        </w:rPr>
        <w:t>for</w:t>
      </w:r>
      <w:r w:rsidRPr="00AC6CE2">
        <w:rPr>
          <w:rFonts w:ascii="Consolas" w:eastAsia="Times New Roman" w:hAnsi="Consolas" w:cs="Times New Roman"/>
          <w:color w:val="000000"/>
          <w:sz w:val="18"/>
          <w:szCs w:val="18"/>
          <w:bdr w:val="none" w:sz="0" w:space="0" w:color="auto" w:frame="1"/>
          <w:lang w:val="en-US" w:eastAsia="en-US"/>
        </w:rPr>
        <w:t> query, query_embedding </w:t>
      </w:r>
      <w:r w:rsidRPr="00AC6CE2">
        <w:rPr>
          <w:rFonts w:ascii="Consolas" w:eastAsia="Times New Roman" w:hAnsi="Consolas" w:cs="Times New Roman"/>
          <w:b/>
          <w:bCs/>
          <w:color w:val="006699"/>
          <w:sz w:val="18"/>
          <w:szCs w:val="18"/>
          <w:bdr w:val="none" w:sz="0" w:space="0" w:color="auto" w:frame="1"/>
          <w:lang w:val="en-US" w:eastAsia="en-US"/>
        </w:rPr>
        <w:t>in</w:t>
      </w:r>
      <w:r w:rsidRPr="00AC6CE2">
        <w:rPr>
          <w:rFonts w:ascii="Consolas" w:eastAsia="Times New Roman" w:hAnsi="Consolas" w:cs="Times New Roman"/>
          <w:color w:val="000000"/>
          <w:sz w:val="18"/>
          <w:szCs w:val="18"/>
          <w:bdr w:val="none" w:sz="0" w:space="0" w:color="auto" w:frame="1"/>
          <w:lang w:val="en-US" w:eastAsia="en-US"/>
        </w:rPr>
        <w:t> zip(corpus, corpus_embeddings):  </w:t>
      </w:r>
    </w:p>
    <w:p w:rsidR="00AC6CE2" w:rsidRPr="00AC6CE2" w:rsidRDefault="00AC6CE2" w:rsidP="00CB6B15">
      <w:pPr>
        <w:numPr>
          <w:ilvl w:val="0"/>
          <w:numId w:val="33"/>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distances = scipy.spatial.distance.cdist([query_embedding], corpus_embeddings, </w:t>
      </w:r>
      <w:r w:rsidRPr="00AC6CE2">
        <w:rPr>
          <w:rFonts w:ascii="Consolas" w:eastAsia="Times New Roman" w:hAnsi="Consolas" w:cs="Times New Roman"/>
          <w:color w:val="0000FF"/>
          <w:sz w:val="18"/>
          <w:szCs w:val="18"/>
          <w:bdr w:val="none" w:sz="0" w:space="0" w:color="auto" w:frame="1"/>
          <w:lang w:val="en-US" w:eastAsia="en-US"/>
        </w:rPr>
        <w:t>"cosine"</w:t>
      </w:r>
      <w:r w:rsidRPr="00AC6CE2">
        <w:rPr>
          <w:rFonts w:ascii="Consolas" w:eastAsia="Times New Roman" w:hAnsi="Consolas" w:cs="Times New Roman"/>
          <w:color w:val="000000"/>
          <w:sz w:val="18"/>
          <w:szCs w:val="18"/>
          <w:bdr w:val="none" w:sz="0" w:space="0" w:color="auto" w:frame="1"/>
          <w:lang w:val="en-US" w:eastAsia="en-US"/>
        </w:rPr>
        <w:t>)[0]  </w:t>
      </w:r>
    </w:p>
    <w:p w:rsidR="00AC6CE2" w:rsidRPr="00AC6CE2" w:rsidRDefault="00AC6CE2" w:rsidP="00CB6B15">
      <w:pPr>
        <w:numPr>
          <w:ilvl w:val="0"/>
          <w:numId w:val="33"/>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3"/>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results = zip(range(len(distances)), distances)  </w:t>
      </w:r>
    </w:p>
    <w:p w:rsidR="00AC6CE2" w:rsidRPr="00AC6CE2" w:rsidRDefault="00AC6CE2" w:rsidP="00CB6B15">
      <w:pPr>
        <w:numPr>
          <w:ilvl w:val="0"/>
          <w:numId w:val="33"/>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results = sorted(results, key=</w:t>
      </w:r>
      <w:r w:rsidRPr="00AC6CE2">
        <w:rPr>
          <w:rFonts w:ascii="Consolas" w:eastAsia="Times New Roman" w:hAnsi="Consolas" w:cs="Times New Roman"/>
          <w:b/>
          <w:bCs/>
          <w:color w:val="006699"/>
          <w:sz w:val="18"/>
          <w:szCs w:val="18"/>
          <w:bdr w:val="none" w:sz="0" w:space="0" w:color="auto" w:frame="1"/>
          <w:lang w:val="en-US" w:eastAsia="en-US"/>
        </w:rPr>
        <w:t>lambda</w:t>
      </w:r>
      <w:r w:rsidRPr="00AC6CE2">
        <w:rPr>
          <w:rFonts w:ascii="Consolas" w:eastAsia="Times New Roman" w:hAnsi="Consolas" w:cs="Times New Roman"/>
          <w:color w:val="000000"/>
          <w:sz w:val="18"/>
          <w:szCs w:val="18"/>
          <w:bdr w:val="none" w:sz="0" w:space="0" w:color="auto" w:frame="1"/>
          <w:lang w:val="en-US" w:eastAsia="en-US"/>
        </w:rPr>
        <w:t> x: x[1])  </w:t>
      </w:r>
    </w:p>
    <w:p w:rsidR="00AC6CE2" w:rsidRPr="00AC6CE2" w:rsidRDefault="00AC6CE2" w:rsidP="00CB6B15">
      <w:pPr>
        <w:numPr>
          <w:ilvl w:val="0"/>
          <w:numId w:val="33"/>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3"/>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lastRenderedPageBreak/>
        <w:t>    </w:t>
      </w:r>
      <w:r w:rsidRPr="00AC6CE2">
        <w:rPr>
          <w:rFonts w:ascii="Consolas" w:eastAsia="Times New Roman" w:hAnsi="Consolas" w:cs="Times New Roman"/>
          <w:b/>
          <w:bCs/>
          <w:color w:val="006699"/>
          <w:sz w:val="18"/>
          <w:szCs w:val="18"/>
          <w:bdr w:val="none" w:sz="0" w:space="0" w:color="auto" w:frame="1"/>
          <w:lang w:val="en-US" w:eastAsia="en-US"/>
        </w:rPr>
        <w:t>print</w:t>
      </w:r>
      <w:r w:rsidRPr="00AC6CE2">
        <w:rPr>
          <w:rFonts w:ascii="Consolas" w:eastAsia="Times New Roman" w:hAnsi="Consolas" w:cs="Times New Roman"/>
          <w:color w:val="000000"/>
          <w:sz w:val="18"/>
          <w:szCs w:val="18"/>
          <w:bdr w:val="none" w:sz="0" w:space="0" w:color="auto" w:frame="1"/>
          <w:lang w:val="en-US" w:eastAsia="en-US"/>
        </w:rPr>
        <w:t>(</w:t>
      </w:r>
      <w:r w:rsidRPr="00AC6CE2">
        <w:rPr>
          <w:rFonts w:ascii="Consolas" w:eastAsia="Times New Roman" w:hAnsi="Consolas" w:cs="Times New Roman"/>
          <w:color w:val="0000FF"/>
          <w:sz w:val="18"/>
          <w:szCs w:val="18"/>
          <w:bdr w:val="none" w:sz="0" w:space="0" w:color="auto" w:frame="1"/>
          <w:lang w:val="en-US" w:eastAsia="en-US"/>
        </w:rPr>
        <w:t>"\n\n======================\n\n"</w:t>
      </w: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3"/>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r w:rsidRPr="00AC6CE2">
        <w:rPr>
          <w:rFonts w:ascii="Consolas" w:eastAsia="Times New Roman" w:hAnsi="Consolas" w:cs="Times New Roman"/>
          <w:b/>
          <w:bCs/>
          <w:color w:val="006699"/>
          <w:sz w:val="18"/>
          <w:szCs w:val="18"/>
          <w:bdr w:val="none" w:sz="0" w:space="0" w:color="auto" w:frame="1"/>
          <w:lang w:val="en-US" w:eastAsia="en-US"/>
        </w:rPr>
        <w:t>print</w:t>
      </w:r>
      <w:r w:rsidRPr="00AC6CE2">
        <w:rPr>
          <w:rFonts w:ascii="Consolas" w:eastAsia="Times New Roman" w:hAnsi="Consolas" w:cs="Times New Roman"/>
          <w:color w:val="000000"/>
          <w:sz w:val="18"/>
          <w:szCs w:val="18"/>
          <w:bdr w:val="none" w:sz="0" w:space="0" w:color="auto" w:frame="1"/>
          <w:lang w:val="en-US" w:eastAsia="en-US"/>
        </w:rPr>
        <w:t>(</w:t>
      </w:r>
      <w:r w:rsidRPr="00AC6CE2">
        <w:rPr>
          <w:rFonts w:ascii="Consolas" w:eastAsia="Times New Roman" w:hAnsi="Consolas" w:cs="Times New Roman"/>
          <w:color w:val="0000FF"/>
          <w:sz w:val="18"/>
          <w:szCs w:val="18"/>
          <w:bdr w:val="none" w:sz="0" w:space="0" w:color="auto" w:frame="1"/>
          <w:lang w:val="en-US" w:eastAsia="en-US"/>
        </w:rPr>
        <w:t>"Document query index:"</w:t>
      </w:r>
      <w:r w:rsidRPr="00AC6CE2">
        <w:rPr>
          <w:rFonts w:ascii="Consolas" w:eastAsia="Times New Roman" w:hAnsi="Consolas" w:cs="Times New Roman"/>
          <w:color w:val="000000"/>
          <w:sz w:val="18"/>
          <w:szCs w:val="18"/>
          <w:bdr w:val="none" w:sz="0" w:space="0" w:color="auto" w:frame="1"/>
          <w:lang w:val="en-US" w:eastAsia="en-US"/>
        </w:rPr>
        <w:t>, index)  </w:t>
      </w:r>
    </w:p>
    <w:p w:rsidR="00AC6CE2" w:rsidRPr="00AC6CE2" w:rsidRDefault="00AC6CE2" w:rsidP="00CB6B15">
      <w:pPr>
        <w:numPr>
          <w:ilvl w:val="0"/>
          <w:numId w:val="33"/>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r w:rsidRPr="00AC6CE2">
        <w:rPr>
          <w:rFonts w:ascii="Consolas" w:eastAsia="Times New Roman" w:hAnsi="Consolas" w:cs="Times New Roman"/>
          <w:b/>
          <w:bCs/>
          <w:color w:val="006699"/>
          <w:sz w:val="18"/>
          <w:szCs w:val="18"/>
          <w:bdr w:val="none" w:sz="0" w:space="0" w:color="auto" w:frame="1"/>
          <w:lang w:val="en-US" w:eastAsia="en-US"/>
        </w:rPr>
        <w:t>print</w:t>
      </w:r>
      <w:r w:rsidRPr="00AC6CE2">
        <w:rPr>
          <w:rFonts w:ascii="Consolas" w:eastAsia="Times New Roman" w:hAnsi="Consolas" w:cs="Times New Roman"/>
          <w:color w:val="000000"/>
          <w:sz w:val="18"/>
          <w:szCs w:val="18"/>
          <w:bdr w:val="none" w:sz="0" w:space="0" w:color="auto" w:frame="1"/>
          <w:lang w:val="en-US" w:eastAsia="en-US"/>
        </w:rPr>
        <w:t>(</w:t>
      </w:r>
      <w:r w:rsidRPr="00AC6CE2">
        <w:rPr>
          <w:rFonts w:ascii="Consolas" w:eastAsia="Times New Roman" w:hAnsi="Consolas" w:cs="Times New Roman"/>
          <w:color w:val="0000FF"/>
          <w:sz w:val="18"/>
          <w:szCs w:val="18"/>
          <w:bdr w:val="none" w:sz="0" w:space="0" w:color="auto" w:frame="1"/>
          <w:lang w:val="en-US" w:eastAsia="en-US"/>
        </w:rPr>
        <w:t>"\nMost similar document in corpus:"</w:t>
      </w: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3"/>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3"/>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r w:rsidRPr="00AC6CE2">
        <w:rPr>
          <w:rFonts w:ascii="Consolas" w:eastAsia="Times New Roman" w:hAnsi="Consolas" w:cs="Times New Roman"/>
          <w:b/>
          <w:bCs/>
          <w:color w:val="006699"/>
          <w:sz w:val="18"/>
          <w:szCs w:val="18"/>
          <w:bdr w:val="none" w:sz="0" w:space="0" w:color="auto" w:frame="1"/>
          <w:lang w:val="en-US" w:eastAsia="en-US"/>
        </w:rPr>
        <w:t>for</w:t>
      </w:r>
      <w:r w:rsidRPr="00AC6CE2">
        <w:rPr>
          <w:rFonts w:ascii="Consolas" w:eastAsia="Times New Roman" w:hAnsi="Consolas" w:cs="Times New Roman"/>
          <w:color w:val="000000"/>
          <w:sz w:val="18"/>
          <w:szCs w:val="18"/>
          <w:bdr w:val="none" w:sz="0" w:space="0" w:color="auto" w:frame="1"/>
          <w:lang w:val="en-US" w:eastAsia="en-US"/>
        </w:rPr>
        <w:t> idx, distance </w:t>
      </w:r>
      <w:r w:rsidRPr="00AC6CE2">
        <w:rPr>
          <w:rFonts w:ascii="Consolas" w:eastAsia="Times New Roman" w:hAnsi="Consolas" w:cs="Times New Roman"/>
          <w:b/>
          <w:bCs/>
          <w:color w:val="006699"/>
          <w:sz w:val="18"/>
          <w:szCs w:val="18"/>
          <w:bdr w:val="none" w:sz="0" w:space="0" w:color="auto" w:frame="1"/>
          <w:lang w:val="en-US" w:eastAsia="en-US"/>
        </w:rPr>
        <w:t>in</w:t>
      </w:r>
      <w:r w:rsidRPr="00AC6CE2">
        <w:rPr>
          <w:rFonts w:ascii="Consolas" w:eastAsia="Times New Roman" w:hAnsi="Consolas" w:cs="Times New Roman"/>
          <w:color w:val="000000"/>
          <w:sz w:val="18"/>
          <w:szCs w:val="18"/>
          <w:bdr w:val="none" w:sz="0" w:space="0" w:color="auto" w:frame="1"/>
          <w:lang w:val="en-US" w:eastAsia="en-US"/>
        </w:rPr>
        <w:t> results[0:closest_n]:  </w:t>
      </w:r>
    </w:p>
    <w:p w:rsidR="00AC6CE2" w:rsidRPr="00AC6CE2" w:rsidRDefault="00AC6CE2" w:rsidP="00CB6B15">
      <w:pPr>
        <w:numPr>
          <w:ilvl w:val="0"/>
          <w:numId w:val="33"/>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3"/>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r w:rsidRPr="00AC6CE2">
        <w:rPr>
          <w:rFonts w:ascii="Consolas" w:eastAsia="Times New Roman" w:hAnsi="Consolas" w:cs="Times New Roman"/>
          <w:b/>
          <w:bCs/>
          <w:color w:val="006699"/>
          <w:sz w:val="18"/>
          <w:szCs w:val="18"/>
          <w:bdr w:val="none" w:sz="0" w:space="0" w:color="auto" w:frame="1"/>
          <w:lang w:val="en-US" w:eastAsia="en-US"/>
        </w:rPr>
        <w:t>print</w:t>
      </w:r>
      <w:r w:rsidRPr="00AC6CE2">
        <w:rPr>
          <w:rFonts w:ascii="Consolas" w:eastAsia="Times New Roman" w:hAnsi="Consolas" w:cs="Times New Roman"/>
          <w:color w:val="000000"/>
          <w:sz w:val="18"/>
          <w:szCs w:val="18"/>
          <w:bdr w:val="none" w:sz="0" w:space="0" w:color="auto" w:frame="1"/>
          <w:lang w:val="en-US" w:eastAsia="en-US"/>
        </w:rPr>
        <w:t>(corpus[idx][0], </w:t>
      </w:r>
      <w:r w:rsidRPr="00AC6CE2">
        <w:rPr>
          <w:rFonts w:ascii="Consolas" w:eastAsia="Times New Roman" w:hAnsi="Consolas" w:cs="Times New Roman"/>
          <w:color w:val="0000FF"/>
          <w:sz w:val="18"/>
          <w:szCs w:val="18"/>
          <w:bdr w:val="none" w:sz="0" w:space="0" w:color="auto" w:frame="1"/>
          <w:lang w:val="en-US" w:eastAsia="en-US"/>
        </w:rPr>
        <w:t>"(Score: %.4f)"</w:t>
      </w:r>
      <w:r w:rsidRPr="00AC6CE2">
        <w:rPr>
          <w:rFonts w:ascii="Consolas" w:eastAsia="Times New Roman" w:hAnsi="Consolas" w:cs="Times New Roman"/>
          <w:color w:val="000000"/>
          <w:sz w:val="18"/>
          <w:szCs w:val="18"/>
          <w:bdr w:val="none" w:sz="0" w:space="0" w:color="auto" w:frame="1"/>
          <w:lang w:val="en-US" w:eastAsia="en-US"/>
        </w:rPr>
        <w:t> % (1-distance))  </w:t>
      </w:r>
    </w:p>
    <w:p w:rsidR="00AC6CE2" w:rsidRPr="00AC6CE2" w:rsidRDefault="00AC6CE2" w:rsidP="00CB6B15">
      <w:pPr>
        <w:numPr>
          <w:ilvl w:val="0"/>
          <w:numId w:val="33"/>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3"/>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index = index + 1  </w:t>
      </w:r>
    </w:p>
    <w:p w:rsidR="00AC6CE2" w:rsidRDefault="00AC6CE2" w:rsidP="00AC6CE2">
      <w:pPr>
        <w:rPr>
          <w:rFonts w:eastAsia="Times New Roman" w:cs="Times New Roman"/>
          <w:b/>
          <w:szCs w:val="22"/>
          <w:lang w:val="en-US" w:eastAsia="en-US"/>
        </w:rPr>
      </w:pPr>
      <w:r>
        <w:rPr>
          <w:rFonts w:eastAsia="Times New Roman" w:cs="Times New Roman"/>
          <w:b/>
          <w:szCs w:val="22"/>
          <w:lang w:val="en-US" w:eastAsia="en-US"/>
        </w:rPr>
        <w:t>Utils.py</w:t>
      </w:r>
    </w:p>
    <w:p w:rsidR="00AC6CE2" w:rsidRPr="00AC6CE2" w:rsidRDefault="00AC6CE2" w:rsidP="00CB6B15">
      <w:pPr>
        <w:numPr>
          <w:ilvl w:val="0"/>
          <w:numId w:val="34"/>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b/>
          <w:bCs/>
          <w:color w:val="006699"/>
          <w:sz w:val="18"/>
          <w:szCs w:val="18"/>
          <w:bdr w:val="none" w:sz="0" w:space="0" w:color="auto" w:frame="1"/>
          <w:lang w:val="en-US" w:eastAsia="en-US"/>
        </w:rPr>
        <w:t>import</w:t>
      </w:r>
      <w:r w:rsidRPr="00AC6CE2">
        <w:rPr>
          <w:rFonts w:ascii="Consolas" w:eastAsia="Times New Roman" w:hAnsi="Consolas" w:cs="Times New Roman"/>
          <w:color w:val="000000"/>
          <w:sz w:val="18"/>
          <w:szCs w:val="18"/>
          <w:bdr w:val="none" w:sz="0" w:space="0" w:color="auto" w:frame="1"/>
          <w:lang w:val="en-US" w:eastAsia="en-US"/>
        </w:rPr>
        <w:t> re  </w:t>
      </w:r>
    </w:p>
    <w:p w:rsidR="00AC6CE2" w:rsidRPr="00AC6CE2" w:rsidRDefault="00AC6CE2" w:rsidP="00CB6B15">
      <w:pPr>
        <w:numPr>
          <w:ilvl w:val="0"/>
          <w:numId w:val="34"/>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b/>
          <w:bCs/>
          <w:color w:val="006699"/>
          <w:sz w:val="18"/>
          <w:szCs w:val="18"/>
          <w:bdr w:val="none" w:sz="0" w:space="0" w:color="auto" w:frame="1"/>
          <w:lang w:val="en-US" w:eastAsia="en-US"/>
        </w:rPr>
        <w:t>def</w:t>
      </w:r>
      <w:r w:rsidRPr="00AC6CE2">
        <w:rPr>
          <w:rFonts w:ascii="Consolas" w:eastAsia="Times New Roman" w:hAnsi="Consolas" w:cs="Times New Roman"/>
          <w:color w:val="000000"/>
          <w:sz w:val="18"/>
          <w:szCs w:val="18"/>
          <w:bdr w:val="none" w:sz="0" w:space="0" w:color="auto" w:frame="1"/>
          <w:lang w:val="en-US" w:eastAsia="en-US"/>
        </w:rPr>
        <w:t> split_text_max_words(lines, max_words):  </w:t>
      </w:r>
    </w:p>
    <w:p w:rsidR="00AC6CE2" w:rsidRPr="00AC6CE2" w:rsidRDefault="00AC6CE2" w:rsidP="00CB6B15">
      <w:pPr>
        <w:numPr>
          <w:ilvl w:val="0"/>
          <w:numId w:val="34"/>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sentences = []  </w:t>
      </w:r>
    </w:p>
    <w:p w:rsidR="00AC6CE2" w:rsidRPr="00AC6CE2" w:rsidRDefault="00AC6CE2" w:rsidP="00CB6B15">
      <w:pPr>
        <w:numPr>
          <w:ilvl w:val="0"/>
          <w:numId w:val="34"/>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4"/>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r w:rsidRPr="00AC6CE2">
        <w:rPr>
          <w:rFonts w:ascii="Consolas" w:eastAsia="Times New Roman" w:hAnsi="Consolas" w:cs="Times New Roman"/>
          <w:b/>
          <w:bCs/>
          <w:color w:val="006699"/>
          <w:sz w:val="18"/>
          <w:szCs w:val="18"/>
          <w:bdr w:val="none" w:sz="0" w:space="0" w:color="auto" w:frame="1"/>
          <w:lang w:val="en-US" w:eastAsia="en-US"/>
        </w:rPr>
        <w:t>for</w:t>
      </w:r>
      <w:r w:rsidRPr="00AC6CE2">
        <w:rPr>
          <w:rFonts w:ascii="Consolas" w:eastAsia="Times New Roman" w:hAnsi="Consolas" w:cs="Times New Roman"/>
          <w:color w:val="000000"/>
          <w:sz w:val="18"/>
          <w:szCs w:val="18"/>
          <w:bdr w:val="none" w:sz="0" w:space="0" w:color="auto" w:frame="1"/>
          <w:lang w:val="en-US" w:eastAsia="en-US"/>
        </w:rPr>
        <w:t> line </w:t>
      </w:r>
      <w:r w:rsidRPr="00AC6CE2">
        <w:rPr>
          <w:rFonts w:ascii="Consolas" w:eastAsia="Times New Roman" w:hAnsi="Consolas" w:cs="Times New Roman"/>
          <w:b/>
          <w:bCs/>
          <w:color w:val="006699"/>
          <w:sz w:val="18"/>
          <w:szCs w:val="18"/>
          <w:bdr w:val="none" w:sz="0" w:space="0" w:color="auto" w:frame="1"/>
          <w:lang w:val="en-US" w:eastAsia="en-US"/>
        </w:rPr>
        <w:t>in</w:t>
      </w:r>
      <w:r w:rsidRPr="00AC6CE2">
        <w:rPr>
          <w:rFonts w:ascii="Consolas" w:eastAsia="Times New Roman" w:hAnsi="Consolas" w:cs="Times New Roman"/>
          <w:color w:val="000000"/>
          <w:sz w:val="18"/>
          <w:szCs w:val="18"/>
          <w:bdr w:val="none" w:sz="0" w:space="0" w:color="auto" w:frame="1"/>
          <w:lang w:val="en-US" w:eastAsia="en-US"/>
        </w:rPr>
        <w:t> lines:  </w:t>
      </w:r>
    </w:p>
    <w:p w:rsidR="00AC6CE2" w:rsidRPr="00AC6CE2" w:rsidRDefault="00AC6CE2" w:rsidP="00CB6B15">
      <w:pPr>
        <w:numPr>
          <w:ilvl w:val="0"/>
          <w:numId w:val="34"/>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splits = re.finditer(</w:t>
      </w:r>
      <w:r w:rsidRPr="00AC6CE2">
        <w:rPr>
          <w:rFonts w:ascii="Consolas" w:eastAsia="Times New Roman" w:hAnsi="Consolas" w:cs="Times New Roman"/>
          <w:color w:val="0000FF"/>
          <w:sz w:val="18"/>
          <w:szCs w:val="18"/>
          <w:bdr w:val="none" w:sz="0" w:space="0" w:color="auto" w:frame="1"/>
          <w:lang w:val="en-US" w:eastAsia="en-US"/>
        </w:rPr>
        <w:t>"\. [A-Z]|\.\n"</w:t>
      </w:r>
      <w:r w:rsidRPr="00AC6CE2">
        <w:rPr>
          <w:rFonts w:ascii="Consolas" w:eastAsia="Times New Roman" w:hAnsi="Consolas" w:cs="Times New Roman"/>
          <w:color w:val="000000"/>
          <w:sz w:val="18"/>
          <w:szCs w:val="18"/>
          <w:bdr w:val="none" w:sz="0" w:space="0" w:color="auto" w:frame="1"/>
          <w:lang w:val="en-US" w:eastAsia="en-US"/>
        </w:rPr>
        <w:t>, line)  </w:t>
      </w:r>
    </w:p>
    <w:p w:rsidR="00AC6CE2" w:rsidRPr="00AC6CE2" w:rsidRDefault="00AC6CE2" w:rsidP="00CB6B15">
      <w:pPr>
        <w:numPr>
          <w:ilvl w:val="0"/>
          <w:numId w:val="34"/>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last_split_idx = 0  </w:t>
      </w:r>
    </w:p>
    <w:p w:rsidR="00AC6CE2" w:rsidRPr="00AC6CE2" w:rsidRDefault="00AC6CE2" w:rsidP="00CB6B15">
      <w:pPr>
        <w:numPr>
          <w:ilvl w:val="0"/>
          <w:numId w:val="34"/>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r w:rsidRPr="00AC6CE2">
        <w:rPr>
          <w:rFonts w:ascii="Consolas" w:eastAsia="Times New Roman" w:hAnsi="Consolas" w:cs="Times New Roman"/>
          <w:b/>
          <w:bCs/>
          <w:color w:val="006699"/>
          <w:sz w:val="18"/>
          <w:szCs w:val="18"/>
          <w:bdr w:val="none" w:sz="0" w:space="0" w:color="auto" w:frame="1"/>
          <w:lang w:val="en-US" w:eastAsia="en-US"/>
        </w:rPr>
        <w:t>for</w:t>
      </w:r>
      <w:r w:rsidRPr="00AC6CE2">
        <w:rPr>
          <w:rFonts w:ascii="Consolas" w:eastAsia="Times New Roman" w:hAnsi="Consolas" w:cs="Times New Roman"/>
          <w:color w:val="000000"/>
          <w:sz w:val="18"/>
          <w:szCs w:val="18"/>
          <w:bdr w:val="none" w:sz="0" w:space="0" w:color="auto" w:frame="1"/>
          <w:lang w:val="en-US" w:eastAsia="en-US"/>
        </w:rPr>
        <w:t> split </w:t>
      </w:r>
      <w:r w:rsidRPr="00AC6CE2">
        <w:rPr>
          <w:rFonts w:ascii="Consolas" w:eastAsia="Times New Roman" w:hAnsi="Consolas" w:cs="Times New Roman"/>
          <w:b/>
          <w:bCs/>
          <w:color w:val="006699"/>
          <w:sz w:val="18"/>
          <w:szCs w:val="18"/>
          <w:bdr w:val="none" w:sz="0" w:space="0" w:color="auto" w:frame="1"/>
          <w:lang w:val="en-US" w:eastAsia="en-US"/>
        </w:rPr>
        <w:t>in</w:t>
      </w:r>
      <w:r w:rsidRPr="00AC6CE2">
        <w:rPr>
          <w:rFonts w:ascii="Consolas" w:eastAsia="Times New Roman" w:hAnsi="Consolas" w:cs="Times New Roman"/>
          <w:color w:val="000000"/>
          <w:sz w:val="18"/>
          <w:szCs w:val="18"/>
          <w:bdr w:val="none" w:sz="0" w:space="0" w:color="auto" w:frame="1"/>
          <w:lang w:val="en-US" w:eastAsia="en-US"/>
        </w:rPr>
        <w:t>  splits:  </w:t>
      </w:r>
    </w:p>
    <w:p w:rsidR="00AC6CE2" w:rsidRPr="00AC6CE2" w:rsidRDefault="00AC6CE2" w:rsidP="00CB6B15">
      <w:pPr>
        <w:numPr>
          <w:ilvl w:val="0"/>
          <w:numId w:val="34"/>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sentence = line[last_split_idx: split.start() + 1]  </w:t>
      </w:r>
    </w:p>
    <w:p w:rsidR="00AC6CE2" w:rsidRPr="00AC6CE2" w:rsidRDefault="00AC6CE2" w:rsidP="00CB6B15">
      <w:pPr>
        <w:numPr>
          <w:ilvl w:val="0"/>
          <w:numId w:val="34"/>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r w:rsidRPr="00AC6CE2">
        <w:rPr>
          <w:rFonts w:ascii="Consolas" w:eastAsia="Times New Roman" w:hAnsi="Consolas" w:cs="Times New Roman"/>
          <w:b/>
          <w:bCs/>
          <w:color w:val="006699"/>
          <w:sz w:val="18"/>
          <w:szCs w:val="18"/>
          <w:bdr w:val="none" w:sz="0" w:space="0" w:color="auto" w:frame="1"/>
          <w:lang w:val="en-US" w:eastAsia="en-US"/>
        </w:rPr>
        <w:t>if</w:t>
      </w:r>
      <w:r w:rsidRPr="00AC6CE2">
        <w:rPr>
          <w:rFonts w:ascii="Consolas" w:eastAsia="Times New Roman" w:hAnsi="Consolas" w:cs="Times New Roman"/>
          <w:color w:val="000000"/>
          <w:sz w:val="18"/>
          <w:szCs w:val="18"/>
          <w:bdr w:val="none" w:sz="0" w:space="0" w:color="auto" w:frame="1"/>
          <w:lang w:val="en-US" w:eastAsia="en-US"/>
        </w:rPr>
        <w:t>(len(sentence.split(</w:t>
      </w:r>
      <w:r w:rsidRPr="00AC6CE2">
        <w:rPr>
          <w:rFonts w:ascii="Consolas" w:eastAsia="Times New Roman" w:hAnsi="Consolas" w:cs="Times New Roman"/>
          <w:color w:val="0000FF"/>
          <w:sz w:val="18"/>
          <w:szCs w:val="18"/>
          <w:bdr w:val="none" w:sz="0" w:space="0" w:color="auto" w:frame="1"/>
          <w:lang w:val="en-US" w:eastAsia="en-US"/>
        </w:rPr>
        <w:t>" "</w:t>
      </w:r>
      <w:r w:rsidRPr="00AC6CE2">
        <w:rPr>
          <w:rFonts w:ascii="Consolas" w:eastAsia="Times New Roman" w:hAnsi="Consolas" w:cs="Times New Roman"/>
          <w:color w:val="000000"/>
          <w:sz w:val="18"/>
          <w:szCs w:val="18"/>
          <w:bdr w:val="none" w:sz="0" w:space="0" w:color="auto" w:frame="1"/>
          <w:lang w:val="en-US" w:eastAsia="en-US"/>
        </w:rPr>
        <w:t>)) &gt;= 5):  </w:t>
      </w:r>
    </w:p>
    <w:p w:rsidR="00AC6CE2" w:rsidRPr="00AC6CE2" w:rsidRDefault="00AC6CE2" w:rsidP="00CB6B15">
      <w:pPr>
        <w:numPr>
          <w:ilvl w:val="0"/>
          <w:numId w:val="34"/>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sentences.append(sentence)  </w:t>
      </w:r>
    </w:p>
    <w:p w:rsidR="00AC6CE2" w:rsidRPr="00AC6CE2" w:rsidRDefault="00AC6CE2" w:rsidP="00CB6B15">
      <w:pPr>
        <w:numPr>
          <w:ilvl w:val="0"/>
          <w:numId w:val="34"/>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last_split_idx = split.start() + 2  </w:t>
      </w:r>
    </w:p>
    <w:p w:rsidR="00AC6CE2" w:rsidRPr="00AC6CE2" w:rsidRDefault="00AC6CE2" w:rsidP="00CB6B15">
      <w:pPr>
        <w:numPr>
          <w:ilvl w:val="0"/>
          <w:numId w:val="34"/>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4"/>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sentence_splitted_by_max_words = []  </w:t>
      </w:r>
    </w:p>
    <w:p w:rsidR="00AC6CE2" w:rsidRPr="00AC6CE2" w:rsidRDefault="00AC6CE2" w:rsidP="00CB6B15">
      <w:pPr>
        <w:numPr>
          <w:ilvl w:val="0"/>
          <w:numId w:val="34"/>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4"/>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r w:rsidRPr="00AC6CE2">
        <w:rPr>
          <w:rFonts w:ascii="Consolas" w:eastAsia="Times New Roman" w:hAnsi="Consolas" w:cs="Times New Roman"/>
          <w:b/>
          <w:bCs/>
          <w:color w:val="006699"/>
          <w:sz w:val="18"/>
          <w:szCs w:val="18"/>
          <w:bdr w:val="none" w:sz="0" w:space="0" w:color="auto" w:frame="1"/>
          <w:lang w:val="en-US" w:eastAsia="en-US"/>
        </w:rPr>
        <w:t>for</w:t>
      </w:r>
      <w:r w:rsidRPr="00AC6CE2">
        <w:rPr>
          <w:rFonts w:ascii="Consolas" w:eastAsia="Times New Roman" w:hAnsi="Consolas" w:cs="Times New Roman"/>
          <w:color w:val="000000"/>
          <w:sz w:val="18"/>
          <w:szCs w:val="18"/>
          <w:bdr w:val="none" w:sz="0" w:space="0" w:color="auto" w:frame="1"/>
          <w:lang w:val="en-US" w:eastAsia="en-US"/>
        </w:rPr>
        <w:t> sentence </w:t>
      </w:r>
      <w:r w:rsidRPr="00AC6CE2">
        <w:rPr>
          <w:rFonts w:ascii="Consolas" w:eastAsia="Times New Roman" w:hAnsi="Consolas" w:cs="Times New Roman"/>
          <w:b/>
          <w:bCs/>
          <w:color w:val="006699"/>
          <w:sz w:val="18"/>
          <w:szCs w:val="18"/>
          <w:bdr w:val="none" w:sz="0" w:space="0" w:color="auto" w:frame="1"/>
          <w:lang w:val="en-US" w:eastAsia="en-US"/>
        </w:rPr>
        <w:t>in</w:t>
      </w:r>
      <w:r w:rsidRPr="00AC6CE2">
        <w:rPr>
          <w:rFonts w:ascii="Consolas" w:eastAsia="Times New Roman" w:hAnsi="Consolas" w:cs="Times New Roman"/>
          <w:color w:val="000000"/>
          <w:sz w:val="18"/>
          <w:szCs w:val="18"/>
          <w:bdr w:val="none" w:sz="0" w:space="0" w:color="auto" w:frame="1"/>
          <w:lang w:val="en-US" w:eastAsia="en-US"/>
        </w:rPr>
        <w:t> sentences:  </w:t>
      </w:r>
    </w:p>
    <w:p w:rsidR="00AC6CE2" w:rsidRPr="00AC6CE2" w:rsidRDefault="00AC6CE2" w:rsidP="00CB6B15">
      <w:pPr>
        <w:numPr>
          <w:ilvl w:val="0"/>
          <w:numId w:val="34"/>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words = sentence.split(</w:t>
      </w:r>
      <w:r w:rsidRPr="00AC6CE2">
        <w:rPr>
          <w:rFonts w:ascii="Consolas" w:eastAsia="Times New Roman" w:hAnsi="Consolas" w:cs="Times New Roman"/>
          <w:color w:val="0000FF"/>
          <w:sz w:val="18"/>
          <w:szCs w:val="18"/>
          <w:bdr w:val="none" w:sz="0" w:space="0" w:color="auto" w:frame="1"/>
          <w:lang w:val="en-US" w:eastAsia="en-US"/>
        </w:rPr>
        <w:t>" "</w:t>
      </w: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4"/>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4"/>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r w:rsidRPr="00AC6CE2">
        <w:rPr>
          <w:rFonts w:ascii="Consolas" w:eastAsia="Times New Roman" w:hAnsi="Consolas" w:cs="Times New Roman"/>
          <w:b/>
          <w:bCs/>
          <w:color w:val="006699"/>
          <w:sz w:val="18"/>
          <w:szCs w:val="18"/>
          <w:bdr w:val="none" w:sz="0" w:space="0" w:color="auto" w:frame="1"/>
          <w:lang w:val="en-US" w:eastAsia="en-US"/>
        </w:rPr>
        <w:t>for</w:t>
      </w:r>
      <w:r w:rsidRPr="00AC6CE2">
        <w:rPr>
          <w:rFonts w:ascii="Consolas" w:eastAsia="Times New Roman" w:hAnsi="Consolas" w:cs="Times New Roman"/>
          <w:color w:val="000000"/>
          <w:sz w:val="18"/>
          <w:szCs w:val="18"/>
          <w:bdr w:val="none" w:sz="0" w:space="0" w:color="auto" w:frame="1"/>
          <w:lang w:val="en-US" w:eastAsia="en-US"/>
        </w:rPr>
        <w:t> i </w:t>
      </w:r>
      <w:r w:rsidRPr="00AC6CE2">
        <w:rPr>
          <w:rFonts w:ascii="Consolas" w:eastAsia="Times New Roman" w:hAnsi="Consolas" w:cs="Times New Roman"/>
          <w:b/>
          <w:bCs/>
          <w:color w:val="006699"/>
          <w:sz w:val="18"/>
          <w:szCs w:val="18"/>
          <w:bdr w:val="none" w:sz="0" w:space="0" w:color="auto" w:frame="1"/>
          <w:lang w:val="en-US" w:eastAsia="en-US"/>
        </w:rPr>
        <w:t>in</w:t>
      </w:r>
      <w:r w:rsidRPr="00AC6CE2">
        <w:rPr>
          <w:rFonts w:ascii="Consolas" w:eastAsia="Times New Roman" w:hAnsi="Consolas" w:cs="Times New Roman"/>
          <w:color w:val="000000"/>
          <w:sz w:val="18"/>
          <w:szCs w:val="18"/>
          <w:bdr w:val="none" w:sz="0" w:space="0" w:color="auto" w:frame="1"/>
          <w:lang w:val="en-US" w:eastAsia="en-US"/>
        </w:rPr>
        <w:t> range(len(words) // max_words):  </w:t>
      </w:r>
    </w:p>
    <w:p w:rsidR="00AC6CE2" w:rsidRPr="00AC6CE2" w:rsidRDefault="00AC6CE2" w:rsidP="00CB6B15">
      <w:pPr>
        <w:numPr>
          <w:ilvl w:val="0"/>
          <w:numId w:val="34"/>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begin = i*max_words  </w:t>
      </w:r>
    </w:p>
    <w:p w:rsidR="00AC6CE2" w:rsidRPr="00AC6CE2" w:rsidRDefault="00AC6CE2" w:rsidP="00CB6B15">
      <w:pPr>
        <w:numPr>
          <w:ilvl w:val="0"/>
          <w:numId w:val="34"/>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end = (i+1)*max_words  </w:t>
      </w:r>
    </w:p>
    <w:p w:rsidR="00AC6CE2" w:rsidRPr="00AC6CE2" w:rsidRDefault="00AC6CE2" w:rsidP="00CB6B15">
      <w:pPr>
        <w:numPr>
          <w:ilvl w:val="0"/>
          <w:numId w:val="34"/>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sentence_splitted_by_max_words.append(</w:t>
      </w:r>
      <w:r w:rsidRPr="00AC6CE2">
        <w:rPr>
          <w:rFonts w:ascii="Consolas" w:eastAsia="Times New Roman" w:hAnsi="Consolas" w:cs="Times New Roman"/>
          <w:color w:val="0000FF"/>
          <w:sz w:val="18"/>
          <w:szCs w:val="18"/>
          <w:bdr w:val="none" w:sz="0" w:space="0" w:color="auto" w:frame="1"/>
          <w:lang w:val="en-US" w:eastAsia="en-US"/>
        </w:rPr>
        <w:t>" "</w:t>
      </w:r>
      <w:r w:rsidRPr="00AC6CE2">
        <w:rPr>
          <w:rFonts w:ascii="Consolas" w:eastAsia="Times New Roman" w:hAnsi="Consolas" w:cs="Times New Roman"/>
          <w:color w:val="000000"/>
          <w:sz w:val="18"/>
          <w:szCs w:val="18"/>
          <w:bdr w:val="none" w:sz="0" w:space="0" w:color="auto" w:frame="1"/>
          <w:lang w:val="en-US" w:eastAsia="en-US"/>
        </w:rPr>
        <w:t>.join(words[begin : end]))  </w:t>
      </w:r>
    </w:p>
    <w:p w:rsidR="00AC6CE2" w:rsidRPr="00AC6CE2" w:rsidRDefault="00AC6CE2" w:rsidP="00CB6B15">
      <w:pPr>
        <w:numPr>
          <w:ilvl w:val="0"/>
          <w:numId w:val="34"/>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4"/>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r w:rsidRPr="00AC6CE2">
        <w:rPr>
          <w:rFonts w:ascii="Consolas" w:eastAsia="Times New Roman" w:hAnsi="Consolas" w:cs="Times New Roman"/>
          <w:b/>
          <w:bCs/>
          <w:color w:val="006699"/>
          <w:sz w:val="18"/>
          <w:szCs w:val="18"/>
          <w:bdr w:val="none" w:sz="0" w:space="0" w:color="auto" w:frame="1"/>
          <w:lang w:val="en-US" w:eastAsia="en-US"/>
        </w:rPr>
        <w:t>if</w:t>
      </w:r>
      <w:r w:rsidRPr="00AC6CE2">
        <w:rPr>
          <w:rFonts w:ascii="Consolas" w:eastAsia="Times New Roman" w:hAnsi="Consolas" w:cs="Times New Roman"/>
          <w:color w:val="000000"/>
          <w:sz w:val="18"/>
          <w:szCs w:val="18"/>
          <w:bdr w:val="none" w:sz="0" w:space="0" w:color="auto" w:frame="1"/>
          <w:lang w:val="en-US" w:eastAsia="en-US"/>
        </w:rPr>
        <w:t>(len(words) % max_words != 0):  </w:t>
      </w:r>
    </w:p>
    <w:p w:rsidR="00AC6CE2" w:rsidRPr="00AC6CE2" w:rsidRDefault="00AC6CE2" w:rsidP="00CB6B15">
      <w:pPr>
        <w:numPr>
          <w:ilvl w:val="0"/>
          <w:numId w:val="34"/>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begin = (len(words) // max_words)*max_words  </w:t>
      </w:r>
    </w:p>
    <w:p w:rsidR="00AC6CE2" w:rsidRPr="00AC6CE2" w:rsidRDefault="00AC6CE2" w:rsidP="00CB6B15">
      <w:pPr>
        <w:numPr>
          <w:ilvl w:val="0"/>
          <w:numId w:val="34"/>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end = (len(words) // max_words)*max_words + (len(words) % max_words)  </w:t>
      </w:r>
    </w:p>
    <w:p w:rsidR="00AC6CE2" w:rsidRPr="00AC6CE2" w:rsidRDefault="00AC6CE2" w:rsidP="00CB6B15">
      <w:pPr>
        <w:numPr>
          <w:ilvl w:val="0"/>
          <w:numId w:val="34"/>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sentence_splitted_by_max_words.append(</w:t>
      </w:r>
      <w:r w:rsidRPr="00AC6CE2">
        <w:rPr>
          <w:rFonts w:ascii="Consolas" w:eastAsia="Times New Roman" w:hAnsi="Consolas" w:cs="Times New Roman"/>
          <w:color w:val="0000FF"/>
          <w:sz w:val="18"/>
          <w:szCs w:val="18"/>
          <w:bdr w:val="none" w:sz="0" w:space="0" w:color="auto" w:frame="1"/>
          <w:lang w:val="en-US" w:eastAsia="en-US"/>
        </w:rPr>
        <w:t>" "</w:t>
      </w:r>
      <w:r w:rsidRPr="00AC6CE2">
        <w:rPr>
          <w:rFonts w:ascii="Consolas" w:eastAsia="Times New Roman" w:hAnsi="Consolas" w:cs="Times New Roman"/>
          <w:color w:val="000000"/>
          <w:sz w:val="18"/>
          <w:szCs w:val="18"/>
          <w:bdr w:val="none" w:sz="0" w:space="0" w:color="auto" w:frame="1"/>
          <w:lang w:val="en-US" w:eastAsia="en-US"/>
        </w:rPr>
        <w:t>.join(words[begin : end]))  </w:t>
      </w:r>
    </w:p>
    <w:p w:rsidR="00AC6CE2" w:rsidRPr="00AC6CE2" w:rsidRDefault="00AC6CE2" w:rsidP="00CB6B15">
      <w:pPr>
        <w:numPr>
          <w:ilvl w:val="0"/>
          <w:numId w:val="34"/>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p>
    <w:p w:rsidR="00AC6CE2" w:rsidRPr="00AC6CE2" w:rsidRDefault="00AC6CE2" w:rsidP="00CB6B15">
      <w:pPr>
        <w:numPr>
          <w:ilvl w:val="0"/>
          <w:numId w:val="34"/>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AC6CE2">
        <w:rPr>
          <w:rFonts w:ascii="Consolas" w:eastAsia="Times New Roman" w:hAnsi="Consolas" w:cs="Times New Roman"/>
          <w:color w:val="000000"/>
          <w:sz w:val="18"/>
          <w:szCs w:val="18"/>
          <w:bdr w:val="none" w:sz="0" w:space="0" w:color="auto" w:frame="1"/>
          <w:lang w:val="en-US" w:eastAsia="en-US"/>
        </w:rPr>
        <w:t>    </w:t>
      </w:r>
      <w:r w:rsidRPr="00AC6CE2">
        <w:rPr>
          <w:rFonts w:ascii="Consolas" w:eastAsia="Times New Roman" w:hAnsi="Consolas" w:cs="Times New Roman"/>
          <w:b/>
          <w:bCs/>
          <w:color w:val="006699"/>
          <w:sz w:val="18"/>
          <w:szCs w:val="18"/>
          <w:bdr w:val="none" w:sz="0" w:space="0" w:color="auto" w:frame="1"/>
          <w:lang w:val="en-US" w:eastAsia="en-US"/>
        </w:rPr>
        <w:t>return</w:t>
      </w:r>
      <w:r w:rsidRPr="00AC6CE2">
        <w:rPr>
          <w:rFonts w:ascii="Consolas" w:eastAsia="Times New Roman" w:hAnsi="Consolas" w:cs="Times New Roman"/>
          <w:color w:val="000000"/>
          <w:sz w:val="18"/>
          <w:szCs w:val="18"/>
          <w:bdr w:val="none" w:sz="0" w:space="0" w:color="auto" w:frame="1"/>
          <w:lang w:val="en-US" w:eastAsia="en-US"/>
        </w:rPr>
        <w:t> sentence_splitted_by_max_words  </w:t>
      </w:r>
    </w:p>
    <w:p w:rsidR="00AC6CE2" w:rsidRDefault="00527737" w:rsidP="00AC6CE2">
      <w:pPr>
        <w:rPr>
          <w:rFonts w:eastAsia="Times New Roman" w:cs="Times New Roman"/>
          <w:b/>
          <w:szCs w:val="22"/>
          <w:lang w:val="en-US" w:eastAsia="en-US"/>
        </w:rPr>
      </w:pPr>
      <w:r>
        <w:rPr>
          <w:rFonts w:eastAsia="Times New Roman" w:cs="Times New Roman"/>
          <w:b/>
          <w:szCs w:val="22"/>
          <w:lang w:val="en-US" w:eastAsia="en-US"/>
        </w:rPr>
        <w:t>PrepareData.py</w:t>
      </w:r>
    </w:p>
    <w:p w:rsidR="00527737" w:rsidRPr="00527737" w:rsidRDefault="00527737" w:rsidP="00CB6B15">
      <w:pPr>
        <w:numPr>
          <w:ilvl w:val="0"/>
          <w:numId w:val="35"/>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527737">
        <w:rPr>
          <w:rFonts w:ascii="Consolas" w:eastAsia="Times New Roman" w:hAnsi="Consolas" w:cs="Times New Roman"/>
          <w:b/>
          <w:bCs/>
          <w:color w:val="006699"/>
          <w:sz w:val="18"/>
          <w:szCs w:val="18"/>
          <w:bdr w:val="none" w:sz="0" w:space="0" w:color="auto" w:frame="1"/>
          <w:lang w:val="en-US" w:eastAsia="en-US"/>
        </w:rPr>
        <w:t>import</w:t>
      </w:r>
      <w:r w:rsidRPr="00527737">
        <w:rPr>
          <w:rFonts w:ascii="Consolas" w:eastAsia="Times New Roman" w:hAnsi="Consolas" w:cs="Times New Roman"/>
          <w:color w:val="000000"/>
          <w:sz w:val="18"/>
          <w:szCs w:val="18"/>
          <w:bdr w:val="none" w:sz="0" w:space="0" w:color="auto" w:frame="1"/>
          <w:lang w:val="en-US" w:eastAsia="en-US"/>
        </w:rPr>
        <w:t> os  </w:t>
      </w:r>
    </w:p>
    <w:p w:rsidR="00527737" w:rsidRPr="00527737" w:rsidRDefault="00527737" w:rsidP="00CB6B15">
      <w:pPr>
        <w:numPr>
          <w:ilvl w:val="0"/>
          <w:numId w:val="35"/>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527737">
        <w:rPr>
          <w:rFonts w:ascii="Consolas" w:eastAsia="Times New Roman" w:hAnsi="Consolas" w:cs="Times New Roman"/>
          <w:b/>
          <w:bCs/>
          <w:color w:val="006699"/>
          <w:sz w:val="18"/>
          <w:szCs w:val="18"/>
          <w:bdr w:val="none" w:sz="0" w:space="0" w:color="auto" w:frame="1"/>
          <w:lang w:val="en-US" w:eastAsia="en-US"/>
        </w:rPr>
        <w:t>import</w:t>
      </w:r>
      <w:r w:rsidRPr="00527737">
        <w:rPr>
          <w:rFonts w:ascii="Consolas" w:eastAsia="Times New Roman" w:hAnsi="Consolas" w:cs="Times New Roman"/>
          <w:color w:val="000000"/>
          <w:sz w:val="18"/>
          <w:szCs w:val="18"/>
          <w:bdr w:val="none" w:sz="0" w:space="0" w:color="auto" w:frame="1"/>
          <w:lang w:val="en-US" w:eastAsia="en-US"/>
        </w:rPr>
        <w:t> Utils  </w:t>
      </w:r>
    </w:p>
    <w:p w:rsidR="00527737" w:rsidRPr="00527737" w:rsidRDefault="00527737" w:rsidP="00CB6B15">
      <w:pPr>
        <w:numPr>
          <w:ilvl w:val="0"/>
          <w:numId w:val="35"/>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527737">
        <w:rPr>
          <w:rFonts w:ascii="Consolas" w:eastAsia="Times New Roman" w:hAnsi="Consolas" w:cs="Times New Roman"/>
          <w:color w:val="000000"/>
          <w:sz w:val="18"/>
          <w:szCs w:val="18"/>
          <w:bdr w:val="none" w:sz="0" w:space="0" w:color="auto" w:frame="1"/>
          <w:lang w:val="en-US" w:eastAsia="en-US"/>
        </w:rPr>
        <w:t>  </w:t>
      </w:r>
    </w:p>
    <w:p w:rsidR="00527737" w:rsidRPr="00527737" w:rsidRDefault="00527737" w:rsidP="00CB6B15">
      <w:pPr>
        <w:numPr>
          <w:ilvl w:val="0"/>
          <w:numId w:val="35"/>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527737">
        <w:rPr>
          <w:rFonts w:ascii="Consolas" w:eastAsia="Times New Roman" w:hAnsi="Consolas" w:cs="Times New Roman"/>
          <w:b/>
          <w:bCs/>
          <w:color w:val="006699"/>
          <w:sz w:val="18"/>
          <w:szCs w:val="18"/>
          <w:bdr w:val="none" w:sz="0" w:space="0" w:color="auto" w:frame="1"/>
          <w:lang w:val="en-US" w:eastAsia="en-US"/>
        </w:rPr>
        <w:t>def</w:t>
      </w:r>
      <w:r w:rsidRPr="00527737">
        <w:rPr>
          <w:rFonts w:ascii="Consolas" w:eastAsia="Times New Roman" w:hAnsi="Consolas" w:cs="Times New Roman"/>
          <w:color w:val="000000"/>
          <w:sz w:val="18"/>
          <w:szCs w:val="18"/>
          <w:bdr w:val="none" w:sz="0" w:space="0" w:color="auto" w:frame="1"/>
          <w:lang w:val="en-US" w:eastAsia="en-US"/>
        </w:rPr>
        <w:t> load_data():  </w:t>
      </w:r>
    </w:p>
    <w:p w:rsidR="00527737" w:rsidRPr="00527737" w:rsidRDefault="00527737" w:rsidP="00CB6B15">
      <w:pPr>
        <w:numPr>
          <w:ilvl w:val="0"/>
          <w:numId w:val="35"/>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527737">
        <w:rPr>
          <w:rFonts w:ascii="Consolas" w:eastAsia="Times New Roman" w:hAnsi="Consolas" w:cs="Times New Roman"/>
          <w:color w:val="000000"/>
          <w:sz w:val="18"/>
          <w:szCs w:val="18"/>
          <w:bdr w:val="none" w:sz="0" w:space="0" w:color="auto" w:frame="1"/>
          <w:lang w:val="en-US" w:eastAsia="en-US"/>
        </w:rPr>
        <w:t>  </w:t>
      </w:r>
    </w:p>
    <w:p w:rsidR="00527737" w:rsidRPr="00527737" w:rsidRDefault="00527737" w:rsidP="00CB6B15">
      <w:pPr>
        <w:numPr>
          <w:ilvl w:val="0"/>
          <w:numId w:val="35"/>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527737">
        <w:rPr>
          <w:rFonts w:ascii="Consolas" w:eastAsia="Times New Roman" w:hAnsi="Consolas" w:cs="Times New Roman"/>
          <w:color w:val="000000"/>
          <w:sz w:val="18"/>
          <w:szCs w:val="18"/>
          <w:bdr w:val="none" w:sz="0" w:space="0" w:color="auto" w:frame="1"/>
          <w:lang w:val="en-US" w:eastAsia="en-US"/>
        </w:rPr>
        <w:t>    files = []  </w:t>
      </w:r>
    </w:p>
    <w:p w:rsidR="00527737" w:rsidRPr="00527737" w:rsidRDefault="00527737" w:rsidP="00CB6B15">
      <w:pPr>
        <w:numPr>
          <w:ilvl w:val="0"/>
          <w:numId w:val="35"/>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527737">
        <w:rPr>
          <w:rFonts w:ascii="Consolas" w:eastAsia="Times New Roman" w:hAnsi="Consolas" w:cs="Times New Roman"/>
          <w:color w:val="000000"/>
          <w:sz w:val="18"/>
          <w:szCs w:val="18"/>
          <w:bdr w:val="none" w:sz="0" w:space="0" w:color="auto" w:frame="1"/>
          <w:lang w:val="en-US" w:eastAsia="en-US"/>
        </w:rPr>
        <w:t>    documents = []  </w:t>
      </w:r>
    </w:p>
    <w:p w:rsidR="00527737" w:rsidRPr="00527737" w:rsidRDefault="00527737" w:rsidP="00CB6B15">
      <w:pPr>
        <w:numPr>
          <w:ilvl w:val="0"/>
          <w:numId w:val="35"/>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527737">
        <w:rPr>
          <w:rFonts w:ascii="Consolas" w:eastAsia="Times New Roman" w:hAnsi="Consolas" w:cs="Times New Roman"/>
          <w:color w:val="000000"/>
          <w:sz w:val="18"/>
          <w:szCs w:val="18"/>
          <w:bdr w:val="none" w:sz="0" w:space="0" w:color="auto" w:frame="1"/>
          <w:lang w:val="en-US" w:eastAsia="en-US"/>
        </w:rPr>
        <w:t>    path = </w:t>
      </w:r>
      <w:r w:rsidRPr="00527737">
        <w:rPr>
          <w:rFonts w:ascii="Consolas" w:eastAsia="Times New Roman" w:hAnsi="Consolas" w:cs="Times New Roman"/>
          <w:color w:val="0000FF"/>
          <w:sz w:val="18"/>
          <w:szCs w:val="18"/>
          <w:bdr w:val="none" w:sz="0" w:space="0" w:color="auto" w:frame="1"/>
          <w:lang w:val="en-US" w:eastAsia="en-US"/>
        </w:rPr>
        <w:t>'Data/Plagiarism Documents'</w:t>
      </w:r>
      <w:r w:rsidRPr="00527737">
        <w:rPr>
          <w:rFonts w:ascii="Consolas" w:eastAsia="Times New Roman" w:hAnsi="Consolas" w:cs="Times New Roman"/>
          <w:color w:val="000000"/>
          <w:sz w:val="18"/>
          <w:szCs w:val="18"/>
          <w:bdr w:val="none" w:sz="0" w:space="0" w:color="auto" w:frame="1"/>
          <w:lang w:val="en-US" w:eastAsia="en-US"/>
        </w:rPr>
        <w:t>;  </w:t>
      </w:r>
    </w:p>
    <w:p w:rsidR="00527737" w:rsidRPr="00527737" w:rsidRDefault="00527737" w:rsidP="00CB6B15">
      <w:pPr>
        <w:numPr>
          <w:ilvl w:val="0"/>
          <w:numId w:val="35"/>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527737">
        <w:rPr>
          <w:rFonts w:ascii="Consolas" w:eastAsia="Times New Roman" w:hAnsi="Consolas" w:cs="Times New Roman"/>
          <w:color w:val="000000"/>
          <w:sz w:val="18"/>
          <w:szCs w:val="18"/>
          <w:bdr w:val="none" w:sz="0" w:space="0" w:color="auto" w:frame="1"/>
          <w:lang w:val="en-US" w:eastAsia="en-US"/>
        </w:rPr>
        <w:t>    </w:t>
      </w:r>
      <w:r w:rsidRPr="00527737">
        <w:rPr>
          <w:rFonts w:ascii="Consolas" w:eastAsia="Times New Roman" w:hAnsi="Consolas" w:cs="Times New Roman"/>
          <w:b/>
          <w:bCs/>
          <w:color w:val="006699"/>
          <w:sz w:val="18"/>
          <w:szCs w:val="18"/>
          <w:bdr w:val="none" w:sz="0" w:space="0" w:color="auto" w:frame="1"/>
          <w:lang w:val="en-US" w:eastAsia="en-US"/>
        </w:rPr>
        <w:t>for</w:t>
      </w:r>
      <w:r w:rsidRPr="00527737">
        <w:rPr>
          <w:rFonts w:ascii="Consolas" w:eastAsia="Times New Roman" w:hAnsi="Consolas" w:cs="Times New Roman"/>
          <w:color w:val="000000"/>
          <w:sz w:val="18"/>
          <w:szCs w:val="18"/>
          <w:bdr w:val="none" w:sz="0" w:space="0" w:color="auto" w:frame="1"/>
          <w:lang w:val="en-US" w:eastAsia="en-US"/>
        </w:rPr>
        <w:t> r, d, f </w:t>
      </w:r>
      <w:r w:rsidRPr="00527737">
        <w:rPr>
          <w:rFonts w:ascii="Consolas" w:eastAsia="Times New Roman" w:hAnsi="Consolas" w:cs="Times New Roman"/>
          <w:b/>
          <w:bCs/>
          <w:color w:val="006699"/>
          <w:sz w:val="18"/>
          <w:szCs w:val="18"/>
          <w:bdr w:val="none" w:sz="0" w:space="0" w:color="auto" w:frame="1"/>
          <w:lang w:val="en-US" w:eastAsia="en-US"/>
        </w:rPr>
        <w:t>in</w:t>
      </w:r>
      <w:r w:rsidRPr="00527737">
        <w:rPr>
          <w:rFonts w:ascii="Consolas" w:eastAsia="Times New Roman" w:hAnsi="Consolas" w:cs="Times New Roman"/>
          <w:color w:val="000000"/>
          <w:sz w:val="18"/>
          <w:szCs w:val="18"/>
          <w:bdr w:val="none" w:sz="0" w:space="0" w:color="auto" w:frame="1"/>
          <w:lang w:val="en-US" w:eastAsia="en-US"/>
        </w:rPr>
        <w:t> os.walk(path):  </w:t>
      </w:r>
    </w:p>
    <w:p w:rsidR="00527737" w:rsidRPr="00527737" w:rsidRDefault="00527737" w:rsidP="00CB6B15">
      <w:pPr>
        <w:numPr>
          <w:ilvl w:val="0"/>
          <w:numId w:val="35"/>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527737">
        <w:rPr>
          <w:rFonts w:ascii="Consolas" w:eastAsia="Times New Roman" w:hAnsi="Consolas" w:cs="Times New Roman"/>
          <w:color w:val="000000"/>
          <w:sz w:val="18"/>
          <w:szCs w:val="18"/>
          <w:bdr w:val="none" w:sz="0" w:space="0" w:color="auto" w:frame="1"/>
          <w:lang w:val="en-US" w:eastAsia="en-US"/>
        </w:rPr>
        <w:t>        </w:t>
      </w:r>
      <w:r w:rsidRPr="00527737">
        <w:rPr>
          <w:rFonts w:ascii="Consolas" w:eastAsia="Times New Roman" w:hAnsi="Consolas" w:cs="Times New Roman"/>
          <w:b/>
          <w:bCs/>
          <w:color w:val="006699"/>
          <w:sz w:val="18"/>
          <w:szCs w:val="18"/>
          <w:bdr w:val="none" w:sz="0" w:space="0" w:color="auto" w:frame="1"/>
          <w:lang w:val="en-US" w:eastAsia="en-US"/>
        </w:rPr>
        <w:t>for</w:t>
      </w:r>
      <w:r w:rsidRPr="00527737">
        <w:rPr>
          <w:rFonts w:ascii="Consolas" w:eastAsia="Times New Roman" w:hAnsi="Consolas" w:cs="Times New Roman"/>
          <w:color w:val="000000"/>
          <w:sz w:val="18"/>
          <w:szCs w:val="18"/>
          <w:bdr w:val="none" w:sz="0" w:space="0" w:color="auto" w:frame="1"/>
          <w:lang w:val="en-US" w:eastAsia="en-US"/>
        </w:rPr>
        <w:t> file </w:t>
      </w:r>
      <w:r w:rsidRPr="00527737">
        <w:rPr>
          <w:rFonts w:ascii="Consolas" w:eastAsia="Times New Roman" w:hAnsi="Consolas" w:cs="Times New Roman"/>
          <w:b/>
          <w:bCs/>
          <w:color w:val="006699"/>
          <w:sz w:val="18"/>
          <w:szCs w:val="18"/>
          <w:bdr w:val="none" w:sz="0" w:space="0" w:color="auto" w:frame="1"/>
          <w:lang w:val="en-US" w:eastAsia="en-US"/>
        </w:rPr>
        <w:t>in</w:t>
      </w:r>
      <w:r w:rsidRPr="00527737">
        <w:rPr>
          <w:rFonts w:ascii="Consolas" w:eastAsia="Times New Roman" w:hAnsi="Consolas" w:cs="Times New Roman"/>
          <w:color w:val="000000"/>
          <w:sz w:val="18"/>
          <w:szCs w:val="18"/>
          <w:bdr w:val="none" w:sz="0" w:space="0" w:color="auto" w:frame="1"/>
          <w:lang w:val="en-US" w:eastAsia="en-US"/>
        </w:rPr>
        <w:t> f:  </w:t>
      </w:r>
    </w:p>
    <w:p w:rsidR="00527737" w:rsidRPr="00527737" w:rsidRDefault="00527737" w:rsidP="00CB6B15">
      <w:pPr>
        <w:numPr>
          <w:ilvl w:val="0"/>
          <w:numId w:val="35"/>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527737">
        <w:rPr>
          <w:rFonts w:ascii="Consolas" w:eastAsia="Times New Roman" w:hAnsi="Consolas" w:cs="Times New Roman"/>
          <w:color w:val="000000"/>
          <w:sz w:val="18"/>
          <w:szCs w:val="18"/>
          <w:bdr w:val="none" w:sz="0" w:space="0" w:color="auto" w:frame="1"/>
          <w:lang w:val="en-US" w:eastAsia="en-US"/>
        </w:rPr>
        <w:t>            </w:t>
      </w:r>
      <w:r w:rsidRPr="00527737">
        <w:rPr>
          <w:rFonts w:ascii="Consolas" w:eastAsia="Times New Roman" w:hAnsi="Consolas" w:cs="Times New Roman"/>
          <w:b/>
          <w:bCs/>
          <w:color w:val="006699"/>
          <w:sz w:val="18"/>
          <w:szCs w:val="18"/>
          <w:bdr w:val="none" w:sz="0" w:space="0" w:color="auto" w:frame="1"/>
          <w:lang w:val="en-US" w:eastAsia="en-US"/>
        </w:rPr>
        <w:t>if</w:t>
      </w:r>
      <w:r w:rsidRPr="00527737">
        <w:rPr>
          <w:rFonts w:ascii="Consolas" w:eastAsia="Times New Roman" w:hAnsi="Consolas" w:cs="Times New Roman"/>
          <w:color w:val="000000"/>
          <w:sz w:val="18"/>
          <w:szCs w:val="18"/>
          <w:bdr w:val="none" w:sz="0" w:space="0" w:color="auto" w:frame="1"/>
          <w:lang w:val="en-US" w:eastAsia="en-US"/>
        </w:rPr>
        <w:t> </w:t>
      </w:r>
      <w:r w:rsidRPr="00527737">
        <w:rPr>
          <w:rFonts w:ascii="Consolas" w:eastAsia="Times New Roman" w:hAnsi="Consolas" w:cs="Times New Roman"/>
          <w:color w:val="0000FF"/>
          <w:sz w:val="18"/>
          <w:szCs w:val="18"/>
          <w:bdr w:val="none" w:sz="0" w:space="0" w:color="auto" w:frame="1"/>
          <w:lang w:val="en-US" w:eastAsia="en-US"/>
        </w:rPr>
        <w:t>'.txt'</w:t>
      </w:r>
      <w:r w:rsidRPr="00527737">
        <w:rPr>
          <w:rFonts w:ascii="Consolas" w:eastAsia="Times New Roman" w:hAnsi="Consolas" w:cs="Times New Roman"/>
          <w:color w:val="000000"/>
          <w:sz w:val="18"/>
          <w:szCs w:val="18"/>
          <w:bdr w:val="none" w:sz="0" w:space="0" w:color="auto" w:frame="1"/>
          <w:lang w:val="en-US" w:eastAsia="en-US"/>
        </w:rPr>
        <w:t> </w:t>
      </w:r>
      <w:r w:rsidRPr="00527737">
        <w:rPr>
          <w:rFonts w:ascii="Consolas" w:eastAsia="Times New Roman" w:hAnsi="Consolas" w:cs="Times New Roman"/>
          <w:b/>
          <w:bCs/>
          <w:color w:val="006699"/>
          <w:sz w:val="18"/>
          <w:szCs w:val="18"/>
          <w:bdr w:val="none" w:sz="0" w:space="0" w:color="auto" w:frame="1"/>
          <w:lang w:val="en-US" w:eastAsia="en-US"/>
        </w:rPr>
        <w:t>in</w:t>
      </w:r>
      <w:r w:rsidRPr="00527737">
        <w:rPr>
          <w:rFonts w:ascii="Consolas" w:eastAsia="Times New Roman" w:hAnsi="Consolas" w:cs="Times New Roman"/>
          <w:color w:val="000000"/>
          <w:sz w:val="18"/>
          <w:szCs w:val="18"/>
          <w:bdr w:val="none" w:sz="0" w:space="0" w:color="auto" w:frame="1"/>
          <w:lang w:val="en-US" w:eastAsia="en-US"/>
        </w:rPr>
        <w:t> file:  </w:t>
      </w:r>
    </w:p>
    <w:p w:rsidR="00527737" w:rsidRPr="00527737" w:rsidRDefault="00527737" w:rsidP="00CB6B15">
      <w:pPr>
        <w:numPr>
          <w:ilvl w:val="0"/>
          <w:numId w:val="35"/>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527737">
        <w:rPr>
          <w:rFonts w:ascii="Consolas" w:eastAsia="Times New Roman" w:hAnsi="Consolas" w:cs="Times New Roman"/>
          <w:color w:val="000000"/>
          <w:sz w:val="18"/>
          <w:szCs w:val="18"/>
          <w:bdr w:val="none" w:sz="0" w:space="0" w:color="auto" w:frame="1"/>
          <w:lang w:val="en-US" w:eastAsia="en-US"/>
        </w:rPr>
        <w:t>                files.append(path+</w:t>
      </w:r>
      <w:r w:rsidRPr="00527737">
        <w:rPr>
          <w:rFonts w:ascii="Consolas" w:eastAsia="Times New Roman" w:hAnsi="Consolas" w:cs="Times New Roman"/>
          <w:color w:val="0000FF"/>
          <w:sz w:val="18"/>
          <w:szCs w:val="18"/>
          <w:bdr w:val="none" w:sz="0" w:space="0" w:color="auto" w:frame="1"/>
          <w:lang w:val="en-US" w:eastAsia="en-US"/>
        </w:rPr>
        <w:t>'/'</w:t>
      </w:r>
      <w:r w:rsidRPr="00527737">
        <w:rPr>
          <w:rFonts w:ascii="Consolas" w:eastAsia="Times New Roman" w:hAnsi="Consolas" w:cs="Times New Roman"/>
          <w:color w:val="000000"/>
          <w:sz w:val="18"/>
          <w:szCs w:val="18"/>
          <w:bdr w:val="none" w:sz="0" w:space="0" w:color="auto" w:frame="1"/>
          <w:lang w:val="en-US" w:eastAsia="en-US"/>
        </w:rPr>
        <w:t>+file)  </w:t>
      </w:r>
    </w:p>
    <w:p w:rsidR="00527737" w:rsidRPr="00527737" w:rsidRDefault="00527737" w:rsidP="00CB6B15">
      <w:pPr>
        <w:numPr>
          <w:ilvl w:val="0"/>
          <w:numId w:val="35"/>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527737">
        <w:rPr>
          <w:rFonts w:ascii="Consolas" w:eastAsia="Times New Roman" w:hAnsi="Consolas" w:cs="Times New Roman"/>
          <w:color w:val="000000"/>
          <w:sz w:val="18"/>
          <w:szCs w:val="18"/>
          <w:bdr w:val="none" w:sz="0" w:space="0" w:color="auto" w:frame="1"/>
          <w:lang w:val="en-US" w:eastAsia="en-US"/>
        </w:rPr>
        <w:t>  </w:t>
      </w:r>
    </w:p>
    <w:p w:rsidR="00527737" w:rsidRPr="00527737" w:rsidRDefault="00527737" w:rsidP="00CB6B15">
      <w:pPr>
        <w:numPr>
          <w:ilvl w:val="0"/>
          <w:numId w:val="35"/>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527737">
        <w:rPr>
          <w:rFonts w:ascii="Consolas" w:eastAsia="Times New Roman" w:hAnsi="Consolas" w:cs="Times New Roman"/>
          <w:color w:val="000000"/>
          <w:sz w:val="18"/>
          <w:szCs w:val="18"/>
          <w:bdr w:val="none" w:sz="0" w:space="0" w:color="auto" w:frame="1"/>
          <w:lang w:val="en-US" w:eastAsia="en-US"/>
        </w:rPr>
        <w:t>  </w:t>
      </w:r>
    </w:p>
    <w:p w:rsidR="00527737" w:rsidRPr="00527737" w:rsidRDefault="00527737" w:rsidP="00CB6B15">
      <w:pPr>
        <w:numPr>
          <w:ilvl w:val="0"/>
          <w:numId w:val="35"/>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527737">
        <w:rPr>
          <w:rFonts w:ascii="Consolas" w:eastAsia="Times New Roman" w:hAnsi="Consolas" w:cs="Times New Roman"/>
          <w:color w:val="000000"/>
          <w:sz w:val="18"/>
          <w:szCs w:val="18"/>
          <w:bdr w:val="none" w:sz="0" w:space="0" w:color="auto" w:frame="1"/>
          <w:lang w:val="en-US" w:eastAsia="en-US"/>
        </w:rPr>
        <w:t>    </w:t>
      </w:r>
      <w:r w:rsidRPr="00527737">
        <w:rPr>
          <w:rFonts w:ascii="Consolas" w:eastAsia="Times New Roman" w:hAnsi="Consolas" w:cs="Times New Roman"/>
          <w:b/>
          <w:bCs/>
          <w:color w:val="006699"/>
          <w:sz w:val="18"/>
          <w:szCs w:val="18"/>
          <w:bdr w:val="none" w:sz="0" w:space="0" w:color="auto" w:frame="1"/>
          <w:lang w:val="en-US" w:eastAsia="en-US"/>
        </w:rPr>
        <w:t>for</w:t>
      </w:r>
      <w:r w:rsidRPr="00527737">
        <w:rPr>
          <w:rFonts w:ascii="Consolas" w:eastAsia="Times New Roman" w:hAnsi="Consolas" w:cs="Times New Roman"/>
          <w:color w:val="000000"/>
          <w:sz w:val="18"/>
          <w:szCs w:val="18"/>
          <w:bdr w:val="none" w:sz="0" w:space="0" w:color="auto" w:frame="1"/>
          <w:lang w:val="en-US" w:eastAsia="en-US"/>
        </w:rPr>
        <w:t> path </w:t>
      </w:r>
      <w:r w:rsidRPr="00527737">
        <w:rPr>
          <w:rFonts w:ascii="Consolas" w:eastAsia="Times New Roman" w:hAnsi="Consolas" w:cs="Times New Roman"/>
          <w:b/>
          <w:bCs/>
          <w:color w:val="006699"/>
          <w:sz w:val="18"/>
          <w:szCs w:val="18"/>
          <w:bdr w:val="none" w:sz="0" w:space="0" w:color="auto" w:frame="1"/>
          <w:lang w:val="en-US" w:eastAsia="en-US"/>
        </w:rPr>
        <w:t>in</w:t>
      </w:r>
      <w:r w:rsidRPr="00527737">
        <w:rPr>
          <w:rFonts w:ascii="Consolas" w:eastAsia="Times New Roman" w:hAnsi="Consolas" w:cs="Times New Roman"/>
          <w:color w:val="000000"/>
          <w:sz w:val="18"/>
          <w:szCs w:val="18"/>
          <w:bdr w:val="none" w:sz="0" w:space="0" w:color="auto" w:frame="1"/>
          <w:lang w:val="en-US" w:eastAsia="en-US"/>
        </w:rPr>
        <w:t> files:  </w:t>
      </w:r>
    </w:p>
    <w:p w:rsidR="00527737" w:rsidRPr="00527737" w:rsidRDefault="00527737" w:rsidP="00CB6B15">
      <w:pPr>
        <w:numPr>
          <w:ilvl w:val="0"/>
          <w:numId w:val="35"/>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527737">
        <w:rPr>
          <w:rFonts w:ascii="Consolas" w:eastAsia="Times New Roman" w:hAnsi="Consolas" w:cs="Times New Roman"/>
          <w:color w:val="000000"/>
          <w:sz w:val="18"/>
          <w:szCs w:val="18"/>
          <w:bdr w:val="none" w:sz="0" w:space="0" w:color="auto" w:frame="1"/>
          <w:lang w:val="en-US" w:eastAsia="en-US"/>
        </w:rPr>
        <w:t>        file = open(path ,</w:t>
      </w:r>
      <w:r w:rsidRPr="00527737">
        <w:rPr>
          <w:rFonts w:ascii="Consolas" w:eastAsia="Times New Roman" w:hAnsi="Consolas" w:cs="Times New Roman"/>
          <w:color w:val="0000FF"/>
          <w:sz w:val="18"/>
          <w:szCs w:val="18"/>
          <w:bdr w:val="none" w:sz="0" w:space="0" w:color="auto" w:frame="1"/>
          <w:lang w:val="en-US" w:eastAsia="en-US"/>
        </w:rPr>
        <w:t>'r'</w:t>
      </w:r>
      <w:r w:rsidRPr="00527737">
        <w:rPr>
          <w:rFonts w:ascii="Consolas" w:eastAsia="Times New Roman" w:hAnsi="Consolas" w:cs="Times New Roman"/>
          <w:color w:val="000000"/>
          <w:sz w:val="18"/>
          <w:szCs w:val="18"/>
          <w:bdr w:val="none" w:sz="0" w:space="0" w:color="auto" w:frame="1"/>
          <w:lang w:val="en-US" w:eastAsia="en-US"/>
        </w:rPr>
        <w:t>)  </w:t>
      </w:r>
    </w:p>
    <w:p w:rsidR="00527737" w:rsidRPr="00527737" w:rsidRDefault="00527737" w:rsidP="00CB6B15">
      <w:pPr>
        <w:numPr>
          <w:ilvl w:val="0"/>
          <w:numId w:val="35"/>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527737">
        <w:rPr>
          <w:rFonts w:ascii="Consolas" w:eastAsia="Times New Roman" w:hAnsi="Consolas" w:cs="Times New Roman"/>
          <w:color w:val="000000"/>
          <w:sz w:val="18"/>
          <w:szCs w:val="18"/>
          <w:bdr w:val="none" w:sz="0" w:space="0" w:color="auto" w:frame="1"/>
          <w:lang w:val="en-US" w:eastAsia="en-US"/>
        </w:rPr>
        <w:t>        lines = file.readlines()  </w:t>
      </w:r>
    </w:p>
    <w:p w:rsidR="00527737" w:rsidRPr="00527737" w:rsidRDefault="00527737" w:rsidP="00CB6B15">
      <w:pPr>
        <w:numPr>
          <w:ilvl w:val="0"/>
          <w:numId w:val="35"/>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527737">
        <w:rPr>
          <w:rFonts w:ascii="Consolas" w:eastAsia="Times New Roman" w:hAnsi="Consolas" w:cs="Times New Roman"/>
          <w:color w:val="000000"/>
          <w:sz w:val="18"/>
          <w:szCs w:val="18"/>
          <w:bdr w:val="none" w:sz="0" w:space="0" w:color="auto" w:frame="1"/>
          <w:lang w:val="en-US" w:eastAsia="en-US"/>
        </w:rPr>
        <w:lastRenderedPageBreak/>
        <w:t>        documents.append(Utils.split_text_max_words(lines, 128))  </w:t>
      </w:r>
    </w:p>
    <w:p w:rsidR="00527737" w:rsidRPr="00527737" w:rsidRDefault="00527737" w:rsidP="00CB6B15">
      <w:pPr>
        <w:numPr>
          <w:ilvl w:val="0"/>
          <w:numId w:val="35"/>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527737">
        <w:rPr>
          <w:rFonts w:ascii="Consolas" w:eastAsia="Times New Roman" w:hAnsi="Consolas" w:cs="Times New Roman"/>
          <w:color w:val="000000"/>
          <w:sz w:val="18"/>
          <w:szCs w:val="18"/>
          <w:bdr w:val="none" w:sz="0" w:space="0" w:color="auto" w:frame="1"/>
          <w:lang w:val="en-US" w:eastAsia="en-US"/>
        </w:rPr>
        <w:t>          </w:t>
      </w:r>
    </w:p>
    <w:p w:rsidR="00527737" w:rsidRPr="00527737" w:rsidRDefault="00527737" w:rsidP="00CB6B15">
      <w:pPr>
        <w:numPr>
          <w:ilvl w:val="0"/>
          <w:numId w:val="35"/>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527737">
        <w:rPr>
          <w:rFonts w:ascii="Consolas" w:eastAsia="Times New Roman" w:hAnsi="Consolas" w:cs="Times New Roman"/>
          <w:color w:val="000000"/>
          <w:sz w:val="18"/>
          <w:szCs w:val="18"/>
          <w:bdr w:val="none" w:sz="0" w:space="0" w:color="auto" w:frame="1"/>
          <w:lang w:val="en-US" w:eastAsia="en-US"/>
        </w:rPr>
        <w:t>    </w:t>
      </w:r>
      <w:r w:rsidRPr="00527737">
        <w:rPr>
          <w:rFonts w:ascii="Consolas" w:eastAsia="Times New Roman" w:hAnsi="Consolas" w:cs="Times New Roman"/>
          <w:b/>
          <w:bCs/>
          <w:color w:val="006699"/>
          <w:sz w:val="18"/>
          <w:szCs w:val="18"/>
          <w:bdr w:val="none" w:sz="0" w:space="0" w:color="auto" w:frame="1"/>
          <w:lang w:val="en-US" w:eastAsia="en-US"/>
        </w:rPr>
        <w:t>return</w:t>
      </w:r>
      <w:r w:rsidRPr="00527737">
        <w:rPr>
          <w:rFonts w:ascii="Consolas" w:eastAsia="Times New Roman" w:hAnsi="Consolas" w:cs="Times New Roman"/>
          <w:color w:val="000000"/>
          <w:sz w:val="18"/>
          <w:szCs w:val="18"/>
          <w:bdr w:val="none" w:sz="0" w:space="0" w:color="auto" w:frame="1"/>
          <w:lang w:val="en-US" w:eastAsia="en-US"/>
        </w:rPr>
        <w:t> documents  </w:t>
      </w:r>
    </w:p>
    <w:p w:rsidR="00527737" w:rsidRPr="00527737" w:rsidRDefault="00527737" w:rsidP="00CB6B15">
      <w:pPr>
        <w:numPr>
          <w:ilvl w:val="0"/>
          <w:numId w:val="35"/>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527737">
        <w:rPr>
          <w:rFonts w:ascii="Consolas" w:eastAsia="Times New Roman" w:hAnsi="Consolas" w:cs="Times New Roman"/>
          <w:color w:val="000000"/>
          <w:sz w:val="18"/>
          <w:szCs w:val="18"/>
          <w:bdr w:val="none" w:sz="0" w:space="0" w:color="auto" w:frame="1"/>
          <w:lang w:val="en-US" w:eastAsia="en-US"/>
        </w:rPr>
        <w:t>  </w:t>
      </w:r>
    </w:p>
    <w:p w:rsidR="00527737" w:rsidRPr="00527737" w:rsidRDefault="00527737" w:rsidP="00CB6B15">
      <w:pPr>
        <w:numPr>
          <w:ilvl w:val="0"/>
          <w:numId w:val="35"/>
        </w:numPr>
        <w:pBdr>
          <w:left w:val="single" w:sz="18" w:space="0" w:color="6CE26C"/>
        </w:pBdr>
        <w:shd w:val="clear" w:color="auto" w:fill="F8F8F8"/>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527737">
        <w:rPr>
          <w:rFonts w:ascii="Consolas" w:eastAsia="Times New Roman" w:hAnsi="Consolas" w:cs="Times New Roman"/>
          <w:color w:val="000000"/>
          <w:sz w:val="18"/>
          <w:szCs w:val="18"/>
          <w:bdr w:val="none" w:sz="0" w:space="0" w:color="auto" w:frame="1"/>
          <w:lang w:val="en-US" w:eastAsia="en-US"/>
        </w:rPr>
        <w:t>  </w:t>
      </w:r>
    </w:p>
    <w:p w:rsidR="00527737" w:rsidRPr="00527737" w:rsidRDefault="00527737" w:rsidP="00CB6B15">
      <w:pPr>
        <w:numPr>
          <w:ilvl w:val="0"/>
          <w:numId w:val="35"/>
        </w:numPr>
        <w:pBdr>
          <w:left w:val="single" w:sz="18" w:space="0" w:color="6CE26C"/>
        </w:pBdr>
        <w:shd w:val="clear" w:color="auto" w:fill="FFFFFF"/>
        <w:suppressAutoHyphens w:val="0"/>
        <w:spacing w:beforeAutospacing="1" w:after="0" w:afterAutospacing="1" w:line="210" w:lineRule="atLeast"/>
        <w:rPr>
          <w:rFonts w:ascii="Consolas" w:eastAsia="Times New Roman" w:hAnsi="Consolas" w:cs="Times New Roman"/>
          <w:color w:val="5C5C5C"/>
          <w:sz w:val="18"/>
          <w:szCs w:val="18"/>
          <w:lang w:val="en-US" w:eastAsia="en-US"/>
        </w:rPr>
      </w:pPr>
      <w:r w:rsidRPr="00527737">
        <w:rPr>
          <w:rFonts w:ascii="Consolas" w:eastAsia="Times New Roman" w:hAnsi="Consolas" w:cs="Times New Roman"/>
          <w:color w:val="000000"/>
          <w:sz w:val="18"/>
          <w:szCs w:val="18"/>
          <w:bdr w:val="none" w:sz="0" w:space="0" w:color="auto" w:frame="1"/>
          <w:lang w:val="en-US" w:eastAsia="en-US"/>
        </w:rPr>
        <w:t>      </w:t>
      </w:r>
    </w:p>
    <w:p w:rsidR="00527737" w:rsidRPr="00AC6CE2" w:rsidRDefault="00527737" w:rsidP="00AC6CE2">
      <w:pPr>
        <w:rPr>
          <w:rFonts w:eastAsia="Times New Roman" w:cs="Times New Roman"/>
          <w:b/>
          <w:szCs w:val="22"/>
          <w:lang w:val="en-US" w:eastAsia="en-US"/>
        </w:rPr>
      </w:pPr>
    </w:p>
    <w:p w:rsidR="004E3B92" w:rsidRPr="007E4842" w:rsidRDefault="004E3B92">
      <w:pPr>
        <w:pStyle w:val="Heading1"/>
        <w:pageBreakBefore/>
      </w:pPr>
      <w:bookmarkStart w:id="73" w:name="_Toc43816646"/>
      <w:r w:rsidRPr="007E4842">
        <w:lastRenderedPageBreak/>
        <w:t>CD / DVD</w:t>
      </w:r>
      <w:bookmarkEnd w:id="73"/>
    </w:p>
    <w:p w:rsidR="004E3B92" w:rsidRPr="007E4842" w:rsidRDefault="00806840">
      <w:pPr>
        <w:pStyle w:val="Default"/>
        <w:rPr>
          <w:lang w:val="ro-RO"/>
        </w:rPr>
      </w:pPr>
      <w:r>
        <w:t xml:space="preserve">Repository GIT - </w:t>
      </w:r>
      <w:hyperlink r:id="rId75" w:history="1">
        <w:r>
          <w:rPr>
            <w:rStyle w:val="Hyperlink"/>
          </w:rPr>
          <w:t>https://github.com/YungRAW/PlagiarismChecker</w:t>
        </w:r>
      </w:hyperlink>
    </w:p>
    <w:p w:rsidR="004E3B92" w:rsidRPr="007E4842" w:rsidRDefault="004E3B92">
      <w:pPr>
        <w:pStyle w:val="Default"/>
        <w:rPr>
          <w:lang w:val="ro-RO"/>
        </w:rPr>
      </w:pPr>
    </w:p>
    <w:p w:rsidR="004E3B92" w:rsidRPr="007E4842" w:rsidRDefault="008D599D">
      <w:pPr>
        <w:pStyle w:val="Default"/>
        <w:jc w:val="center"/>
        <w:rPr>
          <w:lang w:val="ro-RO"/>
        </w:rPr>
      </w:pPr>
      <w:r w:rsidRPr="007E4842">
        <w:rPr>
          <w:noProof/>
          <w:lang w:eastAsia="en-US"/>
        </w:rPr>
        <w:drawing>
          <wp:inline distT="0" distB="0" distL="0" distR="0">
            <wp:extent cx="2428875" cy="2428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28875" cy="2428875"/>
                    </a:xfrm>
                    <a:prstGeom prst="rect">
                      <a:avLst/>
                    </a:prstGeom>
                    <a:solidFill>
                      <a:srgbClr val="FFFFFF"/>
                    </a:solidFill>
                    <a:ln>
                      <a:noFill/>
                    </a:ln>
                  </pic:spPr>
                </pic:pic>
              </a:graphicData>
            </a:graphic>
          </wp:inline>
        </w:drawing>
      </w:r>
    </w:p>
    <w:p w:rsidR="004E3B92" w:rsidRPr="007E4842" w:rsidRDefault="004E3B92">
      <w:pPr>
        <w:pStyle w:val="Default"/>
        <w:rPr>
          <w:lang w:val="ro-RO"/>
        </w:rPr>
      </w:pPr>
    </w:p>
    <w:p w:rsidR="004E3B92" w:rsidRPr="007E4842" w:rsidRDefault="004E3B92">
      <w:pPr>
        <w:pStyle w:val="Default"/>
        <w:rPr>
          <w:lang w:val="ro-RO"/>
        </w:rPr>
      </w:pPr>
    </w:p>
    <w:p w:rsidR="004E3B92" w:rsidRPr="007E4842" w:rsidRDefault="004E3B92">
      <w:pPr>
        <w:pStyle w:val="Default"/>
        <w:rPr>
          <w:lang w:val="ro-RO"/>
        </w:rPr>
      </w:pPr>
    </w:p>
    <w:p w:rsidR="004E3B92" w:rsidRPr="007E4842" w:rsidRDefault="004E3B92">
      <w:pPr>
        <w:pStyle w:val="Default"/>
        <w:rPr>
          <w:lang w:val="ro-RO"/>
        </w:rPr>
      </w:pPr>
    </w:p>
    <w:p w:rsidR="004E3B92" w:rsidRPr="007E4842" w:rsidRDefault="004E3B92" w:rsidP="00960CC1">
      <w:pPr>
        <w:pStyle w:val="IndexHeading"/>
        <w:keepNext/>
        <w:pageBreakBefore/>
        <w:tabs>
          <w:tab w:val="right" w:leader="dot" w:pos="4143"/>
        </w:tabs>
        <w:sectPr w:rsidR="004E3B92" w:rsidRPr="007E4842">
          <w:footerReference w:type="even" r:id="rId77"/>
          <w:footerReference w:type="default" r:id="rId78"/>
          <w:footerReference w:type="first" r:id="rId79"/>
          <w:pgSz w:w="11906" w:h="16838"/>
          <w:pgMar w:top="1440" w:right="1440" w:bottom="1440" w:left="1440" w:header="720" w:footer="720" w:gutter="0"/>
          <w:pgNumType w:start="1"/>
          <w:cols w:space="720"/>
          <w:titlePg/>
          <w:docGrid w:linePitch="360"/>
        </w:sectPr>
      </w:pPr>
    </w:p>
    <w:p w:rsidR="004E3B92" w:rsidRPr="007E4842" w:rsidRDefault="004E3B92" w:rsidP="00960CC1"/>
    <w:sectPr w:rsidR="004E3B92" w:rsidRPr="007E4842">
      <w:type w:val="continuous"/>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6B15" w:rsidRDefault="00CB6B15">
      <w:pPr>
        <w:spacing w:after="0" w:line="240" w:lineRule="auto"/>
      </w:pPr>
      <w:r>
        <w:separator/>
      </w:r>
    </w:p>
  </w:endnote>
  <w:endnote w:type="continuationSeparator" w:id="0">
    <w:p w:rsidR="00CB6B15" w:rsidRDefault="00CB6B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Mono">
    <w:panose1 w:val="02070409020205020404"/>
    <w:charset w:val="00"/>
    <w:family w:val="modern"/>
    <w:pitch w:val="fixed"/>
    <w:sig w:usb0="E0000AFF" w:usb1="400078FF" w:usb2="00000001" w:usb3="00000000" w:csb0="000001BF" w:csb1="00000000"/>
  </w:font>
  <w:font w:name="NSimSun">
    <w:panose1 w:val="02010609030101010101"/>
    <w:charset w:val="86"/>
    <w:family w:val="modern"/>
    <w:pitch w:val="fixed"/>
    <w:sig w:usb0="00000283" w:usb1="288F0000" w:usb2="00000016" w:usb3="00000000" w:csb0="0004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ans-serif">
    <w:altName w:val="Arial"/>
    <w:charset w:val="00"/>
    <w:family w:val="auto"/>
    <w:pitch w:val="default"/>
  </w:font>
  <w:font w:name="Helvetica Neue">
    <w:altName w:val="Arial"/>
    <w:charset w:val="00"/>
    <w:family w:val="swiss"/>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6CE2" w:rsidRDefault="00AC6CE2">
    <w:pPr>
      <w:pStyle w:val="Footer"/>
      <w:jc w:val="center"/>
    </w:pPr>
  </w:p>
  <w:p w:rsidR="00AC6CE2" w:rsidRDefault="00AC6CE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6CE2" w:rsidRDefault="00AC6CE2">
    <w:pPr>
      <w:pStyle w:val="Footer"/>
      <w:jc w:val="center"/>
    </w:pPr>
  </w:p>
  <w:p w:rsidR="00AC6CE2" w:rsidRDefault="00AC6CE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6CE2" w:rsidRDefault="00AC6CE2"/>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6CE2" w:rsidRDefault="00AC6CE2">
    <w:pPr>
      <w:pStyle w:val="Footer"/>
      <w:jc w:val="center"/>
    </w:pPr>
    <w:r>
      <w:fldChar w:fldCharType="begin"/>
    </w:r>
    <w:r>
      <w:instrText xml:space="preserve"> PAGE </w:instrText>
    </w:r>
    <w:r>
      <w:fldChar w:fldCharType="separate"/>
    </w:r>
    <w:r w:rsidR="00304EAD">
      <w:rPr>
        <w:noProof/>
      </w:rPr>
      <w:t>41</w:t>
    </w:r>
    <w:r>
      <w:fldChar w:fldCharType="end"/>
    </w:r>
  </w:p>
  <w:p w:rsidR="00AC6CE2" w:rsidRDefault="00AC6CE2">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6CE2" w:rsidRDefault="00AC6CE2">
    <w:pPr>
      <w:pStyle w:val="Footer"/>
      <w:jc w:val="center"/>
    </w:pPr>
    <w:r>
      <w:t>1</w:t>
    </w:r>
  </w:p>
  <w:p w:rsidR="00AC6CE2" w:rsidRDefault="00AC6C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6B15" w:rsidRDefault="00CB6B15">
      <w:pPr>
        <w:spacing w:after="0" w:line="240" w:lineRule="auto"/>
      </w:pPr>
      <w:r>
        <w:separator/>
      </w:r>
    </w:p>
  </w:footnote>
  <w:footnote w:type="continuationSeparator" w:id="0">
    <w:p w:rsidR="00CB6B15" w:rsidRDefault="00CB6B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1" w15:restartNumberingAfterBreak="0">
    <w:nsid w:val="00000002"/>
    <w:multiLevelType w:val="singleLevel"/>
    <w:tmpl w:val="00000002"/>
    <w:name w:val="WW8Num2"/>
    <w:lvl w:ilvl="0">
      <w:start w:val="1"/>
      <w:numFmt w:val="bullet"/>
      <w:lvlText w:val=""/>
      <w:lvlJc w:val="left"/>
      <w:pPr>
        <w:tabs>
          <w:tab w:val="num" w:pos="0"/>
        </w:tabs>
        <w:ind w:left="720" w:hanging="360"/>
      </w:pPr>
      <w:rPr>
        <w:rFonts w:ascii="Symbol" w:hAnsi="Symbol" w:cs="Symbol" w:hint="default"/>
        <w:lang w:val="ro-RO"/>
      </w:rPr>
    </w:lvl>
  </w:abstractNum>
  <w:abstractNum w:abstractNumId="2" w15:restartNumberingAfterBreak="0">
    <w:nsid w:val="00000003"/>
    <w:multiLevelType w:val="singleLevel"/>
    <w:tmpl w:val="00000003"/>
    <w:name w:val="WW8Num3"/>
    <w:lvl w:ilvl="0">
      <w:start w:val="1"/>
      <w:numFmt w:val="bullet"/>
      <w:lvlText w:val=""/>
      <w:lvlJc w:val="left"/>
      <w:pPr>
        <w:tabs>
          <w:tab w:val="num" w:pos="0"/>
        </w:tabs>
        <w:ind w:left="720" w:hanging="360"/>
      </w:pPr>
      <w:rPr>
        <w:rFonts w:ascii="Symbol" w:hAnsi="Symbol" w:cs="Symbol" w:hint="default"/>
      </w:rPr>
    </w:lvl>
  </w:abstractNum>
  <w:abstractNum w:abstractNumId="3" w15:restartNumberingAfterBreak="0">
    <w:nsid w:val="00000004"/>
    <w:multiLevelType w:val="singleLevel"/>
    <w:tmpl w:val="00000004"/>
    <w:name w:val="WW8Num4"/>
    <w:lvl w:ilvl="0">
      <w:start w:val="1"/>
      <w:numFmt w:val="bullet"/>
      <w:lvlText w:val=""/>
      <w:lvlJc w:val="left"/>
      <w:pPr>
        <w:tabs>
          <w:tab w:val="num" w:pos="0"/>
        </w:tabs>
        <w:ind w:left="720" w:hanging="360"/>
      </w:pPr>
      <w:rPr>
        <w:rFonts w:ascii="Symbol" w:hAnsi="Symbol" w:cs="Symbol" w:hint="default"/>
        <w:lang w:val="ro-RO"/>
      </w:rPr>
    </w:lvl>
  </w:abstractNum>
  <w:abstractNum w:abstractNumId="4" w15:restartNumberingAfterBreak="0">
    <w:nsid w:val="00000005"/>
    <w:multiLevelType w:val="singleLevel"/>
    <w:tmpl w:val="00000005"/>
    <w:name w:val="WW8Num5"/>
    <w:lvl w:ilvl="0">
      <w:start w:val="1"/>
      <w:numFmt w:val="bullet"/>
      <w:lvlText w:val=""/>
      <w:lvlJc w:val="left"/>
      <w:pPr>
        <w:tabs>
          <w:tab w:val="num" w:pos="0"/>
        </w:tabs>
        <w:ind w:left="720" w:hanging="360"/>
      </w:pPr>
      <w:rPr>
        <w:rFonts w:ascii="Symbol" w:hAnsi="Symbol" w:cs="Symbol" w:hint="default"/>
      </w:rPr>
    </w:lvl>
  </w:abstractNum>
  <w:abstractNum w:abstractNumId="5" w15:restartNumberingAfterBreak="0">
    <w:nsid w:val="00000006"/>
    <w:multiLevelType w:val="singleLevel"/>
    <w:tmpl w:val="00000006"/>
    <w:name w:val="WW8Num6"/>
    <w:lvl w:ilvl="0">
      <w:start w:val="1"/>
      <w:numFmt w:val="bullet"/>
      <w:lvlText w:val=""/>
      <w:lvlJc w:val="left"/>
      <w:pPr>
        <w:tabs>
          <w:tab w:val="num" w:pos="0"/>
        </w:tabs>
        <w:ind w:left="720" w:hanging="360"/>
      </w:pPr>
      <w:rPr>
        <w:rFonts w:ascii="Symbol" w:hAnsi="Symbol" w:cs="Symbol" w:hint="default"/>
        <w:lang w:val="ro-RO"/>
      </w:rPr>
    </w:lvl>
  </w:abstractNum>
  <w:abstractNum w:abstractNumId="6" w15:restartNumberingAfterBreak="0">
    <w:nsid w:val="00000007"/>
    <w:multiLevelType w:val="singleLevel"/>
    <w:tmpl w:val="00000007"/>
    <w:name w:val="WW8Num7"/>
    <w:lvl w:ilvl="0">
      <w:start w:val="1"/>
      <w:numFmt w:val="bullet"/>
      <w:lvlText w:val=""/>
      <w:lvlJc w:val="left"/>
      <w:pPr>
        <w:tabs>
          <w:tab w:val="num" w:pos="0"/>
        </w:tabs>
        <w:ind w:left="720" w:hanging="360"/>
      </w:pPr>
      <w:rPr>
        <w:rFonts w:ascii="Symbol" w:hAnsi="Symbol" w:cs="Symbol" w:hint="default"/>
        <w:lang w:val="ro-RO"/>
      </w:rPr>
    </w:lvl>
  </w:abstractNum>
  <w:abstractNum w:abstractNumId="7" w15:restartNumberingAfterBreak="0">
    <w:nsid w:val="00000008"/>
    <w:multiLevelType w:val="singleLevel"/>
    <w:tmpl w:val="00000008"/>
    <w:name w:val="WW8Num8"/>
    <w:lvl w:ilvl="0">
      <w:start w:val="1"/>
      <w:numFmt w:val="decimal"/>
      <w:lvlText w:val="%1."/>
      <w:lvlJc w:val="left"/>
      <w:pPr>
        <w:tabs>
          <w:tab w:val="num" w:pos="0"/>
        </w:tabs>
        <w:ind w:left="720" w:hanging="360"/>
      </w:pPr>
      <w:rPr>
        <w:rFonts w:hint="default"/>
        <w:lang w:val="ro-RO"/>
      </w:rPr>
    </w:lvl>
  </w:abstractNum>
  <w:abstractNum w:abstractNumId="8" w15:restartNumberingAfterBreak="0">
    <w:nsid w:val="00000009"/>
    <w:multiLevelType w:val="singleLevel"/>
    <w:tmpl w:val="00000009"/>
    <w:name w:val="WW8Num9"/>
    <w:lvl w:ilvl="0">
      <w:start w:val="1"/>
      <w:numFmt w:val="bullet"/>
      <w:lvlText w:val=""/>
      <w:lvlJc w:val="left"/>
      <w:pPr>
        <w:tabs>
          <w:tab w:val="num" w:pos="0"/>
        </w:tabs>
        <w:ind w:left="720" w:hanging="360"/>
      </w:pPr>
      <w:rPr>
        <w:rFonts w:ascii="Symbol" w:hAnsi="Symbol" w:cs="Symbol" w:hint="default"/>
      </w:rPr>
    </w:lvl>
  </w:abstractNum>
  <w:abstractNum w:abstractNumId="9" w15:restartNumberingAfterBreak="0">
    <w:nsid w:val="0000000A"/>
    <w:multiLevelType w:val="singleLevel"/>
    <w:tmpl w:val="0000000A"/>
    <w:name w:val="WW8Num10"/>
    <w:lvl w:ilvl="0">
      <w:start w:val="1"/>
      <w:numFmt w:val="bullet"/>
      <w:lvlText w:val=""/>
      <w:lvlJc w:val="left"/>
      <w:pPr>
        <w:tabs>
          <w:tab w:val="num" w:pos="0"/>
        </w:tabs>
        <w:ind w:left="720" w:hanging="360"/>
      </w:pPr>
      <w:rPr>
        <w:rFonts w:ascii="Symbol" w:hAnsi="Symbol" w:cs="Symbol" w:hint="default"/>
        <w:lang w:val="ro-RO"/>
      </w:rPr>
    </w:lvl>
  </w:abstractNum>
  <w:abstractNum w:abstractNumId="10" w15:restartNumberingAfterBreak="0">
    <w:nsid w:val="0000000B"/>
    <w:multiLevelType w:val="multilevel"/>
    <w:tmpl w:val="0000000B"/>
    <w:name w:val="WW8Num1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0000000C"/>
    <w:multiLevelType w:val="multilevel"/>
    <w:tmpl w:val="0000000C"/>
    <w:name w:val="WW8Num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0000000D"/>
    <w:multiLevelType w:val="multilevel"/>
    <w:tmpl w:val="0000000D"/>
    <w:name w:val="WW8Num13"/>
    <w:lvl w:ilvl="0">
      <w:start w:val="1"/>
      <w:numFmt w:val="bullet"/>
      <w:lvlText w:val=""/>
      <w:lvlJc w:val="left"/>
      <w:pPr>
        <w:tabs>
          <w:tab w:val="num" w:pos="720"/>
        </w:tabs>
        <w:ind w:left="720" w:hanging="360"/>
      </w:pPr>
      <w:rPr>
        <w:rFonts w:ascii="Symbol" w:hAnsi="Symbol" w:cs="OpenSymbol"/>
        <w:vertAlign w:val="superscrip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vertAlign w:val="superscript"/>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vertAlign w:val="superscript"/>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15:restartNumberingAfterBreak="0">
    <w:nsid w:val="0000000E"/>
    <w:multiLevelType w:val="multilevel"/>
    <w:tmpl w:val="0000000E"/>
    <w:name w:val="WW8Num14"/>
    <w:lvl w:ilvl="0">
      <w:start w:val="1"/>
      <w:numFmt w:val="bullet"/>
      <w:lvlText w:val=""/>
      <w:lvlJc w:val="left"/>
      <w:pPr>
        <w:tabs>
          <w:tab w:val="num" w:pos="720"/>
        </w:tabs>
        <w:ind w:left="720" w:hanging="360"/>
      </w:pPr>
      <w:rPr>
        <w:rFonts w:ascii="Symbol" w:hAnsi="Symbol" w:cs="OpenSymbol"/>
        <w:caps w:val="0"/>
        <w:smallCaps w:val="0"/>
        <w:strike w:val="0"/>
        <w:dstrike w:val="0"/>
        <w:color w:val="202122"/>
        <w:spacing w:val="0"/>
        <w:sz w:val="22"/>
        <w:lang w:val="en-US"/>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caps w:val="0"/>
        <w:smallCaps w:val="0"/>
        <w:strike w:val="0"/>
        <w:dstrike w:val="0"/>
        <w:color w:val="202122"/>
        <w:spacing w:val="0"/>
        <w:sz w:val="22"/>
        <w:lang w:val="en-US"/>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caps w:val="0"/>
        <w:smallCaps w:val="0"/>
        <w:strike w:val="0"/>
        <w:dstrike w:val="0"/>
        <w:color w:val="202122"/>
        <w:spacing w:val="0"/>
        <w:sz w:val="22"/>
        <w:lang w:val="en-US"/>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15:restartNumberingAfterBreak="0">
    <w:nsid w:val="0000000F"/>
    <w:multiLevelType w:val="multilevel"/>
    <w:tmpl w:val="0000000F"/>
    <w:name w:val="WW8Num1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15:restartNumberingAfterBreak="0">
    <w:nsid w:val="00000010"/>
    <w:multiLevelType w:val="multilevel"/>
    <w:tmpl w:val="00000010"/>
    <w:name w:val="WW8Num1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15:restartNumberingAfterBreak="0">
    <w:nsid w:val="00235EA2"/>
    <w:multiLevelType w:val="hybridMultilevel"/>
    <w:tmpl w:val="75D6F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CD169EA"/>
    <w:multiLevelType w:val="hybridMultilevel"/>
    <w:tmpl w:val="29DA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D424CF5"/>
    <w:multiLevelType w:val="hybridMultilevel"/>
    <w:tmpl w:val="23ACF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DA1625"/>
    <w:multiLevelType w:val="multilevel"/>
    <w:tmpl w:val="67582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70D5A96"/>
    <w:multiLevelType w:val="multilevel"/>
    <w:tmpl w:val="04C2E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86B54EE"/>
    <w:multiLevelType w:val="hybridMultilevel"/>
    <w:tmpl w:val="EC60B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08555E"/>
    <w:multiLevelType w:val="hybridMultilevel"/>
    <w:tmpl w:val="710E9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11541D"/>
    <w:multiLevelType w:val="hybridMultilevel"/>
    <w:tmpl w:val="364C80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E341A46"/>
    <w:multiLevelType w:val="multilevel"/>
    <w:tmpl w:val="42CAA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2532E1"/>
    <w:multiLevelType w:val="multilevel"/>
    <w:tmpl w:val="5242F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F51466A"/>
    <w:multiLevelType w:val="hybridMultilevel"/>
    <w:tmpl w:val="E8EC4D6C"/>
    <w:lvl w:ilvl="0" w:tplc="7FC0614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2D937DC"/>
    <w:multiLevelType w:val="hybridMultilevel"/>
    <w:tmpl w:val="46DE2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5F0FC3"/>
    <w:multiLevelType w:val="multilevel"/>
    <w:tmpl w:val="A6F8F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A532510"/>
    <w:multiLevelType w:val="multilevel"/>
    <w:tmpl w:val="3B129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181FCD"/>
    <w:multiLevelType w:val="hybridMultilevel"/>
    <w:tmpl w:val="65DAE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930F28"/>
    <w:multiLevelType w:val="hybridMultilevel"/>
    <w:tmpl w:val="C98EC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266058"/>
    <w:multiLevelType w:val="hybridMultilevel"/>
    <w:tmpl w:val="9DE01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56131A"/>
    <w:multiLevelType w:val="multilevel"/>
    <w:tmpl w:val="FD401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DF9651F"/>
    <w:multiLevelType w:val="hybridMultilevel"/>
    <w:tmpl w:val="417C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4A0AFA"/>
    <w:multiLevelType w:val="hybridMultilevel"/>
    <w:tmpl w:val="99468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6B0E1F"/>
    <w:multiLevelType w:val="hybridMultilevel"/>
    <w:tmpl w:val="D1C2A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4D54FA"/>
    <w:multiLevelType w:val="hybridMultilevel"/>
    <w:tmpl w:val="80467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9703D5"/>
    <w:multiLevelType w:val="multilevel"/>
    <w:tmpl w:val="66F06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C0B371C"/>
    <w:multiLevelType w:val="multilevel"/>
    <w:tmpl w:val="D7B24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F347F81"/>
    <w:multiLevelType w:val="hybridMultilevel"/>
    <w:tmpl w:val="B8925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9"/>
  </w:num>
  <w:num w:numId="5">
    <w:abstractNumId w:val="10"/>
  </w:num>
  <w:num w:numId="6">
    <w:abstractNumId w:val="11"/>
  </w:num>
  <w:num w:numId="7">
    <w:abstractNumId w:val="12"/>
  </w:num>
  <w:num w:numId="8">
    <w:abstractNumId w:val="13"/>
  </w:num>
  <w:num w:numId="9">
    <w:abstractNumId w:val="14"/>
  </w:num>
  <w:num w:numId="10">
    <w:abstractNumId w:val="15"/>
  </w:num>
  <w:num w:numId="11">
    <w:abstractNumId w:val="36"/>
  </w:num>
  <w:num w:numId="12">
    <w:abstractNumId w:val="40"/>
  </w:num>
  <w:num w:numId="13">
    <w:abstractNumId w:val="31"/>
  </w:num>
  <w:num w:numId="14">
    <w:abstractNumId w:val="22"/>
  </w:num>
  <w:num w:numId="15">
    <w:abstractNumId w:val="16"/>
  </w:num>
  <w:num w:numId="16">
    <w:abstractNumId w:val="21"/>
  </w:num>
  <w:num w:numId="17">
    <w:abstractNumId w:val="34"/>
  </w:num>
  <w:num w:numId="18">
    <w:abstractNumId w:val="27"/>
  </w:num>
  <w:num w:numId="19">
    <w:abstractNumId w:val="18"/>
  </w:num>
  <w:num w:numId="20">
    <w:abstractNumId w:val="30"/>
  </w:num>
  <w:num w:numId="21">
    <w:abstractNumId w:val="29"/>
  </w:num>
  <w:num w:numId="22">
    <w:abstractNumId w:val="23"/>
  </w:num>
  <w:num w:numId="23">
    <w:abstractNumId w:val="17"/>
  </w:num>
  <w:num w:numId="24">
    <w:abstractNumId w:val="32"/>
  </w:num>
  <w:num w:numId="25">
    <w:abstractNumId w:val="35"/>
  </w:num>
  <w:num w:numId="26">
    <w:abstractNumId w:val="24"/>
  </w:num>
  <w:num w:numId="27">
    <w:abstractNumId w:val="19"/>
  </w:num>
  <w:num w:numId="28">
    <w:abstractNumId w:val="20"/>
  </w:num>
  <w:num w:numId="29">
    <w:abstractNumId w:val="26"/>
  </w:num>
  <w:num w:numId="30">
    <w:abstractNumId w:val="37"/>
  </w:num>
  <w:num w:numId="31">
    <w:abstractNumId w:val="38"/>
  </w:num>
  <w:num w:numId="32">
    <w:abstractNumId w:val="25"/>
  </w:num>
  <w:num w:numId="33">
    <w:abstractNumId w:val="39"/>
  </w:num>
  <w:num w:numId="34">
    <w:abstractNumId w:val="28"/>
  </w:num>
  <w:num w:numId="35">
    <w:abstractNumId w:val="3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4648"/>
    <w:rsid w:val="0001102E"/>
    <w:rsid w:val="00011CB7"/>
    <w:rsid w:val="00014684"/>
    <w:rsid w:val="000437B5"/>
    <w:rsid w:val="000637C4"/>
    <w:rsid w:val="00070D06"/>
    <w:rsid w:val="00081710"/>
    <w:rsid w:val="00082749"/>
    <w:rsid w:val="000902E1"/>
    <w:rsid w:val="000D17D0"/>
    <w:rsid w:val="000F20E1"/>
    <w:rsid w:val="0011301B"/>
    <w:rsid w:val="00126E9F"/>
    <w:rsid w:val="0013001E"/>
    <w:rsid w:val="0013471B"/>
    <w:rsid w:val="00157011"/>
    <w:rsid w:val="001772EB"/>
    <w:rsid w:val="00181050"/>
    <w:rsid w:val="00183EEB"/>
    <w:rsid w:val="00191039"/>
    <w:rsid w:val="001A1E17"/>
    <w:rsid w:val="001B3278"/>
    <w:rsid w:val="001E0216"/>
    <w:rsid w:val="001E3C99"/>
    <w:rsid w:val="001E51EC"/>
    <w:rsid w:val="00204E7D"/>
    <w:rsid w:val="00206395"/>
    <w:rsid w:val="00232487"/>
    <w:rsid w:val="00244FEA"/>
    <w:rsid w:val="0024605D"/>
    <w:rsid w:val="00251897"/>
    <w:rsid w:val="002603CE"/>
    <w:rsid w:val="00274263"/>
    <w:rsid w:val="00283D02"/>
    <w:rsid w:val="00294D1D"/>
    <w:rsid w:val="002A1321"/>
    <w:rsid w:val="002A7205"/>
    <w:rsid w:val="002D2002"/>
    <w:rsid w:val="00304EAD"/>
    <w:rsid w:val="00352289"/>
    <w:rsid w:val="00392B53"/>
    <w:rsid w:val="003A0631"/>
    <w:rsid w:val="003D72A5"/>
    <w:rsid w:val="003E264E"/>
    <w:rsid w:val="003F4556"/>
    <w:rsid w:val="003F6882"/>
    <w:rsid w:val="00400E07"/>
    <w:rsid w:val="004224FD"/>
    <w:rsid w:val="00427A15"/>
    <w:rsid w:val="00431995"/>
    <w:rsid w:val="00435EAC"/>
    <w:rsid w:val="00436F14"/>
    <w:rsid w:val="0046643F"/>
    <w:rsid w:val="004819BC"/>
    <w:rsid w:val="00482D62"/>
    <w:rsid w:val="004B17AC"/>
    <w:rsid w:val="004B47F4"/>
    <w:rsid w:val="004E3B92"/>
    <w:rsid w:val="00510CD0"/>
    <w:rsid w:val="00527737"/>
    <w:rsid w:val="00533555"/>
    <w:rsid w:val="00580A0F"/>
    <w:rsid w:val="00587ED4"/>
    <w:rsid w:val="005B1427"/>
    <w:rsid w:val="005B6E02"/>
    <w:rsid w:val="005C4226"/>
    <w:rsid w:val="005D4648"/>
    <w:rsid w:val="005F3CF3"/>
    <w:rsid w:val="0060189E"/>
    <w:rsid w:val="006169BD"/>
    <w:rsid w:val="0063039D"/>
    <w:rsid w:val="00646FDA"/>
    <w:rsid w:val="00653349"/>
    <w:rsid w:val="00656F3E"/>
    <w:rsid w:val="00657803"/>
    <w:rsid w:val="0067127B"/>
    <w:rsid w:val="006D1A5A"/>
    <w:rsid w:val="006F229D"/>
    <w:rsid w:val="007336AB"/>
    <w:rsid w:val="00753A3B"/>
    <w:rsid w:val="00761303"/>
    <w:rsid w:val="00761A07"/>
    <w:rsid w:val="007C1B93"/>
    <w:rsid w:val="007C358B"/>
    <w:rsid w:val="007E15C5"/>
    <w:rsid w:val="007E4842"/>
    <w:rsid w:val="00806840"/>
    <w:rsid w:val="00831307"/>
    <w:rsid w:val="008B7E2D"/>
    <w:rsid w:val="008D599D"/>
    <w:rsid w:val="008E0186"/>
    <w:rsid w:val="008E7FB4"/>
    <w:rsid w:val="00902A97"/>
    <w:rsid w:val="00906CB0"/>
    <w:rsid w:val="00920D11"/>
    <w:rsid w:val="00921C50"/>
    <w:rsid w:val="00932910"/>
    <w:rsid w:val="009436DF"/>
    <w:rsid w:val="00947587"/>
    <w:rsid w:val="00960CC1"/>
    <w:rsid w:val="009853F5"/>
    <w:rsid w:val="009A069E"/>
    <w:rsid w:val="009B6E44"/>
    <w:rsid w:val="009B7C57"/>
    <w:rsid w:val="009D580D"/>
    <w:rsid w:val="009F5934"/>
    <w:rsid w:val="00A00BFB"/>
    <w:rsid w:val="00A040D8"/>
    <w:rsid w:val="00A17F6A"/>
    <w:rsid w:val="00A3357C"/>
    <w:rsid w:val="00A44A5C"/>
    <w:rsid w:val="00A57815"/>
    <w:rsid w:val="00A72F38"/>
    <w:rsid w:val="00A7695C"/>
    <w:rsid w:val="00A84E1C"/>
    <w:rsid w:val="00A940D4"/>
    <w:rsid w:val="00A96604"/>
    <w:rsid w:val="00AC30E0"/>
    <w:rsid w:val="00AC6CE2"/>
    <w:rsid w:val="00AF6AC2"/>
    <w:rsid w:val="00B00DB4"/>
    <w:rsid w:val="00B038AE"/>
    <w:rsid w:val="00B46628"/>
    <w:rsid w:val="00B529CF"/>
    <w:rsid w:val="00B720CC"/>
    <w:rsid w:val="00B85261"/>
    <w:rsid w:val="00B85450"/>
    <w:rsid w:val="00BC497C"/>
    <w:rsid w:val="00BD3B2B"/>
    <w:rsid w:val="00BE79C4"/>
    <w:rsid w:val="00C02CA0"/>
    <w:rsid w:val="00C237F3"/>
    <w:rsid w:val="00C34484"/>
    <w:rsid w:val="00C55AF0"/>
    <w:rsid w:val="00C639DD"/>
    <w:rsid w:val="00C64D5B"/>
    <w:rsid w:val="00CB6B15"/>
    <w:rsid w:val="00CB7DB1"/>
    <w:rsid w:val="00CE0EF8"/>
    <w:rsid w:val="00CE162F"/>
    <w:rsid w:val="00CF46F7"/>
    <w:rsid w:val="00D04323"/>
    <w:rsid w:val="00D23BF9"/>
    <w:rsid w:val="00D52438"/>
    <w:rsid w:val="00D529FC"/>
    <w:rsid w:val="00D87E72"/>
    <w:rsid w:val="00DA75BD"/>
    <w:rsid w:val="00DD74FF"/>
    <w:rsid w:val="00E47D8A"/>
    <w:rsid w:val="00E528EF"/>
    <w:rsid w:val="00E53CB3"/>
    <w:rsid w:val="00E77BE8"/>
    <w:rsid w:val="00E836BF"/>
    <w:rsid w:val="00E90A61"/>
    <w:rsid w:val="00E921F1"/>
    <w:rsid w:val="00EA52C7"/>
    <w:rsid w:val="00EB7558"/>
    <w:rsid w:val="00EB7B4F"/>
    <w:rsid w:val="00EC7F42"/>
    <w:rsid w:val="00ED1ED0"/>
    <w:rsid w:val="00EE4B67"/>
    <w:rsid w:val="00F30392"/>
    <w:rsid w:val="00F471C2"/>
    <w:rsid w:val="00F501CB"/>
    <w:rsid w:val="00F5361A"/>
    <w:rsid w:val="00F97CDA"/>
    <w:rsid w:val="00FB1037"/>
    <w:rsid w:val="00FD1C61"/>
    <w:rsid w:val="00FD5FC7"/>
    <w:rsid w:val="00FF17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chartTrackingRefBased/>
  <w15:docId w15:val="{D723843A-369F-4B53-897C-508505310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200" w:line="360" w:lineRule="auto"/>
    </w:pPr>
    <w:rPr>
      <w:rFonts w:eastAsia="Calibri" w:cs="Calibri"/>
      <w:sz w:val="22"/>
      <w:lang w:val="ro-RO" w:eastAsia="zh-CN"/>
    </w:rPr>
  </w:style>
  <w:style w:type="paragraph" w:styleId="Heading1">
    <w:name w:val="heading 1"/>
    <w:basedOn w:val="Normal"/>
    <w:next w:val="Normal"/>
    <w:qFormat/>
    <w:pPr>
      <w:keepNext/>
      <w:numPr>
        <w:numId w:val="1"/>
      </w:numPr>
      <w:spacing w:before="240" w:after="240"/>
      <w:outlineLvl w:val="0"/>
    </w:pPr>
    <w:rPr>
      <w:rFonts w:eastAsia="Times New Roman"/>
      <w:b/>
      <w:bCs/>
      <w:caps/>
      <w:kern w:val="1"/>
      <w:sz w:val="32"/>
      <w:szCs w:val="32"/>
    </w:rPr>
  </w:style>
  <w:style w:type="paragraph" w:styleId="Heading2">
    <w:name w:val="heading 2"/>
    <w:basedOn w:val="Normal"/>
    <w:next w:val="Normal"/>
    <w:qFormat/>
    <w:pPr>
      <w:numPr>
        <w:ilvl w:val="1"/>
        <w:numId w:val="1"/>
      </w:numPr>
      <w:spacing w:before="240" w:after="120"/>
      <w:outlineLvl w:val="1"/>
    </w:pPr>
    <w:rPr>
      <w:rFonts w:eastAsia="Times New Roman"/>
      <w:b/>
      <w:iCs/>
      <w:kern w:val="1"/>
      <w:sz w:val="28"/>
      <w:szCs w:val="28"/>
    </w:rPr>
  </w:style>
  <w:style w:type="paragraph" w:styleId="Heading3">
    <w:name w:val="heading 3"/>
    <w:basedOn w:val="Normal"/>
    <w:next w:val="Normal"/>
    <w:qFormat/>
    <w:pPr>
      <w:keepNext/>
      <w:numPr>
        <w:ilvl w:val="2"/>
        <w:numId w:val="1"/>
      </w:numPr>
      <w:spacing w:before="240" w:after="60"/>
      <w:outlineLvl w:val="2"/>
    </w:pPr>
    <w:rPr>
      <w:rFonts w:eastAsia="Times New Roman" w:cs="Times New Roman"/>
      <w:b/>
      <w:bCs/>
      <w:sz w:val="26"/>
      <w:szCs w:val="26"/>
    </w:rPr>
  </w:style>
  <w:style w:type="paragraph" w:styleId="Heading4">
    <w:name w:val="heading 4"/>
    <w:basedOn w:val="Normal"/>
    <w:next w:val="Normal"/>
    <w:qFormat/>
    <w:pPr>
      <w:keepNext/>
      <w:numPr>
        <w:ilvl w:val="3"/>
        <w:numId w:val="1"/>
      </w:numPr>
      <w:spacing w:before="240" w:after="60"/>
      <w:outlineLvl w:val="3"/>
    </w:pPr>
    <w:rPr>
      <w:rFonts w:ascii="Calibri" w:eastAsia="Times New Roman" w:hAnsi="Calibri" w:cs="Times New Roman"/>
      <w:b/>
      <w:bCs/>
      <w:sz w:val="28"/>
      <w:szCs w:val="28"/>
    </w:rPr>
  </w:style>
  <w:style w:type="paragraph" w:styleId="Heading5">
    <w:name w:val="heading 5"/>
    <w:basedOn w:val="Normal"/>
    <w:next w:val="Normal"/>
    <w:qFormat/>
    <w:pPr>
      <w:numPr>
        <w:ilvl w:val="4"/>
        <w:numId w:val="1"/>
      </w:num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qFormat/>
    <w:pPr>
      <w:numPr>
        <w:ilvl w:val="5"/>
        <w:numId w:val="1"/>
      </w:numPr>
      <w:spacing w:before="240" w:after="60"/>
      <w:outlineLvl w:val="5"/>
    </w:pPr>
    <w:rPr>
      <w:rFonts w:ascii="Calibri" w:eastAsia="Times New Roman" w:hAnsi="Calibri" w:cs="Times New Roman"/>
      <w:b/>
      <w:bCs/>
    </w:rPr>
  </w:style>
  <w:style w:type="paragraph" w:styleId="Heading7">
    <w:name w:val="heading 7"/>
    <w:basedOn w:val="Normal"/>
    <w:next w:val="Normal"/>
    <w:qFormat/>
    <w:pPr>
      <w:numPr>
        <w:ilvl w:val="6"/>
        <w:numId w:val="1"/>
      </w:numPr>
      <w:spacing w:before="240" w:after="60"/>
      <w:outlineLvl w:val="6"/>
    </w:pPr>
    <w:rPr>
      <w:rFonts w:ascii="Calibri" w:eastAsia="Times New Roman" w:hAnsi="Calibri" w:cs="Times New Roman"/>
      <w:sz w:val="24"/>
      <w:szCs w:val="24"/>
    </w:rPr>
  </w:style>
  <w:style w:type="paragraph" w:styleId="Heading8">
    <w:name w:val="heading 8"/>
    <w:basedOn w:val="Normal"/>
    <w:next w:val="Normal"/>
    <w:qFormat/>
    <w:pPr>
      <w:numPr>
        <w:ilvl w:val="7"/>
        <w:numId w:val="1"/>
      </w:numPr>
      <w:spacing w:before="240" w:after="60"/>
      <w:outlineLvl w:val="7"/>
    </w:pPr>
    <w:rPr>
      <w:rFonts w:ascii="Calibri" w:eastAsia="Times New Roman" w:hAnsi="Calibri" w:cs="Times New Roman"/>
      <w:i/>
      <w:iCs/>
      <w:sz w:val="24"/>
      <w:szCs w:val="24"/>
    </w:rPr>
  </w:style>
  <w:style w:type="paragraph" w:styleId="Heading9">
    <w:name w:val="heading 9"/>
    <w:basedOn w:val="Normal"/>
    <w:next w:val="Normal"/>
    <w:qFormat/>
    <w:pPr>
      <w:numPr>
        <w:ilvl w:val="8"/>
        <w:numId w:val="1"/>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Symbol" w:hint="default"/>
      <w:lang w:val="ro-RO"/>
    </w:rPr>
  </w:style>
  <w:style w:type="character" w:customStyle="1" w:styleId="WW8Num3z0">
    <w:name w:val="WW8Num3z0"/>
    <w:rPr>
      <w:rFonts w:ascii="Symbol" w:hAnsi="Symbol" w:cs="Symbol" w:hint="default"/>
    </w:rPr>
  </w:style>
  <w:style w:type="character" w:customStyle="1" w:styleId="WW8Num4z0">
    <w:name w:val="WW8Num4z0"/>
    <w:rPr>
      <w:rFonts w:ascii="Symbol" w:hAnsi="Symbol" w:cs="Symbol" w:hint="default"/>
      <w:lang w:val="ro-RO"/>
    </w:rPr>
  </w:style>
  <w:style w:type="character" w:customStyle="1" w:styleId="WW8Num5z0">
    <w:name w:val="WW8Num5z0"/>
    <w:rPr>
      <w:rFonts w:ascii="Symbol" w:hAnsi="Symbol" w:cs="Symbol" w:hint="default"/>
    </w:rPr>
  </w:style>
  <w:style w:type="character" w:customStyle="1" w:styleId="WW8Num6z0">
    <w:name w:val="WW8Num6z0"/>
    <w:rPr>
      <w:rFonts w:ascii="Symbol" w:hAnsi="Symbol" w:cs="Symbol" w:hint="default"/>
      <w:lang w:val="ro-RO"/>
    </w:rPr>
  </w:style>
  <w:style w:type="character" w:customStyle="1" w:styleId="WW8Num7z0">
    <w:name w:val="WW8Num7z0"/>
    <w:rPr>
      <w:rFonts w:ascii="Symbol" w:hAnsi="Symbol" w:cs="Symbol" w:hint="default"/>
      <w:lang w:val="ro-RO"/>
    </w:rPr>
  </w:style>
  <w:style w:type="character" w:customStyle="1" w:styleId="WW8Num8z0">
    <w:name w:val="WW8Num8z0"/>
    <w:rPr>
      <w:rFonts w:hint="default"/>
      <w:lang w:val="ro-RO"/>
    </w:rPr>
  </w:style>
  <w:style w:type="character" w:customStyle="1" w:styleId="WW8Num9z0">
    <w:name w:val="WW8Num9z0"/>
    <w:rPr>
      <w:rFonts w:ascii="Symbol" w:hAnsi="Symbol" w:cs="Symbol" w:hint="default"/>
    </w:rPr>
  </w:style>
  <w:style w:type="character" w:customStyle="1" w:styleId="WW8Num10z0">
    <w:name w:val="WW8Num10z0"/>
    <w:rPr>
      <w:rFonts w:ascii="Symbol" w:hAnsi="Symbol" w:cs="Symbol" w:hint="default"/>
      <w:lang w:val="ro-RO"/>
    </w:rPr>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rFonts w:ascii="Symbol" w:hAnsi="Symbol" w:cs="OpenSymbol"/>
      <w:vertAlign w:val="superscript"/>
    </w:rPr>
  </w:style>
  <w:style w:type="character" w:customStyle="1" w:styleId="WW8Num13z1">
    <w:name w:val="WW8Num13z1"/>
    <w:rPr>
      <w:rFonts w:ascii="OpenSymbol" w:hAnsi="OpenSymbol" w:cs="OpenSymbol"/>
    </w:rPr>
  </w:style>
  <w:style w:type="character" w:customStyle="1" w:styleId="WW8Num14z0">
    <w:name w:val="WW8Num14z0"/>
    <w:rPr>
      <w:rFonts w:ascii="Symbol" w:hAnsi="Symbol" w:cs="OpenSymbol"/>
      <w:caps w:val="0"/>
      <w:smallCaps w:val="0"/>
      <w:strike w:val="0"/>
      <w:dstrike w:val="0"/>
      <w:color w:val="202122"/>
      <w:spacing w:val="0"/>
      <w:sz w:val="22"/>
      <w:lang w:val="en-US"/>
    </w:rPr>
  </w:style>
  <w:style w:type="character" w:customStyle="1" w:styleId="WW8Num14z1">
    <w:name w:val="WW8Num14z1"/>
    <w:rPr>
      <w:rFonts w:ascii="OpenSymbol" w:hAnsi="OpenSymbol" w:cs="OpenSymbol"/>
    </w:rPr>
  </w:style>
  <w:style w:type="character" w:customStyle="1" w:styleId="WW8Num15z0">
    <w:name w:val="WW8Num15z0"/>
    <w:rPr>
      <w:rFonts w:ascii="Symbol" w:hAnsi="Symbol" w:cs="OpenSymbol"/>
    </w:rPr>
  </w:style>
  <w:style w:type="character" w:customStyle="1" w:styleId="WW8Num15z1">
    <w:name w:val="WW8Num15z1"/>
    <w:rPr>
      <w:rFonts w:ascii="OpenSymbol" w:hAnsi="OpenSymbol" w:cs="OpenSymbol"/>
    </w:rPr>
  </w:style>
  <w:style w:type="character" w:customStyle="1" w:styleId="WW8Num16z0">
    <w:name w:val="WW8Num16z0"/>
    <w:rPr>
      <w:rFonts w:ascii="Symbol" w:hAnsi="Symbol" w:cs="OpenSymbol"/>
    </w:rPr>
  </w:style>
  <w:style w:type="character" w:customStyle="1" w:styleId="WW8Num16z1">
    <w:name w:val="WW8Num16z1"/>
    <w:rPr>
      <w:rFonts w:ascii="OpenSymbol" w:hAnsi="OpenSymbol" w:cs="OpenSymbol"/>
    </w:rPr>
  </w:style>
  <w:style w:type="character" w:customStyle="1" w:styleId="WW8Num17z0">
    <w:name w:val="WW8Num17z0"/>
    <w:rPr>
      <w:rFonts w:ascii="Symbol" w:hAnsi="Symbol" w:cs="OpenSymbol"/>
    </w:rPr>
  </w:style>
  <w:style w:type="character" w:customStyle="1" w:styleId="WW8Num17z1">
    <w:name w:val="WW8Num17z1"/>
    <w:rPr>
      <w:rFonts w:ascii="OpenSymbol" w:hAnsi="OpenSymbol" w:cs="OpenSymbol"/>
    </w:rPr>
  </w:style>
  <w:style w:type="character" w:customStyle="1" w:styleId="WW8Num18z0">
    <w:name w:val="WW8Num18z0"/>
    <w:rPr>
      <w:rFonts w:ascii="Symbol" w:hAnsi="Symbol" w:cs="OpenSymbol"/>
    </w:rPr>
  </w:style>
  <w:style w:type="character" w:customStyle="1" w:styleId="WW8Num18z1">
    <w:name w:val="WW8Num18z1"/>
    <w:rPr>
      <w:rFonts w:ascii="OpenSymbol" w:hAnsi="OpenSymbol" w:cs="OpenSymbol"/>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1">
    <w:name w:val="WW8Num5z1"/>
    <w:rPr>
      <w:rFonts w:ascii="Courier New" w:hAnsi="Courier New" w:cs="Courier New" w:hint="default"/>
    </w:rPr>
  </w:style>
  <w:style w:type="character" w:customStyle="1" w:styleId="WW8Num5z2">
    <w:name w:val="WW8Num5z2"/>
    <w:rPr>
      <w:rFonts w:ascii="Wingdings" w:hAnsi="Wingdings" w:cs="Wingdings" w:hint="default"/>
    </w:rPr>
  </w:style>
  <w:style w:type="character" w:customStyle="1" w:styleId="WW8Num6z1">
    <w:name w:val="WW8Num6z1"/>
    <w:rPr>
      <w:rFonts w:hint="default"/>
    </w:rPr>
  </w:style>
  <w:style w:type="character" w:customStyle="1" w:styleId="WW8Num7z1">
    <w:name w:val="WW8Num7z1"/>
    <w:rPr>
      <w:rFonts w:ascii="Courier New" w:hAnsi="Courier New" w:cs="Courier New" w:hint="default"/>
    </w:rPr>
  </w:style>
  <w:style w:type="character" w:customStyle="1" w:styleId="WW8Num7z2">
    <w:name w:val="WW8Num7z2"/>
    <w:rPr>
      <w:rFonts w:ascii="Wingdings" w:hAnsi="Wingdings" w:cs="Wingdings" w:hint="default"/>
    </w:rPr>
  </w:style>
  <w:style w:type="character" w:customStyle="1" w:styleId="WW8Num8z1">
    <w:name w:val="WW8Num8z1"/>
    <w:rPr>
      <w:rFonts w:hint="default"/>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2">
    <w:name w:val="WW8Num15z2"/>
    <w:rPr>
      <w:rFonts w:ascii="Wingdings" w:hAnsi="Wingdings" w:cs="Wingdings" w:hint="default"/>
    </w:rPr>
  </w:style>
  <w:style w:type="character" w:customStyle="1" w:styleId="WW8Num17z2">
    <w:name w:val="WW8Num17z2"/>
    <w:rPr>
      <w:rFonts w:ascii="Wingdings" w:hAnsi="Wingdings" w:cs="Wingdings" w:hint="default"/>
    </w:rPr>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Times New Roman" w:eastAsia="Calibri" w:hAnsi="Times New Roman" w:cs="Times New Roman" w:hint="default"/>
    </w:rPr>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rFonts w:ascii="Times New Roman" w:eastAsia="Calibri" w:hAnsi="Times New Roman" w:cs="Times New Roman" w:hint="default"/>
    </w:rPr>
  </w:style>
  <w:style w:type="character" w:customStyle="1" w:styleId="WW8Num20z1">
    <w:name w:val="WW8Num20z1"/>
    <w:rPr>
      <w:rFonts w:ascii="Courier New" w:hAnsi="Courier New" w:cs="Courier New" w:hint="default"/>
    </w:rPr>
  </w:style>
  <w:style w:type="character" w:customStyle="1" w:styleId="WW8Num20z2">
    <w:name w:val="WW8Num20z2"/>
    <w:rPr>
      <w:rFonts w:ascii="Wingdings" w:hAnsi="Wingdings" w:cs="Wingdings" w:hint="default"/>
    </w:rPr>
  </w:style>
  <w:style w:type="character" w:customStyle="1" w:styleId="WW8Num20z3">
    <w:name w:val="WW8Num20z3"/>
    <w:rPr>
      <w:rFonts w:ascii="Symbol" w:hAnsi="Symbol" w:cs="Symbol" w:hint="default"/>
    </w:rPr>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rPr>
      <w:rFonts w:ascii="Times New Roman" w:eastAsia="Calibri" w:hAnsi="Times New Roman" w:cs="Times New Roman" w:hint="default"/>
    </w:rPr>
  </w:style>
  <w:style w:type="character" w:customStyle="1" w:styleId="WW8Num23z1">
    <w:name w:val="WW8Num23z1"/>
    <w:rPr>
      <w:rFonts w:ascii="Courier New" w:hAnsi="Courier New" w:cs="Courier New" w:hint="default"/>
    </w:rPr>
  </w:style>
  <w:style w:type="character" w:customStyle="1" w:styleId="WW8Num23z2">
    <w:name w:val="WW8Num23z2"/>
    <w:rPr>
      <w:rFonts w:ascii="Wingdings" w:hAnsi="Wingdings" w:cs="Wingdings" w:hint="default"/>
    </w:rPr>
  </w:style>
  <w:style w:type="character" w:customStyle="1" w:styleId="WW8Num23z3">
    <w:name w:val="WW8Num23z3"/>
    <w:rPr>
      <w:rFonts w:ascii="Symbol" w:hAnsi="Symbol" w:cs="Symbol" w:hint="default"/>
    </w:rPr>
  </w:style>
  <w:style w:type="character" w:customStyle="1" w:styleId="WW8Num24z0">
    <w:name w:val="WW8Num24z0"/>
    <w:rPr>
      <w:rFonts w:hint="default"/>
      <w:lang w:val="ro-RO"/>
    </w:rPr>
  </w:style>
  <w:style w:type="character" w:customStyle="1" w:styleId="WW8Num24z1">
    <w:name w:val="WW8Num24z1"/>
    <w:rPr>
      <w:rFonts w:ascii="Courier New" w:hAnsi="Courier New" w:cs="Courier New" w:hint="default"/>
    </w:rPr>
  </w:style>
  <w:style w:type="character" w:customStyle="1" w:styleId="WW8Num24z2">
    <w:name w:val="WW8Num24z2"/>
    <w:rPr>
      <w:rFonts w:ascii="Wingdings" w:hAnsi="Wingdings" w:cs="Wingdings" w:hint="default"/>
    </w:rPr>
  </w:style>
  <w:style w:type="character" w:customStyle="1" w:styleId="WW8Num24z3">
    <w:name w:val="WW8Num24z3"/>
    <w:rPr>
      <w:rFonts w:ascii="Symbol" w:hAnsi="Symbol" w:cs="Symbol" w:hint="default"/>
    </w:rPr>
  </w:style>
  <w:style w:type="character" w:customStyle="1" w:styleId="WW8Num25z0">
    <w:name w:val="WW8Num25z0"/>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rPr>
      <w:rFonts w:ascii="Symbol" w:hAnsi="Symbol" w:cs="Symbol" w:hint="default"/>
    </w:rPr>
  </w:style>
  <w:style w:type="character" w:customStyle="1" w:styleId="WW8Num27z1">
    <w:name w:val="WW8Num27z1"/>
    <w:rPr>
      <w:rFonts w:ascii="Courier New" w:hAnsi="Courier New" w:cs="Courier New" w:hint="default"/>
    </w:rPr>
  </w:style>
  <w:style w:type="character" w:customStyle="1" w:styleId="WW8Num27z2">
    <w:name w:val="WW8Num27z2"/>
    <w:rPr>
      <w:rFonts w:ascii="Wingdings" w:hAnsi="Wingdings" w:cs="Wingdings" w:hint="default"/>
    </w:rPr>
  </w:style>
  <w:style w:type="character" w:customStyle="1" w:styleId="WW8Num28z0">
    <w:name w:val="WW8Num28z0"/>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rPr>
      <w:rFonts w:ascii="Symbol" w:hAnsi="Symbol" w:cs="Symbol" w:hint="default"/>
      <w:lang w:val="ro-RO"/>
    </w:rPr>
  </w:style>
  <w:style w:type="character" w:customStyle="1" w:styleId="WW8Num29z1">
    <w:name w:val="WW8Num29z1"/>
    <w:rPr>
      <w:rFonts w:ascii="Courier New" w:hAnsi="Courier New" w:cs="Courier New" w:hint="default"/>
    </w:rPr>
  </w:style>
  <w:style w:type="character" w:customStyle="1" w:styleId="WW8Num29z2">
    <w:name w:val="WW8Num29z2"/>
    <w:rPr>
      <w:rFonts w:ascii="Wingdings" w:hAnsi="Wingdings" w:cs="Wingdings" w:hint="default"/>
    </w:rPr>
  </w:style>
  <w:style w:type="character" w:customStyle="1" w:styleId="DefaultParagraphFont1">
    <w:name w:val="Default Paragraph Font1"/>
  </w:style>
  <w:style w:type="character" w:customStyle="1" w:styleId="BalloonTextChar">
    <w:name w:val="Balloon Text Char"/>
    <w:rPr>
      <w:rFonts w:ascii="Tahoma" w:hAnsi="Tahoma" w:cs="Tahoma"/>
      <w:sz w:val="16"/>
      <w:szCs w:val="16"/>
    </w:rPr>
  </w:style>
  <w:style w:type="character" w:customStyle="1" w:styleId="Heading1Char">
    <w:name w:val="Heading 1 Char"/>
    <w:rPr>
      <w:rFonts w:eastAsia="Times New Roman"/>
      <w:b/>
      <w:bCs/>
      <w:caps/>
      <w:kern w:val="1"/>
      <w:sz w:val="32"/>
      <w:szCs w:val="32"/>
    </w:rPr>
  </w:style>
  <w:style w:type="character" w:styleId="Hyperlink">
    <w:name w:val="Hyperlink"/>
    <w:uiPriority w:val="99"/>
    <w:rPr>
      <w:color w:val="0000FF"/>
      <w:u w:val="single"/>
    </w:rPr>
  </w:style>
  <w:style w:type="character" w:customStyle="1" w:styleId="HeaderChar">
    <w:name w:val="Header Char"/>
    <w:rPr>
      <w:sz w:val="22"/>
      <w:szCs w:val="22"/>
    </w:rPr>
  </w:style>
  <w:style w:type="character" w:customStyle="1" w:styleId="FooterChar">
    <w:name w:val="Footer Char"/>
    <w:rPr>
      <w:sz w:val="22"/>
      <w:szCs w:val="22"/>
    </w:rPr>
  </w:style>
  <w:style w:type="character" w:customStyle="1" w:styleId="Heading2Char">
    <w:name w:val="Heading 2 Char"/>
    <w:rPr>
      <w:rFonts w:eastAsia="Times New Roman"/>
      <w:b/>
      <w:iCs/>
      <w:kern w:val="1"/>
      <w:sz w:val="28"/>
      <w:szCs w:val="28"/>
    </w:rPr>
  </w:style>
  <w:style w:type="character" w:customStyle="1" w:styleId="Heading3Char">
    <w:name w:val="Heading 3 Char"/>
    <w:rPr>
      <w:rFonts w:eastAsia="Times New Roman" w:cs="Times New Roman"/>
      <w:b/>
      <w:bCs/>
      <w:sz w:val="26"/>
      <w:szCs w:val="26"/>
    </w:rPr>
  </w:style>
  <w:style w:type="character" w:customStyle="1" w:styleId="Heading4Char">
    <w:name w:val="Heading 4 Char"/>
    <w:rPr>
      <w:rFonts w:ascii="Calibri" w:eastAsia="Times New Roman" w:hAnsi="Calibri" w:cs="Times New Roman"/>
      <w:b/>
      <w:bCs/>
      <w:sz w:val="28"/>
      <w:szCs w:val="28"/>
    </w:rPr>
  </w:style>
  <w:style w:type="character" w:customStyle="1" w:styleId="Heading5Char">
    <w:name w:val="Heading 5 Char"/>
    <w:rPr>
      <w:rFonts w:ascii="Calibri" w:eastAsia="Times New Roman" w:hAnsi="Calibri" w:cs="Times New Roman"/>
      <w:b/>
      <w:bCs/>
      <w:i/>
      <w:iCs/>
      <w:sz w:val="26"/>
      <w:szCs w:val="26"/>
    </w:rPr>
  </w:style>
  <w:style w:type="character" w:customStyle="1" w:styleId="Heading6Char">
    <w:name w:val="Heading 6 Char"/>
    <w:rPr>
      <w:rFonts w:ascii="Calibri" w:eastAsia="Times New Roman" w:hAnsi="Calibri" w:cs="Times New Roman"/>
      <w:b/>
      <w:bCs/>
      <w:sz w:val="22"/>
      <w:szCs w:val="22"/>
    </w:rPr>
  </w:style>
  <w:style w:type="character" w:customStyle="1" w:styleId="Heading7Char">
    <w:name w:val="Heading 7 Char"/>
    <w:rPr>
      <w:rFonts w:ascii="Calibri" w:eastAsia="Times New Roman" w:hAnsi="Calibri" w:cs="Times New Roman"/>
      <w:sz w:val="24"/>
      <w:szCs w:val="24"/>
    </w:rPr>
  </w:style>
  <w:style w:type="character" w:customStyle="1" w:styleId="Heading8Char">
    <w:name w:val="Heading 8 Char"/>
    <w:rPr>
      <w:rFonts w:ascii="Calibri" w:eastAsia="Times New Roman" w:hAnsi="Calibri" w:cs="Times New Roman"/>
      <w:i/>
      <w:iCs/>
      <w:sz w:val="24"/>
      <w:szCs w:val="24"/>
    </w:rPr>
  </w:style>
  <w:style w:type="character" w:customStyle="1" w:styleId="Heading9Char">
    <w:name w:val="Heading 9 Char"/>
    <w:rPr>
      <w:rFonts w:ascii="Cambria" w:eastAsia="Times New Roman" w:hAnsi="Cambria" w:cs="Times New Roman"/>
      <w:sz w:val="22"/>
      <w:szCs w:val="22"/>
    </w:rPr>
  </w:style>
  <w:style w:type="character" w:customStyle="1" w:styleId="HTMLPreformattedChar">
    <w:name w:val="HTML Preformatted Char"/>
    <w:uiPriority w:val="99"/>
    <w:rPr>
      <w:rFonts w:ascii="Courier New" w:eastAsia="Times New Roman" w:hAnsi="Courier New" w:cs="Courier New"/>
    </w:rPr>
  </w:style>
  <w:style w:type="character" w:customStyle="1" w:styleId="IndexLink">
    <w:name w:val="Index Link"/>
  </w:style>
  <w:style w:type="character" w:customStyle="1" w:styleId="NumberingSymbols">
    <w:name w:val="Numbering Symbols"/>
  </w:style>
  <w:style w:type="character" w:customStyle="1" w:styleId="Bullets">
    <w:name w:val="Bullets"/>
    <w:rPr>
      <w:rFonts w:ascii="OpenSymbol" w:eastAsia="OpenSymbol" w:hAnsi="OpenSymbol" w:cs="OpenSymbol"/>
    </w:rPr>
  </w:style>
  <w:style w:type="character" w:customStyle="1" w:styleId="SourceText">
    <w:name w:val="Source Text"/>
    <w:rPr>
      <w:rFonts w:ascii="Liberation Mono" w:eastAsia="NSimSun" w:hAnsi="Liberation Mono" w:cs="Liberation Mono"/>
    </w:rPr>
  </w:style>
  <w:style w:type="paragraph" w:customStyle="1" w:styleId="Heading">
    <w:name w:val="Heading"/>
    <w:basedOn w:val="Normal"/>
    <w:next w:val="BodyTex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88" w:lineRule="auto"/>
    </w:pPr>
  </w:style>
  <w:style w:type="paragraph" w:styleId="List">
    <w:name w:val="List"/>
    <w:basedOn w:val="BodyText"/>
    <w:rPr>
      <w:rFonts w:cs="Arial"/>
    </w:rPr>
  </w:style>
  <w:style w:type="paragraph" w:styleId="Caption">
    <w:name w:val="caption"/>
    <w:basedOn w:val="Normal"/>
    <w:next w:val="Normal"/>
    <w:uiPriority w:val="99"/>
    <w:qFormat/>
    <w:rPr>
      <w:b/>
      <w:bCs/>
      <w:sz w:val="20"/>
    </w:rPr>
  </w:style>
  <w:style w:type="paragraph" w:customStyle="1" w:styleId="Index">
    <w:name w:val="Index"/>
    <w:basedOn w:val="Normal"/>
    <w:pPr>
      <w:suppressLineNumbers/>
    </w:pPr>
    <w:rPr>
      <w:rFonts w:cs="Arial"/>
    </w:rPr>
  </w:style>
  <w:style w:type="paragraph" w:styleId="BalloonText">
    <w:name w:val="Balloon Text"/>
    <w:basedOn w:val="Normal"/>
    <w:pPr>
      <w:spacing w:after="0" w:line="240" w:lineRule="auto"/>
    </w:pPr>
    <w:rPr>
      <w:rFonts w:ascii="Tahoma" w:hAnsi="Tahoma" w:cs="Tahoma"/>
      <w:sz w:val="16"/>
      <w:szCs w:val="16"/>
    </w:rPr>
  </w:style>
  <w:style w:type="paragraph" w:styleId="ListParagraph">
    <w:name w:val="List Paragraph"/>
    <w:basedOn w:val="Normal"/>
    <w:uiPriority w:val="34"/>
    <w:qFormat/>
    <w:pPr>
      <w:ind w:left="720"/>
      <w:contextualSpacing/>
    </w:pPr>
  </w:style>
  <w:style w:type="paragraph" w:styleId="TOC1">
    <w:name w:val="toc 1"/>
    <w:basedOn w:val="Normal"/>
    <w:next w:val="Normal"/>
    <w:uiPriority w:val="39"/>
    <w:pPr>
      <w:spacing w:before="120" w:after="120"/>
    </w:pPr>
    <w:rPr>
      <w:rFonts w:ascii="Calibri" w:hAnsi="Calibri"/>
      <w:b/>
      <w:bCs/>
      <w:caps/>
      <w:sz w:val="20"/>
    </w:rPr>
  </w:style>
  <w:style w:type="paragraph" w:styleId="TOC2">
    <w:name w:val="toc 2"/>
    <w:basedOn w:val="Normal"/>
    <w:next w:val="Normal"/>
    <w:uiPriority w:val="39"/>
    <w:pPr>
      <w:spacing w:after="0"/>
      <w:ind w:left="220"/>
    </w:pPr>
    <w:rPr>
      <w:rFonts w:ascii="Calibri" w:hAnsi="Calibri"/>
      <w:smallCaps/>
      <w:sz w:val="20"/>
    </w:rPr>
  </w:style>
  <w:style w:type="paragraph" w:styleId="TOC3">
    <w:name w:val="toc 3"/>
    <w:basedOn w:val="Normal"/>
    <w:next w:val="Normal"/>
    <w:uiPriority w:val="39"/>
    <w:pPr>
      <w:spacing w:after="0"/>
      <w:ind w:left="440"/>
    </w:pPr>
    <w:rPr>
      <w:rFonts w:ascii="Calibri" w:hAnsi="Calibri"/>
      <w:i/>
      <w:iCs/>
      <w:sz w:val="20"/>
    </w:rPr>
  </w:style>
  <w:style w:type="paragraph" w:styleId="TOC4">
    <w:name w:val="toc 4"/>
    <w:basedOn w:val="Normal"/>
    <w:next w:val="Normal"/>
    <w:pPr>
      <w:spacing w:after="0"/>
      <w:ind w:left="660"/>
    </w:pPr>
    <w:rPr>
      <w:rFonts w:ascii="Calibri" w:hAnsi="Calibri"/>
      <w:sz w:val="18"/>
      <w:szCs w:val="18"/>
    </w:rPr>
  </w:style>
  <w:style w:type="paragraph" w:styleId="TOC5">
    <w:name w:val="toc 5"/>
    <w:basedOn w:val="Normal"/>
    <w:next w:val="Normal"/>
    <w:pPr>
      <w:spacing w:after="0"/>
      <w:ind w:left="880"/>
    </w:pPr>
    <w:rPr>
      <w:rFonts w:ascii="Calibri" w:hAnsi="Calibri"/>
      <w:sz w:val="18"/>
      <w:szCs w:val="18"/>
    </w:rPr>
  </w:style>
  <w:style w:type="paragraph" w:styleId="TOC6">
    <w:name w:val="toc 6"/>
    <w:basedOn w:val="Normal"/>
    <w:next w:val="Normal"/>
    <w:pPr>
      <w:spacing w:after="0"/>
      <w:ind w:left="1100"/>
    </w:pPr>
    <w:rPr>
      <w:rFonts w:ascii="Calibri" w:hAnsi="Calibri"/>
      <w:sz w:val="18"/>
      <w:szCs w:val="18"/>
    </w:rPr>
  </w:style>
  <w:style w:type="paragraph" w:styleId="TOC7">
    <w:name w:val="toc 7"/>
    <w:basedOn w:val="Normal"/>
    <w:next w:val="Normal"/>
    <w:pPr>
      <w:spacing w:after="0"/>
      <w:ind w:left="1320"/>
    </w:pPr>
    <w:rPr>
      <w:rFonts w:ascii="Calibri" w:hAnsi="Calibri"/>
      <w:sz w:val="18"/>
      <w:szCs w:val="18"/>
    </w:rPr>
  </w:style>
  <w:style w:type="paragraph" w:styleId="TOC8">
    <w:name w:val="toc 8"/>
    <w:basedOn w:val="Normal"/>
    <w:next w:val="Normal"/>
    <w:pPr>
      <w:spacing w:after="0"/>
      <w:ind w:left="1540"/>
    </w:pPr>
    <w:rPr>
      <w:rFonts w:ascii="Calibri" w:hAnsi="Calibri"/>
      <w:sz w:val="18"/>
      <w:szCs w:val="18"/>
    </w:rPr>
  </w:style>
  <w:style w:type="paragraph" w:styleId="TOC9">
    <w:name w:val="toc 9"/>
    <w:basedOn w:val="Normal"/>
    <w:next w:val="Normal"/>
    <w:pPr>
      <w:spacing w:after="0"/>
      <w:ind w:left="1760"/>
    </w:pPr>
    <w:rPr>
      <w:rFonts w:ascii="Calibri" w:hAnsi="Calibri"/>
      <w:sz w:val="18"/>
      <w:szCs w:val="18"/>
    </w:rPr>
  </w:style>
  <w:style w:type="paragraph" w:styleId="Header">
    <w:name w:val="header"/>
    <w:basedOn w:val="Normal"/>
    <w:pPr>
      <w:tabs>
        <w:tab w:val="center" w:pos="4680"/>
        <w:tab w:val="right" w:pos="9360"/>
      </w:tabs>
    </w:pPr>
  </w:style>
  <w:style w:type="paragraph" w:styleId="Footer">
    <w:name w:val="footer"/>
    <w:basedOn w:val="Normal"/>
    <w:pPr>
      <w:tabs>
        <w:tab w:val="center" w:pos="4680"/>
        <w:tab w:val="right" w:pos="9360"/>
      </w:tabs>
    </w:pPr>
  </w:style>
  <w:style w:type="paragraph" w:styleId="TableofFigures">
    <w:name w:val="table of figures"/>
    <w:basedOn w:val="Normal"/>
    <w:next w:val="Normal"/>
    <w:uiPriority w:val="99"/>
    <w:pPr>
      <w:spacing w:after="0"/>
      <w:ind w:left="440" w:hanging="440"/>
    </w:pPr>
    <w:rPr>
      <w:rFonts w:ascii="Calibri" w:hAnsi="Calibri"/>
      <w:smallCaps/>
      <w:sz w:val="20"/>
    </w:rPr>
  </w:style>
  <w:style w:type="paragraph" w:customStyle="1" w:styleId="Default">
    <w:name w:val="Default"/>
    <w:pPr>
      <w:suppressAutoHyphens/>
      <w:autoSpaceDE w:val="0"/>
    </w:pPr>
    <w:rPr>
      <w:rFonts w:eastAsia="Calibri"/>
      <w:color w:val="000000"/>
      <w:sz w:val="24"/>
      <w:szCs w:val="24"/>
      <w:lang w:eastAsia="zh-CN"/>
    </w:rPr>
  </w:style>
  <w:style w:type="paragraph" w:styleId="HTMLPreformatted">
    <w:name w:val="HTML Preformatted"/>
    <w:basedOn w:val="Normal"/>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paragraph" w:styleId="Index1">
    <w:name w:val="index 1"/>
    <w:basedOn w:val="Normal"/>
    <w:next w:val="Normal"/>
    <w:pPr>
      <w:spacing w:after="0"/>
      <w:ind w:left="220" w:hanging="220"/>
    </w:pPr>
    <w:rPr>
      <w:rFonts w:ascii="Calibri" w:hAnsi="Calibri"/>
      <w:sz w:val="20"/>
    </w:rPr>
  </w:style>
  <w:style w:type="paragraph" w:styleId="Index2">
    <w:name w:val="index 2"/>
    <w:basedOn w:val="Normal"/>
    <w:next w:val="Normal"/>
    <w:pPr>
      <w:spacing w:after="0"/>
      <w:ind w:left="440" w:hanging="220"/>
    </w:pPr>
    <w:rPr>
      <w:rFonts w:ascii="Calibri" w:hAnsi="Calibri"/>
      <w:sz w:val="20"/>
    </w:rPr>
  </w:style>
  <w:style w:type="paragraph" w:styleId="Index3">
    <w:name w:val="index 3"/>
    <w:basedOn w:val="Normal"/>
    <w:next w:val="Normal"/>
    <w:pPr>
      <w:spacing w:after="0"/>
      <w:ind w:left="660" w:hanging="220"/>
    </w:pPr>
    <w:rPr>
      <w:rFonts w:ascii="Calibri" w:hAnsi="Calibri"/>
      <w:sz w:val="20"/>
    </w:rPr>
  </w:style>
  <w:style w:type="paragraph" w:styleId="Index4">
    <w:name w:val="index 4"/>
    <w:basedOn w:val="Normal"/>
    <w:next w:val="Normal"/>
    <w:pPr>
      <w:spacing w:after="0"/>
      <w:ind w:left="880" w:hanging="220"/>
    </w:pPr>
    <w:rPr>
      <w:rFonts w:ascii="Calibri" w:hAnsi="Calibri"/>
      <w:sz w:val="20"/>
    </w:rPr>
  </w:style>
  <w:style w:type="paragraph" w:styleId="Index5">
    <w:name w:val="index 5"/>
    <w:basedOn w:val="Normal"/>
    <w:next w:val="Normal"/>
    <w:pPr>
      <w:spacing w:after="0"/>
      <w:ind w:left="1100" w:hanging="220"/>
    </w:pPr>
    <w:rPr>
      <w:rFonts w:ascii="Calibri" w:hAnsi="Calibri"/>
      <w:sz w:val="20"/>
    </w:rPr>
  </w:style>
  <w:style w:type="paragraph" w:styleId="Index6">
    <w:name w:val="index 6"/>
    <w:basedOn w:val="Normal"/>
    <w:next w:val="Normal"/>
    <w:pPr>
      <w:spacing w:after="0"/>
      <w:ind w:left="1320" w:hanging="220"/>
    </w:pPr>
    <w:rPr>
      <w:rFonts w:ascii="Calibri" w:hAnsi="Calibri"/>
      <w:sz w:val="20"/>
    </w:rPr>
  </w:style>
  <w:style w:type="paragraph" w:styleId="Index7">
    <w:name w:val="index 7"/>
    <w:basedOn w:val="Normal"/>
    <w:next w:val="Normal"/>
    <w:pPr>
      <w:spacing w:after="0"/>
      <w:ind w:left="1540" w:hanging="220"/>
    </w:pPr>
    <w:rPr>
      <w:rFonts w:ascii="Calibri" w:hAnsi="Calibri"/>
      <w:sz w:val="20"/>
    </w:rPr>
  </w:style>
  <w:style w:type="paragraph" w:styleId="Index8">
    <w:name w:val="index 8"/>
    <w:basedOn w:val="Normal"/>
    <w:next w:val="Normal"/>
    <w:pPr>
      <w:spacing w:after="0"/>
      <w:ind w:left="1760" w:hanging="220"/>
    </w:pPr>
    <w:rPr>
      <w:rFonts w:ascii="Calibri" w:hAnsi="Calibri"/>
      <w:sz w:val="20"/>
    </w:rPr>
  </w:style>
  <w:style w:type="paragraph" w:styleId="Index9">
    <w:name w:val="index 9"/>
    <w:basedOn w:val="Normal"/>
    <w:next w:val="Normal"/>
    <w:pPr>
      <w:spacing w:after="0"/>
      <w:ind w:left="1980" w:hanging="220"/>
    </w:pPr>
    <w:rPr>
      <w:rFonts w:ascii="Calibri" w:hAnsi="Calibri"/>
      <w:sz w:val="20"/>
    </w:rPr>
  </w:style>
  <w:style w:type="paragraph" w:styleId="IndexHeading">
    <w:name w:val="index heading"/>
    <w:basedOn w:val="Normal"/>
    <w:next w:val="Index1"/>
    <w:pPr>
      <w:spacing w:before="120" w:after="120"/>
    </w:pPr>
    <w:rPr>
      <w:rFonts w:ascii="Calibri" w:hAnsi="Calibri"/>
      <w:b/>
      <w:bCs/>
      <w:i/>
      <w:iCs/>
      <w:sz w:val="20"/>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ListHeading">
    <w:name w:val="List Heading"/>
    <w:basedOn w:val="Normal"/>
    <w:next w:val="ListContents"/>
  </w:style>
  <w:style w:type="paragraph" w:customStyle="1" w:styleId="ListContents">
    <w:name w:val="List Contents"/>
    <w:basedOn w:val="Normal"/>
    <w:rPr>
      <w:rFonts w:ascii="sans-serif" w:hAnsi="sans-serif" w:cs="sans-serif"/>
      <w:color w:val="202122"/>
      <w:sz w:val="21"/>
    </w:rPr>
  </w:style>
  <w:style w:type="paragraph" w:customStyle="1" w:styleId="Illustration">
    <w:name w:val="Illustration"/>
    <w:basedOn w:val="Caption"/>
  </w:style>
  <w:style w:type="character" w:customStyle="1" w:styleId="notranslate">
    <w:name w:val="notranslate"/>
    <w:rsid w:val="009B6E44"/>
  </w:style>
  <w:style w:type="character" w:styleId="Strong">
    <w:name w:val="Strong"/>
    <w:uiPriority w:val="22"/>
    <w:qFormat/>
    <w:rsid w:val="009B6E44"/>
    <w:rPr>
      <w:b/>
      <w:bCs/>
    </w:rPr>
  </w:style>
  <w:style w:type="paragraph" w:styleId="NormalWeb">
    <w:name w:val="Normal (Web)"/>
    <w:basedOn w:val="Normal"/>
    <w:uiPriority w:val="99"/>
    <w:unhideWhenUsed/>
    <w:rsid w:val="003D72A5"/>
    <w:pPr>
      <w:suppressAutoHyphens w:val="0"/>
      <w:spacing w:before="100" w:beforeAutospacing="1" w:after="100" w:afterAutospacing="1" w:line="240" w:lineRule="auto"/>
    </w:pPr>
    <w:rPr>
      <w:rFonts w:eastAsia="Times New Roman" w:cs="Times New Roman"/>
      <w:sz w:val="24"/>
      <w:szCs w:val="24"/>
      <w:lang w:val="en-US" w:eastAsia="en-US"/>
    </w:rPr>
  </w:style>
  <w:style w:type="character" w:customStyle="1" w:styleId="texhtml">
    <w:name w:val="texhtml"/>
    <w:rsid w:val="003D72A5"/>
  </w:style>
  <w:style w:type="character" w:customStyle="1" w:styleId="mwe-math-mathml-inline">
    <w:name w:val="mwe-math-mathml-inline"/>
    <w:rsid w:val="003D72A5"/>
  </w:style>
  <w:style w:type="table" w:styleId="TableGrid">
    <w:name w:val="Table Grid"/>
    <w:basedOn w:val="TableNormal"/>
    <w:uiPriority w:val="39"/>
    <w:rsid w:val="003D72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D72A5"/>
    <w:rPr>
      <w:sz w:val="16"/>
      <w:szCs w:val="16"/>
    </w:rPr>
  </w:style>
  <w:style w:type="paragraph" w:styleId="CommentText">
    <w:name w:val="annotation text"/>
    <w:basedOn w:val="Normal"/>
    <w:link w:val="CommentTextChar"/>
    <w:uiPriority w:val="99"/>
    <w:semiHidden/>
    <w:unhideWhenUsed/>
    <w:rsid w:val="003D72A5"/>
    <w:rPr>
      <w:sz w:val="20"/>
    </w:rPr>
  </w:style>
  <w:style w:type="character" w:customStyle="1" w:styleId="CommentTextChar">
    <w:name w:val="Comment Text Char"/>
    <w:basedOn w:val="DefaultParagraphFont"/>
    <w:link w:val="CommentText"/>
    <w:uiPriority w:val="99"/>
    <w:semiHidden/>
    <w:rsid w:val="003D72A5"/>
    <w:rPr>
      <w:rFonts w:eastAsia="Calibri" w:cs="Calibri"/>
      <w:noProof/>
      <w:lang w:val="ro-RO" w:eastAsia="zh-CN"/>
    </w:rPr>
  </w:style>
  <w:style w:type="paragraph" w:styleId="CommentSubject">
    <w:name w:val="annotation subject"/>
    <w:basedOn w:val="CommentText"/>
    <w:next w:val="CommentText"/>
    <w:link w:val="CommentSubjectChar"/>
    <w:uiPriority w:val="99"/>
    <w:semiHidden/>
    <w:unhideWhenUsed/>
    <w:rsid w:val="003D72A5"/>
    <w:rPr>
      <w:b/>
      <w:bCs/>
    </w:rPr>
  </w:style>
  <w:style w:type="character" w:customStyle="1" w:styleId="CommentSubjectChar">
    <w:name w:val="Comment Subject Char"/>
    <w:basedOn w:val="CommentTextChar"/>
    <w:link w:val="CommentSubject"/>
    <w:uiPriority w:val="99"/>
    <w:semiHidden/>
    <w:rsid w:val="003D72A5"/>
    <w:rPr>
      <w:rFonts w:eastAsia="Calibri" w:cs="Calibri"/>
      <w:b/>
      <w:bCs/>
      <w:noProof/>
      <w:lang w:val="ro-RO" w:eastAsia="zh-CN"/>
    </w:rPr>
  </w:style>
  <w:style w:type="character" w:styleId="PlaceholderText">
    <w:name w:val="Placeholder Text"/>
    <w:basedOn w:val="DefaultParagraphFont"/>
    <w:uiPriority w:val="99"/>
    <w:semiHidden/>
    <w:rsid w:val="00B85261"/>
    <w:rPr>
      <w:color w:val="808080"/>
    </w:rPr>
  </w:style>
  <w:style w:type="paragraph" w:customStyle="1" w:styleId="zawartotabeli">
    <w:name w:val="zawartotabeli"/>
    <w:basedOn w:val="Normal"/>
    <w:rsid w:val="00D87E72"/>
    <w:pPr>
      <w:suppressAutoHyphens w:val="0"/>
      <w:spacing w:before="100" w:beforeAutospacing="1" w:after="100" w:afterAutospacing="1" w:line="240" w:lineRule="auto"/>
    </w:pPr>
    <w:rPr>
      <w:rFonts w:eastAsia="Times New Roman" w:cs="Times New Roman"/>
      <w:sz w:val="24"/>
      <w:szCs w:val="24"/>
      <w:lang w:val="en-US" w:eastAsia="en-US"/>
    </w:rPr>
  </w:style>
  <w:style w:type="paragraph" w:customStyle="1" w:styleId="domylnie">
    <w:name w:val="domylnie"/>
    <w:basedOn w:val="Normal"/>
    <w:rsid w:val="00C55AF0"/>
    <w:pPr>
      <w:suppressAutoHyphens w:val="0"/>
      <w:spacing w:before="100" w:beforeAutospacing="1" w:after="100" w:afterAutospacing="1" w:line="240" w:lineRule="auto"/>
    </w:pPr>
    <w:rPr>
      <w:rFonts w:eastAsia="Times New Roman" w:cs="Times New Roman"/>
      <w:sz w:val="24"/>
      <w:szCs w:val="24"/>
      <w:lang w:val="en-US" w:eastAsia="en-US"/>
    </w:rPr>
  </w:style>
  <w:style w:type="paragraph" w:styleId="FootnoteText">
    <w:name w:val="footnote text"/>
    <w:basedOn w:val="Normal"/>
    <w:link w:val="FootnoteTextChar"/>
    <w:uiPriority w:val="99"/>
    <w:semiHidden/>
    <w:unhideWhenUsed/>
    <w:rsid w:val="005B1427"/>
    <w:pPr>
      <w:spacing w:after="0" w:line="240" w:lineRule="auto"/>
    </w:pPr>
    <w:rPr>
      <w:sz w:val="20"/>
    </w:rPr>
  </w:style>
  <w:style w:type="character" w:customStyle="1" w:styleId="FootnoteTextChar">
    <w:name w:val="Footnote Text Char"/>
    <w:basedOn w:val="DefaultParagraphFont"/>
    <w:link w:val="FootnoteText"/>
    <w:uiPriority w:val="99"/>
    <w:semiHidden/>
    <w:rsid w:val="005B1427"/>
    <w:rPr>
      <w:rFonts w:eastAsia="Calibri" w:cs="Calibri"/>
      <w:lang w:val="ro-RO" w:eastAsia="zh-CN"/>
    </w:rPr>
  </w:style>
  <w:style w:type="character" w:styleId="FootnoteReference">
    <w:name w:val="footnote reference"/>
    <w:basedOn w:val="DefaultParagraphFont"/>
    <w:uiPriority w:val="99"/>
    <w:semiHidden/>
    <w:unhideWhenUsed/>
    <w:rsid w:val="005B1427"/>
    <w:rPr>
      <w:vertAlign w:val="superscript"/>
    </w:rPr>
  </w:style>
  <w:style w:type="character" w:customStyle="1" w:styleId="keyword">
    <w:name w:val="keyword"/>
    <w:basedOn w:val="DefaultParagraphFont"/>
    <w:rsid w:val="00A96604"/>
  </w:style>
  <w:style w:type="character" w:customStyle="1" w:styleId="comment">
    <w:name w:val="comment"/>
    <w:basedOn w:val="DefaultParagraphFont"/>
    <w:rsid w:val="00A96604"/>
  </w:style>
  <w:style w:type="character" w:customStyle="1" w:styleId="string">
    <w:name w:val="string"/>
    <w:basedOn w:val="DefaultParagraphFont"/>
    <w:rsid w:val="00A96604"/>
  </w:style>
  <w:style w:type="character" w:customStyle="1" w:styleId="number">
    <w:name w:val="number"/>
    <w:basedOn w:val="DefaultParagraphFont"/>
    <w:rsid w:val="00A96604"/>
  </w:style>
  <w:style w:type="character" w:customStyle="1" w:styleId="special">
    <w:name w:val="special"/>
    <w:basedOn w:val="DefaultParagraphFont"/>
    <w:rsid w:val="00A966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51429">
      <w:bodyDiv w:val="1"/>
      <w:marLeft w:val="0"/>
      <w:marRight w:val="0"/>
      <w:marTop w:val="0"/>
      <w:marBottom w:val="0"/>
      <w:divBdr>
        <w:top w:val="none" w:sz="0" w:space="0" w:color="auto"/>
        <w:left w:val="none" w:sz="0" w:space="0" w:color="auto"/>
        <w:bottom w:val="none" w:sz="0" w:space="0" w:color="auto"/>
        <w:right w:val="none" w:sz="0" w:space="0" w:color="auto"/>
      </w:divBdr>
    </w:div>
    <w:div w:id="23798199">
      <w:bodyDiv w:val="1"/>
      <w:marLeft w:val="0"/>
      <w:marRight w:val="0"/>
      <w:marTop w:val="0"/>
      <w:marBottom w:val="0"/>
      <w:divBdr>
        <w:top w:val="none" w:sz="0" w:space="0" w:color="auto"/>
        <w:left w:val="none" w:sz="0" w:space="0" w:color="auto"/>
        <w:bottom w:val="none" w:sz="0" w:space="0" w:color="auto"/>
        <w:right w:val="none" w:sz="0" w:space="0" w:color="auto"/>
      </w:divBdr>
    </w:div>
    <w:div w:id="37819257">
      <w:bodyDiv w:val="1"/>
      <w:marLeft w:val="0"/>
      <w:marRight w:val="0"/>
      <w:marTop w:val="0"/>
      <w:marBottom w:val="0"/>
      <w:divBdr>
        <w:top w:val="none" w:sz="0" w:space="0" w:color="auto"/>
        <w:left w:val="none" w:sz="0" w:space="0" w:color="auto"/>
        <w:bottom w:val="none" w:sz="0" w:space="0" w:color="auto"/>
        <w:right w:val="none" w:sz="0" w:space="0" w:color="auto"/>
      </w:divBdr>
    </w:div>
    <w:div w:id="60178473">
      <w:bodyDiv w:val="1"/>
      <w:marLeft w:val="0"/>
      <w:marRight w:val="0"/>
      <w:marTop w:val="0"/>
      <w:marBottom w:val="0"/>
      <w:divBdr>
        <w:top w:val="none" w:sz="0" w:space="0" w:color="auto"/>
        <w:left w:val="none" w:sz="0" w:space="0" w:color="auto"/>
        <w:bottom w:val="none" w:sz="0" w:space="0" w:color="auto"/>
        <w:right w:val="none" w:sz="0" w:space="0" w:color="auto"/>
      </w:divBdr>
    </w:div>
    <w:div w:id="175537859">
      <w:bodyDiv w:val="1"/>
      <w:marLeft w:val="0"/>
      <w:marRight w:val="0"/>
      <w:marTop w:val="0"/>
      <w:marBottom w:val="0"/>
      <w:divBdr>
        <w:top w:val="none" w:sz="0" w:space="0" w:color="auto"/>
        <w:left w:val="none" w:sz="0" w:space="0" w:color="auto"/>
        <w:bottom w:val="none" w:sz="0" w:space="0" w:color="auto"/>
        <w:right w:val="none" w:sz="0" w:space="0" w:color="auto"/>
      </w:divBdr>
    </w:div>
    <w:div w:id="358817885">
      <w:bodyDiv w:val="1"/>
      <w:marLeft w:val="0"/>
      <w:marRight w:val="0"/>
      <w:marTop w:val="0"/>
      <w:marBottom w:val="0"/>
      <w:divBdr>
        <w:top w:val="none" w:sz="0" w:space="0" w:color="auto"/>
        <w:left w:val="none" w:sz="0" w:space="0" w:color="auto"/>
        <w:bottom w:val="none" w:sz="0" w:space="0" w:color="auto"/>
        <w:right w:val="none" w:sz="0" w:space="0" w:color="auto"/>
      </w:divBdr>
    </w:div>
    <w:div w:id="361564337">
      <w:bodyDiv w:val="1"/>
      <w:marLeft w:val="0"/>
      <w:marRight w:val="0"/>
      <w:marTop w:val="0"/>
      <w:marBottom w:val="0"/>
      <w:divBdr>
        <w:top w:val="none" w:sz="0" w:space="0" w:color="auto"/>
        <w:left w:val="none" w:sz="0" w:space="0" w:color="auto"/>
        <w:bottom w:val="none" w:sz="0" w:space="0" w:color="auto"/>
        <w:right w:val="none" w:sz="0" w:space="0" w:color="auto"/>
      </w:divBdr>
    </w:div>
    <w:div w:id="382095536">
      <w:bodyDiv w:val="1"/>
      <w:marLeft w:val="0"/>
      <w:marRight w:val="0"/>
      <w:marTop w:val="0"/>
      <w:marBottom w:val="0"/>
      <w:divBdr>
        <w:top w:val="none" w:sz="0" w:space="0" w:color="auto"/>
        <w:left w:val="none" w:sz="0" w:space="0" w:color="auto"/>
        <w:bottom w:val="none" w:sz="0" w:space="0" w:color="auto"/>
        <w:right w:val="none" w:sz="0" w:space="0" w:color="auto"/>
      </w:divBdr>
    </w:div>
    <w:div w:id="409280920">
      <w:bodyDiv w:val="1"/>
      <w:marLeft w:val="0"/>
      <w:marRight w:val="0"/>
      <w:marTop w:val="0"/>
      <w:marBottom w:val="0"/>
      <w:divBdr>
        <w:top w:val="none" w:sz="0" w:space="0" w:color="auto"/>
        <w:left w:val="none" w:sz="0" w:space="0" w:color="auto"/>
        <w:bottom w:val="none" w:sz="0" w:space="0" w:color="auto"/>
        <w:right w:val="none" w:sz="0" w:space="0" w:color="auto"/>
      </w:divBdr>
    </w:div>
    <w:div w:id="421217173">
      <w:bodyDiv w:val="1"/>
      <w:marLeft w:val="0"/>
      <w:marRight w:val="0"/>
      <w:marTop w:val="0"/>
      <w:marBottom w:val="0"/>
      <w:divBdr>
        <w:top w:val="none" w:sz="0" w:space="0" w:color="auto"/>
        <w:left w:val="none" w:sz="0" w:space="0" w:color="auto"/>
        <w:bottom w:val="none" w:sz="0" w:space="0" w:color="auto"/>
        <w:right w:val="none" w:sz="0" w:space="0" w:color="auto"/>
      </w:divBdr>
    </w:div>
    <w:div w:id="481040676">
      <w:bodyDiv w:val="1"/>
      <w:marLeft w:val="0"/>
      <w:marRight w:val="0"/>
      <w:marTop w:val="0"/>
      <w:marBottom w:val="0"/>
      <w:divBdr>
        <w:top w:val="none" w:sz="0" w:space="0" w:color="auto"/>
        <w:left w:val="none" w:sz="0" w:space="0" w:color="auto"/>
        <w:bottom w:val="none" w:sz="0" w:space="0" w:color="auto"/>
        <w:right w:val="none" w:sz="0" w:space="0" w:color="auto"/>
      </w:divBdr>
    </w:div>
    <w:div w:id="499126139">
      <w:bodyDiv w:val="1"/>
      <w:marLeft w:val="0"/>
      <w:marRight w:val="0"/>
      <w:marTop w:val="0"/>
      <w:marBottom w:val="0"/>
      <w:divBdr>
        <w:top w:val="none" w:sz="0" w:space="0" w:color="auto"/>
        <w:left w:val="none" w:sz="0" w:space="0" w:color="auto"/>
        <w:bottom w:val="none" w:sz="0" w:space="0" w:color="auto"/>
        <w:right w:val="none" w:sz="0" w:space="0" w:color="auto"/>
      </w:divBdr>
    </w:div>
    <w:div w:id="562915198">
      <w:bodyDiv w:val="1"/>
      <w:marLeft w:val="0"/>
      <w:marRight w:val="0"/>
      <w:marTop w:val="0"/>
      <w:marBottom w:val="0"/>
      <w:divBdr>
        <w:top w:val="none" w:sz="0" w:space="0" w:color="auto"/>
        <w:left w:val="none" w:sz="0" w:space="0" w:color="auto"/>
        <w:bottom w:val="none" w:sz="0" w:space="0" w:color="auto"/>
        <w:right w:val="none" w:sz="0" w:space="0" w:color="auto"/>
      </w:divBdr>
    </w:div>
    <w:div w:id="622417478">
      <w:bodyDiv w:val="1"/>
      <w:marLeft w:val="0"/>
      <w:marRight w:val="0"/>
      <w:marTop w:val="0"/>
      <w:marBottom w:val="0"/>
      <w:divBdr>
        <w:top w:val="none" w:sz="0" w:space="0" w:color="auto"/>
        <w:left w:val="none" w:sz="0" w:space="0" w:color="auto"/>
        <w:bottom w:val="none" w:sz="0" w:space="0" w:color="auto"/>
        <w:right w:val="none" w:sz="0" w:space="0" w:color="auto"/>
      </w:divBdr>
    </w:div>
    <w:div w:id="629476455">
      <w:bodyDiv w:val="1"/>
      <w:marLeft w:val="0"/>
      <w:marRight w:val="0"/>
      <w:marTop w:val="0"/>
      <w:marBottom w:val="0"/>
      <w:divBdr>
        <w:top w:val="none" w:sz="0" w:space="0" w:color="auto"/>
        <w:left w:val="none" w:sz="0" w:space="0" w:color="auto"/>
        <w:bottom w:val="none" w:sz="0" w:space="0" w:color="auto"/>
        <w:right w:val="none" w:sz="0" w:space="0" w:color="auto"/>
      </w:divBdr>
      <w:divsChild>
        <w:div w:id="212890526">
          <w:marLeft w:val="0"/>
          <w:marRight w:val="0"/>
          <w:marTop w:val="0"/>
          <w:marBottom w:val="0"/>
          <w:divBdr>
            <w:top w:val="none" w:sz="0" w:space="0" w:color="auto"/>
            <w:left w:val="none" w:sz="0" w:space="0" w:color="auto"/>
            <w:bottom w:val="none" w:sz="0" w:space="0" w:color="auto"/>
            <w:right w:val="none" w:sz="0" w:space="0" w:color="auto"/>
          </w:divBdr>
          <w:divsChild>
            <w:div w:id="219676851">
              <w:marLeft w:val="0"/>
              <w:marRight w:val="0"/>
              <w:marTop w:val="0"/>
              <w:marBottom w:val="0"/>
              <w:divBdr>
                <w:top w:val="none" w:sz="0" w:space="0" w:color="auto"/>
                <w:left w:val="none" w:sz="0" w:space="0" w:color="auto"/>
                <w:bottom w:val="none" w:sz="0" w:space="0" w:color="auto"/>
                <w:right w:val="none" w:sz="0" w:space="0" w:color="auto"/>
              </w:divBdr>
            </w:div>
            <w:div w:id="1391731446">
              <w:marLeft w:val="0"/>
              <w:marRight w:val="0"/>
              <w:marTop w:val="0"/>
              <w:marBottom w:val="0"/>
              <w:divBdr>
                <w:top w:val="none" w:sz="0" w:space="0" w:color="auto"/>
                <w:left w:val="none" w:sz="0" w:space="0" w:color="auto"/>
                <w:bottom w:val="none" w:sz="0" w:space="0" w:color="auto"/>
                <w:right w:val="none" w:sz="0" w:space="0" w:color="auto"/>
              </w:divBdr>
            </w:div>
            <w:div w:id="988635709">
              <w:marLeft w:val="0"/>
              <w:marRight w:val="0"/>
              <w:marTop w:val="0"/>
              <w:marBottom w:val="0"/>
              <w:divBdr>
                <w:top w:val="none" w:sz="0" w:space="0" w:color="auto"/>
                <w:left w:val="none" w:sz="0" w:space="0" w:color="auto"/>
                <w:bottom w:val="none" w:sz="0" w:space="0" w:color="auto"/>
                <w:right w:val="none" w:sz="0" w:space="0" w:color="auto"/>
              </w:divBdr>
            </w:div>
            <w:div w:id="1924678482">
              <w:marLeft w:val="0"/>
              <w:marRight w:val="0"/>
              <w:marTop w:val="0"/>
              <w:marBottom w:val="0"/>
              <w:divBdr>
                <w:top w:val="none" w:sz="0" w:space="0" w:color="auto"/>
                <w:left w:val="none" w:sz="0" w:space="0" w:color="auto"/>
                <w:bottom w:val="none" w:sz="0" w:space="0" w:color="auto"/>
                <w:right w:val="none" w:sz="0" w:space="0" w:color="auto"/>
              </w:divBdr>
            </w:div>
            <w:div w:id="865368528">
              <w:marLeft w:val="0"/>
              <w:marRight w:val="0"/>
              <w:marTop w:val="0"/>
              <w:marBottom w:val="0"/>
              <w:divBdr>
                <w:top w:val="none" w:sz="0" w:space="0" w:color="auto"/>
                <w:left w:val="none" w:sz="0" w:space="0" w:color="auto"/>
                <w:bottom w:val="none" w:sz="0" w:space="0" w:color="auto"/>
                <w:right w:val="none" w:sz="0" w:space="0" w:color="auto"/>
              </w:divBdr>
            </w:div>
            <w:div w:id="1452823549">
              <w:marLeft w:val="0"/>
              <w:marRight w:val="0"/>
              <w:marTop w:val="0"/>
              <w:marBottom w:val="0"/>
              <w:divBdr>
                <w:top w:val="none" w:sz="0" w:space="0" w:color="auto"/>
                <w:left w:val="none" w:sz="0" w:space="0" w:color="auto"/>
                <w:bottom w:val="none" w:sz="0" w:space="0" w:color="auto"/>
                <w:right w:val="none" w:sz="0" w:space="0" w:color="auto"/>
              </w:divBdr>
            </w:div>
            <w:div w:id="793255917">
              <w:marLeft w:val="0"/>
              <w:marRight w:val="0"/>
              <w:marTop w:val="0"/>
              <w:marBottom w:val="0"/>
              <w:divBdr>
                <w:top w:val="none" w:sz="0" w:space="0" w:color="auto"/>
                <w:left w:val="none" w:sz="0" w:space="0" w:color="auto"/>
                <w:bottom w:val="none" w:sz="0" w:space="0" w:color="auto"/>
                <w:right w:val="none" w:sz="0" w:space="0" w:color="auto"/>
              </w:divBdr>
            </w:div>
            <w:div w:id="1714110842">
              <w:marLeft w:val="0"/>
              <w:marRight w:val="0"/>
              <w:marTop w:val="0"/>
              <w:marBottom w:val="0"/>
              <w:divBdr>
                <w:top w:val="none" w:sz="0" w:space="0" w:color="auto"/>
                <w:left w:val="none" w:sz="0" w:space="0" w:color="auto"/>
                <w:bottom w:val="none" w:sz="0" w:space="0" w:color="auto"/>
                <w:right w:val="none" w:sz="0" w:space="0" w:color="auto"/>
              </w:divBdr>
            </w:div>
            <w:div w:id="2116829913">
              <w:marLeft w:val="0"/>
              <w:marRight w:val="0"/>
              <w:marTop w:val="0"/>
              <w:marBottom w:val="0"/>
              <w:divBdr>
                <w:top w:val="none" w:sz="0" w:space="0" w:color="auto"/>
                <w:left w:val="none" w:sz="0" w:space="0" w:color="auto"/>
                <w:bottom w:val="none" w:sz="0" w:space="0" w:color="auto"/>
                <w:right w:val="none" w:sz="0" w:space="0" w:color="auto"/>
              </w:divBdr>
            </w:div>
            <w:div w:id="371418654">
              <w:marLeft w:val="0"/>
              <w:marRight w:val="0"/>
              <w:marTop w:val="0"/>
              <w:marBottom w:val="0"/>
              <w:divBdr>
                <w:top w:val="none" w:sz="0" w:space="0" w:color="auto"/>
                <w:left w:val="none" w:sz="0" w:space="0" w:color="auto"/>
                <w:bottom w:val="none" w:sz="0" w:space="0" w:color="auto"/>
                <w:right w:val="none" w:sz="0" w:space="0" w:color="auto"/>
              </w:divBdr>
            </w:div>
            <w:div w:id="1118528592">
              <w:marLeft w:val="0"/>
              <w:marRight w:val="0"/>
              <w:marTop w:val="0"/>
              <w:marBottom w:val="0"/>
              <w:divBdr>
                <w:top w:val="none" w:sz="0" w:space="0" w:color="auto"/>
                <w:left w:val="none" w:sz="0" w:space="0" w:color="auto"/>
                <w:bottom w:val="none" w:sz="0" w:space="0" w:color="auto"/>
                <w:right w:val="none" w:sz="0" w:space="0" w:color="auto"/>
              </w:divBdr>
            </w:div>
            <w:div w:id="1771315025">
              <w:marLeft w:val="0"/>
              <w:marRight w:val="0"/>
              <w:marTop w:val="0"/>
              <w:marBottom w:val="0"/>
              <w:divBdr>
                <w:top w:val="none" w:sz="0" w:space="0" w:color="auto"/>
                <w:left w:val="none" w:sz="0" w:space="0" w:color="auto"/>
                <w:bottom w:val="none" w:sz="0" w:space="0" w:color="auto"/>
                <w:right w:val="none" w:sz="0" w:space="0" w:color="auto"/>
              </w:divBdr>
            </w:div>
            <w:div w:id="1886984874">
              <w:marLeft w:val="0"/>
              <w:marRight w:val="0"/>
              <w:marTop w:val="0"/>
              <w:marBottom w:val="0"/>
              <w:divBdr>
                <w:top w:val="none" w:sz="0" w:space="0" w:color="auto"/>
                <w:left w:val="none" w:sz="0" w:space="0" w:color="auto"/>
                <w:bottom w:val="none" w:sz="0" w:space="0" w:color="auto"/>
                <w:right w:val="none" w:sz="0" w:space="0" w:color="auto"/>
              </w:divBdr>
            </w:div>
            <w:div w:id="1982612229">
              <w:marLeft w:val="0"/>
              <w:marRight w:val="0"/>
              <w:marTop w:val="0"/>
              <w:marBottom w:val="0"/>
              <w:divBdr>
                <w:top w:val="none" w:sz="0" w:space="0" w:color="auto"/>
                <w:left w:val="none" w:sz="0" w:space="0" w:color="auto"/>
                <w:bottom w:val="none" w:sz="0" w:space="0" w:color="auto"/>
                <w:right w:val="none" w:sz="0" w:space="0" w:color="auto"/>
              </w:divBdr>
            </w:div>
            <w:div w:id="758140973">
              <w:marLeft w:val="0"/>
              <w:marRight w:val="0"/>
              <w:marTop w:val="0"/>
              <w:marBottom w:val="0"/>
              <w:divBdr>
                <w:top w:val="none" w:sz="0" w:space="0" w:color="auto"/>
                <w:left w:val="none" w:sz="0" w:space="0" w:color="auto"/>
                <w:bottom w:val="none" w:sz="0" w:space="0" w:color="auto"/>
                <w:right w:val="none" w:sz="0" w:space="0" w:color="auto"/>
              </w:divBdr>
            </w:div>
            <w:div w:id="2047950514">
              <w:marLeft w:val="0"/>
              <w:marRight w:val="0"/>
              <w:marTop w:val="0"/>
              <w:marBottom w:val="0"/>
              <w:divBdr>
                <w:top w:val="none" w:sz="0" w:space="0" w:color="auto"/>
                <w:left w:val="none" w:sz="0" w:space="0" w:color="auto"/>
                <w:bottom w:val="none" w:sz="0" w:space="0" w:color="auto"/>
                <w:right w:val="none" w:sz="0" w:space="0" w:color="auto"/>
              </w:divBdr>
            </w:div>
            <w:div w:id="1571113699">
              <w:marLeft w:val="0"/>
              <w:marRight w:val="0"/>
              <w:marTop w:val="0"/>
              <w:marBottom w:val="0"/>
              <w:divBdr>
                <w:top w:val="none" w:sz="0" w:space="0" w:color="auto"/>
                <w:left w:val="none" w:sz="0" w:space="0" w:color="auto"/>
                <w:bottom w:val="none" w:sz="0" w:space="0" w:color="auto"/>
                <w:right w:val="none" w:sz="0" w:space="0" w:color="auto"/>
              </w:divBdr>
            </w:div>
            <w:div w:id="336931971">
              <w:marLeft w:val="0"/>
              <w:marRight w:val="0"/>
              <w:marTop w:val="0"/>
              <w:marBottom w:val="0"/>
              <w:divBdr>
                <w:top w:val="none" w:sz="0" w:space="0" w:color="auto"/>
                <w:left w:val="none" w:sz="0" w:space="0" w:color="auto"/>
                <w:bottom w:val="none" w:sz="0" w:space="0" w:color="auto"/>
                <w:right w:val="none" w:sz="0" w:space="0" w:color="auto"/>
              </w:divBdr>
            </w:div>
            <w:div w:id="573854722">
              <w:marLeft w:val="0"/>
              <w:marRight w:val="0"/>
              <w:marTop w:val="0"/>
              <w:marBottom w:val="0"/>
              <w:divBdr>
                <w:top w:val="none" w:sz="0" w:space="0" w:color="auto"/>
                <w:left w:val="none" w:sz="0" w:space="0" w:color="auto"/>
                <w:bottom w:val="none" w:sz="0" w:space="0" w:color="auto"/>
                <w:right w:val="none" w:sz="0" w:space="0" w:color="auto"/>
              </w:divBdr>
            </w:div>
            <w:div w:id="1696924064">
              <w:marLeft w:val="0"/>
              <w:marRight w:val="0"/>
              <w:marTop w:val="0"/>
              <w:marBottom w:val="0"/>
              <w:divBdr>
                <w:top w:val="none" w:sz="0" w:space="0" w:color="auto"/>
                <w:left w:val="none" w:sz="0" w:space="0" w:color="auto"/>
                <w:bottom w:val="none" w:sz="0" w:space="0" w:color="auto"/>
                <w:right w:val="none" w:sz="0" w:space="0" w:color="auto"/>
              </w:divBdr>
            </w:div>
            <w:div w:id="1405445419">
              <w:marLeft w:val="0"/>
              <w:marRight w:val="0"/>
              <w:marTop w:val="0"/>
              <w:marBottom w:val="0"/>
              <w:divBdr>
                <w:top w:val="none" w:sz="0" w:space="0" w:color="auto"/>
                <w:left w:val="none" w:sz="0" w:space="0" w:color="auto"/>
                <w:bottom w:val="none" w:sz="0" w:space="0" w:color="auto"/>
                <w:right w:val="none" w:sz="0" w:space="0" w:color="auto"/>
              </w:divBdr>
            </w:div>
            <w:div w:id="990209673">
              <w:marLeft w:val="0"/>
              <w:marRight w:val="0"/>
              <w:marTop w:val="0"/>
              <w:marBottom w:val="0"/>
              <w:divBdr>
                <w:top w:val="none" w:sz="0" w:space="0" w:color="auto"/>
                <w:left w:val="none" w:sz="0" w:space="0" w:color="auto"/>
                <w:bottom w:val="none" w:sz="0" w:space="0" w:color="auto"/>
                <w:right w:val="none" w:sz="0" w:space="0" w:color="auto"/>
              </w:divBdr>
            </w:div>
            <w:div w:id="1075708916">
              <w:marLeft w:val="0"/>
              <w:marRight w:val="0"/>
              <w:marTop w:val="0"/>
              <w:marBottom w:val="0"/>
              <w:divBdr>
                <w:top w:val="none" w:sz="0" w:space="0" w:color="auto"/>
                <w:left w:val="none" w:sz="0" w:space="0" w:color="auto"/>
                <w:bottom w:val="none" w:sz="0" w:space="0" w:color="auto"/>
                <w:right w:val="none" w:sz="0" w:space="0" w:color="auto"/>
              </w:divBdr>
            </w:div>
            <w:div w:id="861744057">
              <w:marLeft w:val="0"/>
              <w:marRight w:val="0"/>
              <w:marTop w:val="0"/>
              <w:marBottom w:val="0"/>
              <w:divBdr>
                <w:top w:val="none" w:sz="0" w:space="0" w:color="auto"/>
                <w:left w:val="none" w:sz="0" w:space="0" w:color="auto"/>
                <w:bottom w:val="none" w:sz="0" w:space="0" w:color="auto"/>
                <w:right w:val="none" w:sz="0" w:space="0" w:color="auto"/>
              </w:divBdr>
            </w:div>
            <w:div w:id="185565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057798">
      <w:bodyDiv w:val="1"/>
      <w:marLeft w:val="0"/>
      <w:marRight w:val="0"/>
      <w:marTop w:val="0"/>
      <w:marBottom w:val="0"/>
      <w:divBdr>
        <w:top w:val="none" w:sz="0" w:space="0" w:color="auto"/>
        <w:left w:val="none" w:sz="0" w:space="0" w:color="auto"/>
        <w:bottom w:val="none" w:sz="0" w:space="0" w:color="auto"/>
        <w:right w:val="none" w:sz="0" w:space="0" w:color="auto"/>
      </w:divBdr>
    </w:div>
    <w:div w:id="639844195">
      <w:bodyDiv w:val="1"/>
      <w:marLeft w:val="0"/>
      <w:marRight w:val="0"/>
      <w:marTop w:val="0"/>
      <w:marBottom w:val="0"/>
      <w:divBdr>
        <w:top w:val="none" w:sz="0" w:space="0" w:color="auto"/>
        <w:left w:val="none" w:sz="0" w:space="0" w:color="auto"/>
        <w:bottom w:val="none" w:sz="0" w:space="0" w:color="auto"/>
        <w:right w:val="none" w:sz="0" w:space="0" w:color="auto"/>
      </w:divBdr>
    </w:div>
    <w:div w:id="641277348">
      <w:bodyDiv w:val="1"/>
      <w:marLeft w:val="0"/>
      <w:marRight w:val="0"/>
      <w:marTop w:val="0"/>
      <w:marBottom w:val="0"/>
      <w:divBdr>
        <w:top w:val="none" w:sz="0" w:space="0" w:color="auto"/>
        <w:left w:val="none" w:sz="0" w:space="0" w:color="auto"/>
        <w:bottom w:val="none" w:sz="0" w:space="0" w:color="auto"/>
        <w:right w:val="none" w:sz="0" w:space="0" w:color="auto"/>
      </w:divBdr>
    </w:div>
    <w:div w:id="649405293">
      <w:bodyDiv w:val="1"/>
      <w:marLeft w:val="0"/>
      <w:marRight w:val="0"/>
      <w:marTop w:val="0"/>
      <w:marBottom w:val="0"/>
      <w:divBdr>
        <w:top w:val="none" w:sz="0" w:space="0" w:color="auto"/>
        <w:left w:val="none" w:sz="0" w:space="0" w:color="auto"/>
        <w:bottom w:val="none" w:sz="0" w:space="0" w:color="auto"/>
        <w:right w:val="none" w:sz="0" w:space="0" w:color="auto"/>
      </w:divBdr>
      <w:divsChild>
        <w:div w:id="478154951">
          <w:marLeft w:val="0"/>
          <w:marRight w:val="0"/>
          <w:marTop w:val="0"/>
          <w:marBottom w:val="0"/>
          <w:divBdr>
            <w:top w:val="none" w:sz="0" w:space="0" w:color="auto"/>
            <w:left w:val="none" w:sz="0" w:space="0" w:color="auto"/>
            <w:bottom w:val="none" w:sz="0" w:space="0" w:color="auto"/>
            <w:right w:val="none" w:sz="0" w:space="0" w:color="auto"/>
          </w:divBdr>
          <w:divsChild>
            <w:div w:id="1577517762">
              <w:marLeft w:val="0"/>
              <w:marRight w:val="0"/>
              <w:marTop w:val="0"/>
              <w:marBottom w:val="0"/>
              <w:divBdr>
                <w:top w:val="none" w:sz="0" w:space="0" w:color="auto"/>
                <w:left w:val="none" w:sz="0" w:space="0" w:color="auto"/>
                <w:bottom w:val="none" w:sz="0" w:space="0" w:color="auto"/>
                <w:right w:val="none" w:sz="0" w:space="0" w:color="auto"/>
              </w:divBdr>
            </w:div>
            <w:div w:id="1494181834">
              <w:marLeft w:val="0"/>
              <w:marRight w:val="0"/>
              <w:marTop w:val="0"/>
              <w:marBottom w:val="0"/>
              <w:divBdr>
                <w:top w:val="none" w:sz="0" w:space="0" w:color="auto"/>
                <w:left w:val="none" w:sz="0" w:space="0" w:color="auto"/>
                <w:bottom w:val="none" w:sz="0" w:space="0" w:color="auto"/>
                <w:right w:val="none" w:sz="0" w:space="0" w:color="auto"/>
              </w:divBdr>
            </w:div>
            <w:div w:id="1775206026">
              <w:marLeft w:val="0"/>
              <w:marRight w:val="0"/>
              <w:marTop w:val="0"/>
              <w:marBottom w:val="0"/>
              <w:divBdr>
                <w:top w:val="none" w:sz="0" w:space="0" w:color="auto"/>
                <w:left w:val="none" w:sz="0" w:space="0" w:color="auto"/>
                <w:bottom w:val="none" w:sz="0" w:space="0" w:color="auto"/>
                <w:right w:val="none" w:sz="0" w:space="0" w:color="auto"/>
              </w:divBdr>
            </w:div>
            <w:div w:id="702480817">
              <w:marLeft w:val="0"/>
              <w:marRight w:val="0"/>
              <w:marTop w:val="0"/>
              <w:marBottom w:val="0"/>
              <w:divBdr>
                <w:top w:val="none" w:sz="0" w:space="0" w:color="auto"/>
                <w:left w:val="none" w:sz="0" w:space="0" w:color="auto"/>
                <w:bottom w:val="none" w:sz="0" w:space="0" w:color="auto"/>
                <w:right w:val="none" w:sz="0" w:space="0" w:color="auto"/>
              </w:divBdr>
            </w:div>
            <w:div w:id="1698311956">
              <w:marLeft w:val="0"/>
              <w:marRight w:val="0"/>
              <w:marTop w:val="0"/>
              <w:marBottom w:val="0"/>
              <w:divBdr>
                <w:top w:val="none" w:sz="0" w:space="0" w:color="auto"/>
                <w:left w:val="none" w:sz="0" w:space="0" w:color="auto"/>
                <w:bottom w:val="none" w:sz="0" w:space="0" w:color="auto"/>
                <w:right w:val="none" w:sz="0" w:space="0" w:color="auto"/>
              </w:divBdr>
            </w:div>
            <w:div w:id="658659551">
              <w:marLeft w:val="0"/>
              <w:marRight w:val="0"/>
              <w:marTop w:val="0"/>
              <w:marBottom w:val="0"/>
              <w:divBdr>
                <w:top w:val="none" w:sz="0" w:space="0" w:color="auto"/>
                <w:left w:val="none" w:sz="0" w:space="0" w:color="auto"/>
                <w:bottom w:val="none" w:sz="0" w:space="0" w:color="auto"/>
                <w:right w:val="none" w:sz="0" w:space="0" w:color="auto"/>
              </w:divBdr>
            </w:div>
            <w:div w:id="1969511220">
              <w:marLeft w:val="0"/>
              <w:marRight w:val="0"/>
              <w:marTop w:val="0"/>
              <w:marBottom w:val="0"/>
              <w:divBdr>
                <w:top w:val="none" w:sz="0" w:space="0" w:color="auto"/>
                <w:left w:val="none" w:sz="0" w:space="0" w:color="auto"/>
                <w:bottom w:val="none" w:sz="0" w:space="0" w:color="auto"/>
                <w:right w:val="none" w:sz="0" w:space="0" w:color="auto"/>
              </w:divBdr>
            </w:div>
            <w:div w:id="17850717">
              <w:marLeft w:val="0"/>
              <w:marRight w:val="0"/>
              <w:marTop w:val="0"/>
              <w:marBottom w:val="0"/>
              <w:divBdr>
                <w:top w:val="none" w:sz="0" w:space="0" w:color="auto"/>
                <w:left w:val="none" w:sz="0" w:space="0" w:color="auto"/>
                <w:bottom w:val="none" w:sz="0" w:space="0" w:color="auto"/>
                <w:right w:val="none" w:sz="0" w:space="0" w:color="auto"/>
              </w:divBdr>
            </w:div>
            <w:div w:id="1328705359">
              <w:marLeft w:val="0"/>
              <w:marRight w:val="0"/>
              <w:marTop w:val="0"/>
              <w:marBottom w:val="0"/>
              <w:divBdr>
                <w:top w:val="none" w:sz="0" w:space="0" w:color="auto"/>
                <w:left w:val="none" w:sz="0" w:space="0" w:color="auto"/>
                <w:bottom w:val="none" w:sz="0" w:space="0" w:color="auto"/>
                <w:right w:val="none" w:sz="0" w:space="0" w:color="auto"/>
              </w:divBdr>
            </w:div>
            <w:div w:id="1509635613">
              <w:marLeft w:val="0"/>
              <w:marRight w:val="0"/>
              <w:marTop w:val="0"/>
              <w:marBottom w:val="0"/>
              <w:divBdr>
                <w:top w:val="none" w:sz="0" w:space="0" w:color="auto"/>
                <w:left w:val="none" w:sz="0" w:space="0" w:color="auto"/>
                <w:bottom w:val="none" w:sz="0" w:space="0" w:color="auto"/>
                <w:right w:val="none" w:sz="0" w:space="0" w:color="auto"/>
              </w:divBdr>
            </w:div>
            <w:div w:id="529343352">
              <w:marLeft w:val="0"/>
              <w:marRight w:val="0"/>
              <w:marTop w:val="0"/>
              <w:marBottom w:val="0"/>
              <w:divBdr>
                <w:top w:val="none" w:sz="0" w:space="0" w:color="auto"/>
                <w:left w:val="none" w:sz="0" w:space="0" w:color="auto"/>
                <w:bottom w:val="none" w:sz="0" w:space="0" w:color="auto"/>
                <w:right w:val="none" w:sz="0" w:space="0" w:color="auto"/>
              </w:divBdr>
            </w:div>
            <w:div w:id="1094209574">
              <w:marLeft w:val="0"/>
              <w:marRight w:val="0"/>
              <w:marTop w:val="0"/>
              <w:marBottom w:val="0"/>
              <w:divBdr>
                <w:top w:val="none" w:sz="0" w:space="0" w:color="auto"/>
                <w:left w:val="none" w:sz="0" w:space="0" w:color="auto"/>
                <w:bottom w:val="none" w:sz="0" w:space="0" w:color="auto"/>
                <w:right w:val="none" w:sz="0" w:space="0" w:color="auto"/>
              </w:divBdr>
            </w:div>
            <w:div w:id="1912108703">
              <w:marLeft w:val="0"/>
              <w:marRight w:val="0"/>
              <w:marTop w:val="0"/>
              <w:marBottom w:val="0"/>
              <w:divBdr>
                <w:top w:val="none" w:sz="0" w:space="0" w:color="auto"/>
                <w:left w:val="none" w:sz="0" w:space="0" w:color="auto"/>
                <w:bottom w:val="none" w:sz="0" w:space="0" w:color="auto"/>
                <w:right w:val="none" w:sz="0" w:space="0" w:color="auto"/>
              </w:divBdr>
            </w:div>
            <w:div w:id="1669670559">
              <w:marLeft w:val="0"/>
              <w:marRight w:val="0"/>
              <w:marTop w:val="0"/>
              <w:marBottom w:val="0"/>
              <w:divBdr>
                <w:top w:val="none" w:sz="0" w:space="0" w:color="auto"/>
                <w:left w:val="none" w:sz="0" w:space="0" w:color="auto"/>
                <w:bottom w:val="none" w:sz="0" w:space="0" w:color="auto"/>
                <w:right w:val="none" w:sz="0" w:space="0" w:color="auto"/>
              </w:divBdr>
            </w:div>
            <w:div w:id="976030322">
              <w:marLeft w:val="0"/>
              <w:marRight w:val="0"/>
              <w:marTop w:val="0"/>
              <w:marBottom w:val="0"/>
              <w:divBdr>
                <w:top w:val="none" w:sz="0" w:space="0" w:color="auto"/>
                <w:left w:val="none" w:sz="0" w:space="0" w:color="auto"/>
                <w:bottom w:val="none" w:sz="0" w:space="0" w:color="auto"/>
                <w:right w:val="none" w:sz="0" w:space="0" w:color="auto"/>
              </w:divBdr>
            </w:div>
            <w:div w:id="1150446251">
              <w:marLeft w:val="0"/>
              <w:marRight w:val="0"/>
              <w:marTop w:val="0"/>
              <w:marBottom w:val="0"/>
              <w:divBdr>
                <w:top w:val="none" w:sz="0" w:space="0" w:color="auto"/>
                <w:left w:val="none" w:sz="0" w:space="0" w:color="auto"/>
                <w:bottom w:val="none" w:sz="0" w:space="0" w:color="auto"/>
                <w:right w:val="none" w:sz="0" w:space="0" w:color="auto"/>
              </w:divBdr>
            </w:div>
            <w:div w:id="1327245244">
              <w:marLeft w:val="0"/>
              <w:marRight w:val="0"/>
              <w:marTop w:val="0"/>
              <w:marBottom w:val="0"/>
              <w:divBdr>
                <w:top w:val="none" w:sz="0" w:space="0" w:color="auto"/>
                <w:left w:val="none" w:sz="0" w:space="0" w:color="auto"/>
                <w:bottom w:val="none" w:sz="0" w:space="0" w:color="auto"/>
                <w:right w:val="none" w:sz="0" w:space="0" w:color="auto"/>
              </w:divBdr>
            </w:div>
            <w:div w:id="1879584472">
              <w:marLeft w:val="0"/>
              <w:marRight w:val="0"/>
              <w:marTop w:val="0"/>
              <w:marBottom w:val="0"/>
              <w:divBdr>
                <w:top w:val="none" w:sz="0" w:space="0" w:color="auto"/>
                <w:left w:val="none" w:sz="0" w:space="0" w:color="auto"/>
                <w:bottom w:val="none" w:sz="0" w:space="0" w:color="auto"/>
                <w:right w:val="none" w:sz="0" w:space="0" w:color="auto"/>
              </w:divBdr>
            </w:div>
            <w:div w:id="510023089">
              <w:marLeft w:val="0"/>
              <w:marRight w:val="0"/>
              <w:marTop w:val="0"/>
              <w:marBottom w:val="0"/>
              <w:divBdr>
                <w:top w:val="none" w:sz="0" w:space="0" w:color="auto"/>
                <w:left w:val="none" w:sz="0" w:space="0" w:color="auto"/>
                <w:bottom w:val="none" w:sz="0" w:space="0" w:color="auto"/>
                <w:right w:val="none" w:sz="0" w:space="0" w:color="auto"/>
              </w:divBdr>
            </w:div>
            <w:div w:id="283388486">
              <w:marLeft w:val="0"/>
              <w:marRight w:val="0"/>
              <w:marTop w:val="0"/>
              <w:marBottom w:val="0"/>
              <w:divBdr>
                <w:top w:val="none" w:sz="0" w:space="0" w:color="auto"/>
                <w:left w:val="none" w:sz="0" w:space="0" w:color="auto"/>
                <w:bottom w:val="none" w:sz="0" w:space="0" w:color="auto"/>
                <w:right w:val="none" w:sz="0" w:space="0" w:color="auto"/>
              </w:divBdr>
            </w:div>
            <w:div w:id="1222473905">
              <w:marLeft w:val="0"/>
              <w:marRight w:val="0"/>
              <w:marTop w:val="0"/>
              <w:marBottom w:val="0"/>
              <w:divBdr>
                <w:top w:val="none" w:sz="0" w:space="0" w:color="auto"/>
                <w:left w:val="none" w:sz="0" w:space="0" w:color="auto"/>
                <w:bottom w:val="none" w:sz="0" w:space="0" w:color="auto"/>
                <w:right w:val="none" w:sz="0" w:space="0" w:color="auto"/>
              </w:divBdr>
            </w:div>
            <w:div w:id="1316688392">
              <w:marLeft w:val="0"/>
              <w:marRight w:val="0"/>
              <w:marTop w:val="0"/>
              <w:marBottom w:val="0"/>
              <w:divBdr>
                <w:top w:val="none" w:sz="0" w:space="0" w:color="auto"/>
                <w:left w:val="none" w:sz="0" w:space="0" w:color="auto"/>
                <w:bottom w:val="none" w:sz="0" w:space="0" w:color="auto"/>
                <w:right w:val="none" w:sz="0" w:space="0" w:color="auto"/>
              </w:divBdr>
            </w:div>
            <w:div w:id="1438058277">
              <w:marLeft w:val="0"/>
              <w:marRight w:val="0"/>
              <w:marTop w:val="0"/>
              <w:marBottom w:val="0"/>
              <w:divBdr>
                <w:top w:val="none" w:sz="0" w:space="0" w:color="auto"/>
                <w:left w:val="none" w:sz="0" w:space="0" w:color="auto"/>
                <w:bottom w:val="none" w:sz="0" w:space="0" w:color="auto"/>
                <w:right w:val="none" w:sz="0" w:space="0" w:color="auto"/>
              </w:divBdr>
            </w:div>
            <w:div w:id="561253327">
              <w:marLeft w:val="0"/>
              <w:marRight w:val="0"/>
              <w:marTop w:val="0"/>
              <w:marBottom w:val="0"/>
              <w:divBdr>
                <w:top w:val="none" w:sz="0" w:space="0" w:color="auto"/>
                <w:left w:val="none" w:sz="0" w:space="0" w:color="auto"/>
                <w:bottom w:val="none" w:sz="0" w:space="0" w:color="auto"/>
                <w:right w:val="none" w:sz="0" w:space="0" w:color="auto"/>
              </w:divBdr>
            </w:div>
            <w:div w:id="2113161554">
              <w:marLeft w:val="0"/>
              <w:marRight w:val="0"/>
              <w:marTop w:val="0"/>
              <w:marBottom w:val="0"/>
              <w:divBdr>
                <w:top w:val="none" w:sz="0" w:space="0" w:color="auto"/>
                <w:left w:val="none" w:sz="0" w:space="0" w:color="auto"/>
                <w:bottom w:val="none" w:sz="0" w:space="0" w:color="auto"/>
                <w:right w:val="none" w:sz="0" w:space="0" w:color="auto"/>
              </w:divBdr>
            </w:div>
            <w:div w:id="1617442144">
              <w:marLeft w:val="0"/>
              <w:marRight w:val="0"/>
              <w:marTop w:val="0"/>
              <w:marBottom w:val="0"/>
              <w:divBdr>
                <w:top w:val="none" w:sz="0" w:space="0" w:color="auto"/>
                <w:left w:val="none" w:sz="0" w:space="0" w:color="auto"/>
                <w:bottom w:val="none" w:sz="0" w:space="0" w:color="auto"/>
                <w:right w:val="none" w:sz="0" w:space="0" w:color="auto"/>
              </w:divBdr>
            </w:div>
            <w:div w:id="1054044622">
              <w:marLeft w:val="0"/>
              <w:marRight w:val="0"/>
              <w:marTop w:val="0"/>
              <w:marBottom w:val="0"/>
              <w:divBdr>
                <w:top w:val="none" w:sz="0" w:space="0" w:color="auto"/>
                <w:left w:val="none" w:sz="0" w:space="0" w:color="auto"/>
                <w:bottom w:val="none" w:sz="0" w:space="0" w:color="auto"/>
                <w:right w:val="none" w:sz="0" w:space="0" w:color="auto"/>
              </w:divBdr>
            </w:div>
            <w:div w:id="588273826">
              <w:marLeft w:val="0"/>
              <w:marRight w:val="0"/>
              <w:marTop w:val="0"/>
              <w:marBottom w:val="0"/>
              <w:divBdr>
                <w:top w:val="none" w:sz="0" w:space="0" w:color="auto"/>
                <w:left w:val="none" w:sz="0" w:space="0" w:color="auto"/>
                <w:bottom w:val="none" w:sz="0" w:space="0" w:color="auto"/>
                <w:right w:val="none" w:sz="0" w:space="0" w:color="auto"/>
              </w:divBdr>
            </w:div>
            <w:div w:id="136964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9011">
      <w:bodyDiv w:val="1"/>
      <w:marLeft w:val="0"/>
      <w:marRight w:val="0"/>
      <w:marTop w:val="0"/>
      <w:marBottom w:val="0"/>
      <w:divBdr>
        <w:top w:val="none" w:sz="0" w:space="0" w:color="auto"/>
        <w:left w:val="none" w:sz="0" w:space="0" w:color="auto"/>
        <w:bottom w:val="none" w:sz="0" w:space="0" w:color="auto"/>
        <w:right w:val="none" w:sz="0" w:space="0" w:color="auto"/>
      </w:divBdr>
    </w:div>
    <w:div w:id="802964690">
      <w:bodyDiv w:val="1"/>
      <w:marLeft w:val="0"/>
      <w:marRight w:val="0"/>
      <w:marTop w:val="0"/>
      <w:marBottom w:val="0"/>
      <w:divBdr>
        <w:top w:val="none" w:sz="0" w:space="0" w:color="auto"/>
        <w:left w:val="none" w:sz="0" w:space="0" w:color="auto"/>
        <w:bottom w:val="none" w:sz="0" w:space="0" w:color="auto"/>
        <w:right w:val="none" w:sz="0" w:space="0" w:color="auto"/>
      </w:divBdr>
    </w:div>
    <w:div w:id="902368757">
      <w:bodyDiv w:val="1"/>
      <w:marLeft w:val="0"/>
      <w:marRight w:val="0"/>
      <w:marTop w:val="0"/>
      <w:marBottom w:val="0"/>
      <w:divBdr>
        <w:top w:val="none" w:sz="0" w:space="0" w:color="auto"/>
        <w:left w:val="none" w:sz="0" w:space="0" w:color="auto"/>
        <w:bottom w:val="none" w:sz="0" w:space="0" w:color="auto"/>
        <w:right w:val="none" w:sz="0" w:space="0" w:color="auto"/>
      </w:divBdr>
    </w:div>
    <w:div w:id="963581727">
      <w:bodyDiv w:val="1"/>
      <w:marLeft w:val="0"/>
      <w:marRight w:val="0"/>
      <w:marTop w:val="0"/>
      <w:marBottom w:val="0"/>
      <w:divBdr>
        <w:top w:val="none" w:sz="0" w:space="0" w:color="auto"/>
        <w:left w:val="none" w:sz="0" w:space="0" w:color="auto"/>
        <w:bottom w:val="none" w:sz="0" w:space="0" w:color="auto"/>
        <w:right w:val="none" w:sz="0" w:space="0" w:color="auto"/>
      </w:divBdr>
    </w:div>
    <w:div w:id="993752020">
      <w:bodyDiv w:val="1"/>
      <w:marLeft w:val="0"/>
      <w:marRight w:val="0"/>
      <w:marTop w:val="0"/>
      <w:marBottom w:val="0"/>
      <w:divBdr>
        <w:top w:val="none" w:sz="0" w:space="0" w:color="auto"/>
        <w:left w:val="none" w:sz="0" w:space="0" w:color="auto"/>
        <w:bottom w:val="none" w:sz="0" w:space="0" w:color="auto"/>
        <w:right w:val="none" w:sz="0" w:space="0" w:color="auto"/>
      </w:divBdr>
    </w:div>
    <w:div w:id="1110003553">
      <w:bodyDiv w:val="1"/>
      <w:marLeft w:val="0"/>
      <w:marRight w:val="0"/>
      <w:marTop w:val="0"/>
      <w:marBottom w:val="0"/>
      <w:divBdr>
        <w:top w:val="none" w:sz="0" w:space="0" w:color="auto"/>
        <w:left w:val="none" w:sz="0" w:space="0" w:color="auto"/>
        <w:bottom w:val="none" w:sz="0" w:space="0" w:color="auto"/>
        <w:right w:val="none" w:sz="0" w:space="0" w:color="auto"/>
      </w:divBdr>
    </w:div>
    <w:div w:id="1117220574">
      <w:bodyDiv w:val="1"/>
      <w:marLeft w:val="0"/>
      <w:marRight w:val="0"/>
      <w:marTop w:val="0"/>
      <w:marBottom w:val="0"/>
      <w:divBdr>
        <w:top w:val="none" w:sz="0" w:space="0" w:color="auto"/>
        <w:left w:val="none" w:sz="0" w:space="0" w:color="auto"/>
        <w:bottom w:val="none" w:sz="0" w:space="0" w:color="auto"/>
        <w:right w:val="none" w:sz="0" w:space="0" w:color="auto"/>
      </w:divBdr>
    </w:div>
    <w:div w:id="1121849352">
      <w:bodyDiv w:val="1"/>
      <w:marLeft w:val="0"/>
      <w:marRight w:val="0"/>
      <w:marTop w:val="0"/>
      <w:marBottom w:val="0"/>
      <w:divBdr>
        <w:top w:val="none" w:sz="0" w:space="0" w:color="auto"/>
        <w:left w:val="none" w:sz="0" w:space="0" w:color="auto"/>
        <w:bottom w:val="none" w:sz="0" w:space="0" w:color="auto"/>
        <w:right w:val="none" w:sz="0" w:space="0" w:color="auto"/>
      </w:divBdr>
    </w:div>
    <w:div w:id="1154834412">
      <w:bodyDiv w:val="1"/>
      <w:marLeft w:val="0"/>
      <w:marRight w:val="0"/>
      <w:marTop w:val="0"/>
      <w:marBottom w:val="0"/>
      <w:divBdr>
        <w:top w:val="none" w:sz="0" w:space="0" w:color="auto"/>
        <w:left w:val="none" w:sz="0" w:space="0" w:color="auto"/>
        <w:bottom w:val="none" w:sz="0" w:space="0" w:color="auto"/>
        <w:right w:val="none" w:sz="0" w:space="0" w:color="auto"/>
      </w:divBdr>
    </w:div>
    <w:div w:id="1279414334">
      <w:bodyDiv w:val="1"/>
      <w:marLeft w:val="0"/>
      <w:marRight w:val="0"/>
      <w:marTop w:val="0"/>
      <w:marBottom w:val="0"/>
      <w:divBdr>
        <w:top w:val="none" w:sz="0" w:space="0" w:color="auto"/>
        <w:left w:val="none" w:sz="0" w:space="0" w:color="auto"/>
        <w:bottom w:val="none" w:sz="0" w:space="0" w:color="auto"/>
        <w:right w:val="none" w:sz="0" w:space="0" w:color="auto"/>
      </w:divBdr>
    </w:div>
    <w:div w:id="1378777486">
      <w:bodyDiv w:val="1"/>
      <w:marLeft w:val="0"/>
      <w:marRight w:val="0"/>
      <w:marTop w:val="0"/>
      <w:marBottom w:val="0"/>
      <w:divBdr>
        <w:top w:val="none" w:sz="0" w:space="0" w:color="auto"/>
        <w:left w:val="none" w:sz="0" w:space="0" w:color="auto"/>
        <w:bottom w:val="none" w:sz="0" w:space="0" w:color="auto"/>
        <w:right w:val="none" w:sz="0" w:space="0" w:color="auto"/>
      </w:divBdr>
    </w:div>
    <w:div w:id="1459488924">
      <w:bodyDiv w:val="1"/>
      <w:marLeft w:val="0"/>
      <w:marRight w:val="0"/>
      <w:marTop w:val="0"/>
      <w:marBottom w:val="0"/>
      <w:divBdr>
        <w:top w:val="none" w:sz="0" w:space="0" w:color="auto"/>
        <w:left w:val="none" w:sz="0" w:space="0" w:color="auto"/>
        <w:bottom w:val="none" w:sz="0" w:space="0" w:color="auto"/>
        <w:right w:val="none" w:sz="0" w:space="0" w:color="auto"/>
      </w:divBdr>
    </w:div>
    <w:div w:id="1473017054">
      <w:bodyDiv w:val="1"/>
      <w:marLeft w:val="0"/>
      <w:marRight w:val="0"/>
      <w:marTop w:val="0"/>
      <w:marBottom w:val="0"/>
      <w:divBdr>
        <w:top w:val="none" w:sz="0" w:space="0" w:color="auto"/>
        <w:left w:val="none" w:sz="0" w:space="0" w:color="auto"/>
        <w:bottom w:val="none" w:sz="0" w:space="0" w:color="auto"/>
        <w:right w:val="none" w:sz="0" w:space="0" w:color="auto"/>
      </w:divBdr>
    </w:div>
    <w:div w:id="1546404201">
      <w:bodyDiv w:val="1"/>
      <w:marLeft w:val="0"/>
      <w:marRight w:val="0"/>
      <w:marTop w:val="0"/>
      <w:marBottom w:val="0"/>
      <w:divBdr>
        <w:top w:val="none" w:sz="0" w:space="0" w:color="auto"/>
        <w:left w:val="none" w:sz="0" w:space="0" w:color="auto"/>
        <w:bottom w:val="none" w:sz="0" w:space="0" w:color="auto"/>
        <w:right w:val="none" w:sz="0" w:space="0" w:color="auto"/>
      </w:divBdr>
    </w:div>
    <w:div w:id="1550147282">
      <w:bodyDiv w:val="1"/>
      <w:marLeft w:val="0"/>
      <w:marRight w:val="0"/>
      <w:marTop w:val="0"/>
      <w:marBottom w:val="0"/>
      <w:divBdr>
        <w:top w:val="none" w:sz="0" w:space="0" w:color="auto"/>
        <w:left w:val="none" w:sz="0" w:space="0" w:color="auto"/>
        <w:bottom w:val="none" w:sz="0" w:space="0" w:color="auto"/>
        <w:right w:val="none" w:sz="0" w:space="0" w:color="auto"/>
      </w:divBdr>
    </w:div>
    <w:div w:id="1555656513">
      <w:bodyDiv w:val="1"/>
      <w:marLeft w:val="0"/>
      <w:marRight w:val="0"/>
      <w:marTop w:val="0"/>
      <w:marBottom w:val="0"/>
      <w:divBdr>
        <w:top w:val="none" w:sz="0" w:space="0" w:color="auto"/>
        <w:left w:val="none" w:sz="0" w:space="0" w:color="auto"/>
        <w:bottom w:val="none" w:sz="0" w:space="0" w:color="auto"/>
        <w:right w:val="none" w:sz="0" w:space="0" w:color="auto"/>
      </w:divBdr>
    </w:div>
    <w:div w:id="1577519864">
      <w:bodyDiv w:val="1"/>
      <w:marLeft w:val="0"/>
      <w:marRight w:val="0"/>
      <w:marTop w:val="0"/>
      <w:marBottom w:val="0"/>
      <w:divBdr>
        <w:top w:val="none" w:sz="0" w:space="0" w:color="auto"/>
        <w:left w:val="none" w:sz="0" w:space="0" w:color="auto"/>
        <w:bottom w:val="none" w:sz="0" w:space="0" w:color="auto"/>
        <w:right w:val="none" w:sz="0" w:space="0" w:color="auto"/>
      </w:divBdr>
    </w:div>
    <w:div w:id="1694260379">
      <w:bodyDiv w:val="1"/>
      <w:marLeft w:val="0"/>
      <w:marRight w:val="0"/>
      <w:marTop w:val="0"/>
      <w:marBottom w:val="0"/>
      <w:divBdr>
        <w:top w:val="none" w:sz="0" w:space="0" w:color="auto"/>
        <w:left w:val="none" w:sz="0" w:space="0" w:color="auto"/>
        <w:bottom w:val="none" w:sz="0" w:space="0" w:color="auto"/>
        <w:right w:val="none" w:sz="0" w:space="0" w:color="auto"/>
      </w:divBdr>
      <w:divsChild>
        <w:div w:id="171602354">
          <w:marLeft w:val="0"/>
          <w:marRight w:val="0"/>
          <w:marTop w:val="0"/>
          <w:marBottom w:val="0"/>
          <w:divBdr>
            <w:top w:val="none" w:sz="0" w:space="0" w:color="auto"/>
            <w:left w:val="none" w:sz="0" w:space="0" w:color="auto"/>
            <w:bottom w:val="none" w:sz="0" w:space="0" w:color="auto"/>
            <w:right w:val="none" w:sz="0" w:space="0" w:color="auto"/>
          </w:divBdr>
          <w:divsChild>
            <w:div w:id="327169888">
              <w:marLeft w:val="0"/>
              <w:marRight w:val="0"/>
              <w:marTop w:val="0"/>
              <w:marBottom w:val="0"/>
              <w:divBdr>
                <w:top w:val="none" w:sz="0" w:space="0" w:color="auto"/>
                <w:left w:val="none" w:sz="0" w:space="0" w:color="auto"/>
                <w:bottom w:val="none" w:sz="0" w:space="0" w:color="auto"/>
                <w:right w:val="none" w:sz="0" w:space="0" w:color="auto"/>
              </w:divBdr>
            </w:div>
            <w:div w:id="144469018">
              <w:marLeft w:val="0"/>
              <w:marRight w:val="0"/>
              <w:marTop w:val="0"/>
              <w:marBottom w:val="0"/>
              <w:divBdr>
                <w:top w:val="none" w:sz="0" w:space="0" w:color="auto"/>
                <w:left w:val="none" w:sz="0" w:space="0" w:color="auto"/>
                <w:bottom w:val="none" w:sz="0" w:space="0" w:color="auto"/>
                <w:right w:val="none" w:sz="0" w:space="0" w:color="auto"/>
              </w:divBdr>
            </w:div>
            <w:div w:id="1088766099">
              <w:marLeft w:val="0"/>
              <w:marRight w:val="0"/>
              <w:marTop w:val="0"/>
              <w:marBottom w:val="0"/>
              <w:divBdr>
                <w:top w:val="none" w:sz="0" w:space="0" w:color="auto"/>
                <w:left w:val="none" w:sz="0" w:space="0" w:color="auto"/>
                <w:bottom w:val="none" w:sz="0" w:space="0" w:color="auto"/>
                <w:right w:val="none" w:sz="0" w:space="0" w:color="auto"/>
              </w:divBdr>
            </w:div>
            <w:div w:id="1476487785">
              <w:marLeft w:val="0"/>
              <w:marRight w:val="0"/>
              <w:marTop w:val="0"/>
              <w:marBottom w:val="0"/>
              <w:divBdr>
                <w:top w:val="none" w:sz="0" w:space="0" w:color="auto"/>
                <w:left w:val="none" w:sz="0" w:space="0" w:color="auto"/>
                <w:bottom w:val="none" w:sz="0" w:space="0" w:color="auto"/>
                <w:right w:val="none" w:sz="0" w:space="0" w:color="auto"/>
              </w:divBdr>
            </w:div>
            <w:div w:id="1542087817">
              <w:marLeft w:val="0"/>
              <w:marRight w:val="0"/>
              <w:marTop w:val="0"/>
              <w:marBottom w:val="0"/>
              <w:divBdr>
                <w:top w:val="none" w:sz="0" w:space="0" w:color="auto"/>
                <w:left w:val="none" w:sz="0" w:space="0" w:color="auto"/>
                <w:bottom w:val="none" w:sz="0" w:space="0" w:color="auto"/>
                <w:right w:val="none" w:sz="0" w:space="0" w:color="auto"/>
              </w:divBdr>
            </w:div>
            <w:div w:id="1883403182">
              <w:marLeft w:val="0"/>
              <w:marRight w:val="0"/>
              <w:marTop w:val="0"/>
              <w:marBottom w:val="0"/>
              <w:divBdr>
                <w:top w:val="none" w:sz="0" w:space="0" w:color="auto"/>
                <w:left w:val="none" w:sz="0" w:space="0" w:color="auto"/>
                <w:bottom w:val="none" w:sz="0" w:space="0" w:color="auto"/>
                <w:right w:val="none" w:sz="0" w:space="0" w:color="auto"/>
              </w:divBdr>
            </w:div>
            <w:div w:id="26570824">
              <w:marLeft w:val="0"/>
              <w:marRight w:val="0"/>
              <w:marTop w:val="0"/>
              <w:marBottom w:val="0"/>
              <w:divBdr>
                <w:top w:val="none" w:sz="0" w:space="0" w:color="auto"/>
                <w:left w:val="none" w:sz="0" w:space="0" w:color="auto"/>
                <w:bottom w:val="none" w:sz="0" w:space="0" w:color="auto"/>
                <w:right w:val="none" w:sz="0" w:space="0" w:color="auto"/>
              </w:divBdr>
            </w:div>
            <w:div w:id="323432804">
              <w:marLeft w:val="0"/>
              <w:marRight w:val="0"/>
              <w:marTop w:val="0"/>
              <w:marBottom w:val="0"/>
              <w:divBdr>
                <w:top w:val="none" w:sz="0" w:space="0" w:color="auto"/>
                <w:left w:val="none" w:sz="0" w:space="0" w:color="auto"/>
                <w:bottom w:val="none" w:sz="0" w:space="0" w:color="auto"/>
                <w:right w:val="none" w:sz="0" w:space="0" w:color="auto"/>
              </w:divBdr>
            </w:div>
            <w:div w:id="1462110974">
              <w:marLeft w:val="0"/>
              <w:marRight w:val="0"/>
              <w:marTop w:val="0"/>
              <w:marBottom w:val="0"/>
              <w:divBdr>
                <w:top w:val="none" w:sz="0" w:space="0" w:color="auto"/>
                <w:left w:val="none" w:sz="0" w:space="0" w:color="auto"/>
                <w:bottom w:val="none" w:sz="0" w:space="0" w:color="auto"/>
                <w:right w:val="none" w:sz="0" w:space="0" w:color="auto"/>
              </w:divBdr>
            </w:div>
            <w:div w:id="881017655">
              <w:marLeft w:val="0"/>
              <w:marRight w:val="0"/>
              <w:marTop w:val="0"/>
              <w:marBottom w:val="0"/>
              <w:divBdr>
                <w:top w:val="none" w:sz="0" w:space="0" w:color="auto"/>
                <w:left w:val="none" w:sz="0" w:space="0" w:color="auto"/>
                <w:bottom w:val="none" w:sz="0" w:space="0" w:color="auto"/>
                <w:right w:val="none" w:sz="0" w:space="0" w:color="auto"/>
              </w:divBdr>
            </w:div>
            <w:div w:id="615717028">
              <w:marLeft w:val="0"/>
              <w:marRight w:val="0"/>
              <w:marTop w:val="0"/>
              <w:marBottom w:val="0"/>
              <w:divBdr>
                <w:top w:val="none" w:sz="0" w:space="0" w:color="auto"/>
                <w:left w:val="none" w:sz="0" w:space="0" w:color="auto"/>
                <w:bottom w:val="none" w:sz="0" w:space="0" w:color="auto"/>
                <w:right w:val="none" w:sz="0" w:space="0" w:color="auto"/>
              </w:divBdr>
            </w:div>
            <w:div w:id="1454861086">
              <w:marLeft w:val="0"/>
              <w:marRight w:val="0"/>
              <w:marTop w:val="0"/>
              <w:marBottom w:val="0"/>
              <w:divBdr>
                <w:top w:val="none" w:sz="0" w:space="0" w:color="auto"/>
                <w:left w:val="none" w:sz="0" w:space="0" w:color="auto"/>
                <w:bottom w:val="none" w:sz="0" w:space="0" w:color="auto"/>
                <w:right w:val="none" w:sz="0" w:space="0" w:color="auto"/>
              </w:divBdr>
            </w:div>
            <w:div w:id="43720387">
              <w:marLeft w:val="0"/>
              <w:marRight w:val="0"/>
              <w:marTop w:val="0"/>
              <w:marBottom w:val="0"/>
              <w:divBdr>
                <w:top w:val="none" w:sz="0" w:space="0" w:color="auto"/>
                <w:left w:val="none" w:sz="0" w:space="0" w:color="auto"/>
                <w:bottom w:val="none" w:sz="0" w:space="0" w:color="auto"/>
                <w:right w:val="none" w:sz="0" w:space="0" w:color="auto"/>
              </w:divBdr>
            </w:div>
            <w:div w:id="735980183">
              <w:marLeft w:val="0"/>
              <w:marRight w:val="0"/>
              <w:marTop w:val="0"/>
              <w:marBottom w:val="0"/>
              <w:divBdr>
                <w:top w:val="none" w:sz="0" w:space="0" w:color="auto"/>
                <w:left w:val="none" w:sz="0" w:space="0" w:color="auto"/>
                <w:bottom w:val="none" w:sz="0" w:space="0" w:color="auto"/>
                <w:right w:val="none" w:sz="0" w:space="0" w:color="auto"/>
              </w:divBdr>
            </w:div>
            <w:div w:id="78261081">
              <w:marLeft w:val="0"/>
              <w:marRight w:val="0"/>
              <w:marTop w:val="0"/>
              <w:marBottom w:val="0"/>
              <w:divBdr>
                <w:top w:val="none" w:sz="0" w:space="0" w:color="auto"/>
                <w:left w:val="none" w:sz="0" w:space="0" w:color="auto"/>
                <w:bottom w:val="none" w:sz="0" w:space="0" w:color="auto"/>
                <w:right w:val="none" w:sz="0" w:space="0" w:color="auto"/>
              </w:divBdr>
            </w:div>
            <w:div w:id="330839298">
              <w:marLeft w:val="0"/>
              <w:marRight w:val="0"/>
              <w:marTop w:val="0"/>
              <w:marBottom w:val="0"/>
              <w:divBdr>
                <w:top w:val="none" w:sz="0" w:space="0" w:color="auto"/>
                <w:left w:val="none" w:sz="0" w:space="0" w:color="auto"/>
                <w:bottom w:val="none" w:sz="0" w:space="0" w:color="auto"/>
                <w:right w:val="none" w:sz="0" w:space="0" w:color="auto"/>
              </w:divBdr>
            </w:div>
            <w:div w:id="631402135">
              <w:marLeft w:val="0"/>
              <w:marRight w:val="0"/>
              <w:marTop w:val="0"/>
              <w:marBottom w:val="0"/>
              <w:divBdr>
                <w:top w:val="none" w:sz="0" w:space="0" w:color="auto"/>
                <w:left w:val="none" w:sz="0" w:space="0" w:color="auto"/>
                <w:bottom w:val="none" w:sz="0" w:space="0" w:color="auto"/>
                <w:right w:val="none" w:sz="0" w:space="0" w:color="auto"/>
              </w:divBdr>
            </w:div>
            <w:div w:id="1026062181">
              <w:marLeft w:val="0"/>
              <w:marRight w:val="0"/>
              <w:marTop w:val="0"/>
              <w:marBottom w:val="0"/>
              <w:divBdr>
                <w:top w:val="none" w:sz="0" w:space="0" w:color="auto"/>
                <w:left w:val="none" w:sz="0" w:space="0" w:color="auto"/>
                <w:bottom w:val="none" w:sz="0" w:space="0" w:color="auto"/>
                <w:right w:val="none" w:sz="0" w:space="0" w:color="auto"/>
              </w:divBdr>
            </w:div>
            <w:div w:id="277569431">
              <w:marLeft w:val="0"/>
              <w:marRight w:val="0"/>
              <w:marTop w:val="0"/>
              <w:marBottom w:val="0"/>
              <w:divBdr>
                <w:top w:val="none" w:sz="0" w:space="0" w:color="auto"/>
                <w:left w:val="none" w:sz="0" w:space="0" w:color="auto"/>
                <w:bottom w:val="none" w:sz="0" w:space="0" w:color="auto"/>
                <w:right w:val="none" w:sz="0" w:space="0" w:color="auto"/>
              </w:divBdr>
            </w:div>
            <w:div w:id="1091925910">
              <w:marLeft w:val="0"/>
              <w:marRight w:val="0"/>
              <w:marTop w:val="0"/>
              <w:marBottom w:val="0"/>
              <w:divBdr>
                <w:top w:val="none" w:sz="0" w:space="0" w:color="auto"/>
                <w:left w:val="none" w:sz="0" w:space="0" w:color="auto"/>
                <w:bottom w:val="none" w:sz="0" w:space="0" w:color="auto"/>
                <w:right w:val="none" w:sz="0" w:space="0" w:color="auto"/>
              </w:divBdr>
            </w:div>
            <w:div w:id="1475440529">
              <w:marLeft w:val="0"/>
              <w:marRight w:val="0"/>
              <w:marTop w:val="0"/>
              <w:marBottom w:val="0"/>
              <w:divBdr>
                <w:top w:val="none" w:sz="0" w:space="0" w:color="auto"/>
                <w:left w:val="none" w:sz="0" w:space="0" w:color="auto"/>
                <w:bottom w:val="none" w:sz="0" w:space="0" w:color="auto"/>
                <w:right w:val="none" w:sz="0" w:space="0" w:color="auto"/>
              </w:divBdr>
            </w:div>
            <w:div w:id="808476190">
              <w:marLeft w:val="0"/>
              <w:marRight w:val="0"/>
              <w:marTop w:val="0"/>
              <w:marBottom w:val="0"/>
              <w:divBdr>
                <w:top w:val="none" w:sz="0" w:space="0" w:color="auto"/>
                <w:left w:val="none" w:sz="0" w:space="0" w:color="auto"/>
                <w:bottom w:val="none" w:sz="0" w:space="0" w:color="auto"/>
                <w:right w:val="none" w:sz="0" w:space="0" w:color="auto"/>
              </w:divBdr>
            </w:div>
            <w:div w:id="1120759730">
              <w:marLeft w:val="0"/>
              <w:marRight w:val="0"/>
              <w:marTop w:val="0"/>
              <w:marBottom w:val="0"/>
              <w:divBdr>
                <w:top w:val="none" w:sz="0" w:space="0" w:color="auto"/>
                <w:left w:val="none" w:sz="0" w:space="0" w:color="auto"/>
                <w:bottom w:val="none" w:sz="0" w:space="0" w:color="auto"/>
                <w:right w:val="none" w:sz="0" w:space="0" w:color="auto"/>
              </w:divBdr>
            </w:div>
            <w:div w:id="592277001">
              <w:marLeft w:val="0"/>
              <w:marRight w:val="0"/>
              <w:marTop w:val="0"/>
              <w:marBottom w:val="0"/>
              <w:divBdr>
                <w:top w:val="none" w:sz="0" w:space="0" w:color="auto"/>
                <w:left w:val="none" w:sz="0" w:space="0" w:color="auto"/>
                <w:bottom w:val="none" w:sz="0" w:space="0" w:color="auto"/>
                <w:right w:val="none" w:sz="0" w:space="0" w:color="auto"/>
              </w:divBdr>
            </w:div>
            <w:div w:id="1744985084">
              <w:marLeft w:val="0"/>
              <w:marRight w:val="0"/>
              <w:marTop w:val="0"/>
              <w:marBottom w:val="0"/>
              <w:divBdr>
                <w:top w:val="none" w:sz="0" w:space="0" w:color="auto"/>
                <w:left w:val="none" w:sz="0" w:space="0" w:color="auto"/>
                <w:bottom w:val="none" w:sz="0" w:space="0" w:color="auto"/>
                <w:right w:val="none" w:sz="0" w:space="0" w:color="auto"/>
              </w:divBdr>
            </w:div>
            <w:div w:id="1863661668">
              <w:marLeft w:val="0"/>
              <w:marRight w:val="0"/>
              <w:marTop w:val="0"/>
              <w:marBottom w:val="0"/>
              <w:divBdr>
                <w:top w:val="none" w:sz="0" w:space="0" w:color="auto"/>
                <w:left w:val="none" w:sz="0" w:space="0" w:color="auto"/>
                <w:bottom w:val="none" w:sz="0" w:space="0" w:color="auto"/>
                <w:right w:val="none" w:sz="0" w:space="0" w:color="auto"/>
              </w:divBdr>
            </w:div>
            <w:div w:id="2002391075">
              <w:marLeft w:val="0"/>
              <w:marRight w:val="0"/>
              <w:marTop w:val="0"/>
              <w:marBottom w:val="0"/>
              <w:divBdr>
                <w:top w:val="none" w:sz="0" w:space="0" w:color="auto"/>
                <w:left w:val="none" w:sz="0" w:space="0" w:color="auto"/>
                <w:bottom w:val="none" w:sz="0" w:space="0" w:color="auto"/>
                <w:right w:val="none" w:sz="0" w:space="0" w:color="auto"/>
              </w:divBdr>
            </w:div>
            <w:div w:id="600602592">
              <w:marLeft w:val="0"/>
              <w:marRight w:val="0"/>
              <w:marTop w:val="0"/>
              <w:marBottom w:val="0"/>
              <w:divBdr>
                <w:top w:val="none" w:sz="0" w:space="0" w:color="auto"/>
                <w:left w:val="none" w:sz="0" w:space="0" w:color="auto"/>
                <w:bottom w:val="none" w:sz="0" w:space="0" w:color="auto"/>
                <w:right w:val="none" w:sz="0" w:space="0" w:color="auto"/>
              </w:divBdr>
            </w:div>
            <w:div w:id="2086954097">
              <w:marLeft w:val="0"/>
              <w:marRight w:val="0"/>
              <w:marTop w:val="0"/>
              <w:marBottom w:val="0"/>
              <w:divBdr>
                <w:top w:val="none" w:sz="0" w:space="0" w:color="auto"/>
                <w:left w:val="none" w:sz="0" w:space="0" w:color="auto"/>
                <w:bottom w:val="none" w:sz="0" w:space="0" w:color="auto"/>
                <w:right w:val="none" w:sz="0" w:space="0" w:color="auto"/>
              </w:divBdr>
            </w:div>
            <w:div w:id="1912734526">
              <w:marLeft w:val="0"/>
              <w:marRight w:val="0"/>
              <w:marTop w:val="0"/>
              <w:marBottom w:val="0"/>
              <w:divBdr>
                <w:top w:val="none" w:sz="0" w:space="0" w:color="auto"/>
                <w:left w:val="none" w:sz="0" w:space="0" w:color="auto"/>
                <w:bottom w:val="none" w:sz="0" w:space="0" w:color="auto"/>
                <w:right w:val="none" w:sz="0" w:space="0" w:color="auto"/>
              </w:divBdr>
            </w:div>
            <w:div w:id="2067603174">
              <w:marLeft w:val="0"/>
              <w:marRight w:val="0"/>
              <w:marTop w:val="0"/>
              <w:marBottom w:val="0"/>
              <w:divBdr>
                <w:top w:val="none" w:sz="0" w:space="0" w:color="auto"/>
                <w:left w:val="none" w:sz="0" w:space="0" w:color="auto"/>
                <w:bottom w:val="none" w:sz="0" w:space="0" w:color="auto"/>
                <w:right w:val="none" w:sz="0" w:space="0" w:color="auto"/>
              </w:divBdr>
            </w:div>
            <w:div w:id="1838568857">
              <w:marLeft w:val="0"/>
              <w:marRight w:val="0"/>
              <w:marTop w:val="0"/>
              <w:marBottom w:val="0"/>
              <w:divBdr>
                <w:top w:val="none" w:sz="0" w:space="0" w:color="auto"/>
                <w:left w:val="none" w:sz="0" w:space="0" w:color="auto"/>
                <w:bottom w:val="none" w:sz="0" w:space="0" w:color="auto"/>
                <w:right w:val="none" w:sz="0" w:space="0" w:color="auto"/>
              </w:divBdr>
            </w:div>
            <w:div w:id="1861317029">
              <w:marLeft w:val="0"/>
              <w:marRight w:val="0"/>
              <w:marTop w:val="0"/>
              <w:marBottom w:val="0"/>
              <w:divBdr>
                <w:top w:val="none" w:sz="0" w:space="0" w:color="auto"/>
                <w:left w:val="none" w:sz="0" w:space="0" w:color="auto"/>
                <w:bottom w:val="none" w:sz="0" w:space="0" w:color="auto"/>
                <w:right w:val="none" w:sz="0" w:space="0" w:color="auto"/>
              </w:divBdr>
            </w:div>
            <w:div w:id="1623995609">
              <w:marLeft w:val="0"/>
              <w:marRight w:val="0"/>
              <w:marTop w:val="0"/>
              <w:marBottom w:val="0"/>
              <w:divBdr>
                <w:top w:val="none" w:sz="0" w:space="0" w:color="auto"/>
                <w:left w:val="none" w:sz="0" w:space="0" w:color="auto"/>
                <w:bottom w:val="none" w:sz="0" w:space="0" w:color="auto"/>
                <w:right w:val="none" w:sz="0" w:space="0" w:color="auto"/>
              </w:divBdr>
            </w:div>
            <w:div w:id="1879316989">
              <w:marLeft w:val="0"/>
              <w:marRight w:val="0"/>
              <w:marTop w:val="0"/>
              <w:marBottom w:val="0"/>
              <w:divBdr>
                <w:top w:val="none" w:sz="0" w:space="0" w:color="auto"/>
                <w:left w:val="none" w:sz="0" w:space="0" w:color="auto"/>
                <w:bottom w:val="none" w:sz="0" w:space="0" w:color="auto"/>
                <w:right w:val="none" w:sz="0" w:space="0" w:color="auto"/>
              </w:divBdr>
            </w:div>
            <w:div w:id="2096317631">
              <w:marLeft w:val="0"/>
              <w:marRight w:val="0"/>
              <w:marTop w:val="0"/>
              <w:marBottom w:val="0"/>
              <w:divBdr>
                <w:top w:val="none" w:sz="0" w:space="0" w:color="auto"/>
                <w:left w:val="none" w:sz="0" w:space="0" w:color="auto"/>
                <w:bottom w:val="none" w:sz="0" w:space="0" w:color="auto"/>
                <w:right w:val="none" w:sz="0" w:space="0" w:color="auto"/>
              </w:divBdr>
            </w:div>
            <w:div w:id="37897547">
              <w:marLeft w:val="0"/>
              <w:marRight w:val="0"/>
              <w:marTop w:val="0"/>
              <w:marBottom w:val="0"/>
              <w:divBdr>
                <w:top w:val="none" w:sz="0" w:space="0" w:color="auto"/>
                <w:left w:val="none" w:sz="0" w:space="0" w:color="auto"/>
                <w:bottom w:val="none" w:sz="0" w:space="0" w:color="auto"/>
                <w:right w:val="none" w:sz="0" w:space="0" w:color="auto"/>
              </w:divBdr>
            </w:div>
            <w:div w:id="1998722146">
              <w:marLeft w:val="0"/>
              <w:marRight w:val="0"/>
              <w:marTop w:val="0"/>
              <w:marBottom w:val="0"/>
              <w:divBdr>
                <w:top w:val="none" w:sz="0" w:space="0" w:color="auto"/>
                <w:left w:val="none" w:sz="0" w:space="0" w:color="auto"/>
                <w:bottom w:val="none" w:sz="0" w:space="0" w:color="auto"/>
                <w:right w:val="none" w:sz="0" w:space="0" w:color="auto"/>
              </w:divBdr>
            </w:div>
            <w:div w:id="192259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9009">
      <w:bodyDiv w:val="1"/>
      <w:marLeft w:val="0"/>
      <w:marRight w:val="0"/>
      <w:marTop w:val="0"/>
      <w:marBottom w:val="0"/>
      <w:divBdr>
        <w:top w:val="none" w:sz="0" w:space="0" w:color="auto"/>
        <w:left w:val="none" w:sz="0" w:space="0" w:color="auto"/>
        <w:bottom w:val="none" w:sz="0" w:space="0" w:color="auto"/>
        <w:right w:val="none" w:sz="0" w:space="0" w:color="auto"/>
      </w:divBdr>
    </w:div>
    <w:div w:id="1787045644">
      <w:bodyDiv w:val="1"/>
      <w:marLeft w:val="0"/>
      <w:marRight w:val="0"/>
      <w:marTop w:val="0"/>
      <w:marBottom w:val="0"/>
      <w:divBdr>
        <w:top w:val="none" w:sz="0" w:space="0" w:color="auto"/>
        <w:left w:val="none" w:sz="0" w:space="0" w:color="auto"/>
        <w:bottom w:val="none" w:sz="0" w:space="0" w:color="auto"/>
        <w:right w:val="none" w:sz="0" w:space="0" w:color="auto"/>
      </w:divBdr>
      <w:divsChild>
        <w:div w:id="382024297">
          <w:marLeft w:val="0"/>
          <w:marRight w:val="0"/>
          <w:marTop w:val="0"/>
          <w:marBottom w:val="0"/>
          <w:divBdr>
            <w:top w:val="none" w:sz="0" w:space="0" w:color="auto"/>
            <w:left w:val="none" w:sz="0" w:space="0" w:color="auto"/>
            <w:bottom w:val="none" w:sz="0" w:space="0" w:color="auto"/>
            <w:right w:val="none" w:sz="0" w:space="0" w:color="auto"/>
          </w:divBdr>
          <w:divsChild>
            <w:div w:id="1874417228">
              <w:marLeft w:val="0"/>
              <w:marRight w:val="0"/>
              <w:marTop w:val="0"/>
              <w:marBottom w:val="0"/>
              <w:divBdr>
                <w:top w:val="none" w:sz="0" w:space="0" w:color="auto"/>
                <w:left w:val="none" w:sz="0" w:space="0" w:color="auto"/>
                <w:bottom w:val="none" w:sz="0" w:space="0" w:color="auto"/>
                <w:right w:val="none" w:sz="0" w:space="0" w:color="auto"/>
              </w:divBdr>
            </w:div>
            <w:div w:id="1243759438">
              <w:marLeft w:val="0"/>
              <w:marRight w:val="0"/>
              <w:marTop w:val="0"/>
              <w:marBottom w:val="0"/>
              <w:divBdr>
                <w:top w:val="none" w:sz="0" w:space="0" w:color="auto"/>
                <w:left w:val="none" w:sz="0" w:space="0" w:color="auto"/>
                <w:bottom w:val="none" w:sz="0" w:space="0" w:color="auto"/>
                <w:right w:val="none" w:sz="0" w:space="0" w:color="auto"/>
              </w:divBdr>
            </w:div>
            <w:div w:id="634718011">
              <w:marLeft w:val="0"/>
              <w:marRight w:val="0"/>
              <w:marTop w:val="0"/>
              <w:marBottom w:val="0"/>
              <w:divBdr>
                <w:top w:val="none" w:sz="0" w:space="0" w:color="auto"/>
                <w:left w:val="none" w:sz="0" w:space="0" w:color="auto"/>
                <w:bottom w:val="none" w:sz="0" w:space="0" w:color="auto"/>
                <w:right w:val="none" w:sz="0" w:space="0" w:color="auto"/>
              </w:divBdr>
            </w:div>
            <w:div w:id="1992053016">
              <w:marLeft w:val="0"/>
              <w:marRight w:val="0"/>
              <w:marTop w:val="0"/>
              <w:marBottom w:val="0"/>
              <w:divBdr>
                <w:top w:val="none" w:sz="0" w:space="0" w:color="auto"/>
                <w:left w:val="none" w:sz="0" w:space="0" w:color="auto"/>
                <w:bottom w:val="none" w:sz="0" w:space="0" w:color="auto"/>
                <w:right w:val="none" w:sz="0" w:space="0" w:color="auto"/>
              </w:divBdr>
            </w:div>
            <w:div w:id="655687711">
              <w:marLeft w:val="0"/>
              <w:marRight w:val="0"/>
              <w:marTop w:val="0"/>
              <w:marBottom w:val="0"/>
              <w:divBdr>
                <w:top w:val="none" w:sz="0" w:space="0" w:color="auto"/>
                <w:left w:val="none" w:sz="0" w:space="0" w:color="auto"/>
                <w:bottom w:val="none" w:sz="0" w:space="0" w:color="auto"/>
                <w:right w:val="none" w:sz="0" w:space="0" w:color="auto"/>
              </w:divBdr>
            </w:div>
            <w:div w:id="1069184464">
              <w:marLeft w:val="0"/>
              <w:marRight w:val="0"/>
              <w:marTop w:val="0"/>
              <w:marBottom w:val="0"/>
              <w:divBdr>
                <w:top w:val="none" w:sz="0" w:space="0" w:color="auto"/>
                <w:left w:val="none" w:sz="0" w:space="0" w:color="auto"/>
                <w:bottom w:val="none" w:sz="0" w:space="0" w:color="auto"/>
                <w:right w:val="none" w:sz="0" w:space="0" w:color="auto"/>
              </w:divBdr>
            </w:div>
            <w:div w:id="1635019717">
              <w:marLeft w:val="0"/>
              <w:marRight w:val="0"/>
              <w:marTop w:val="0"/>
              <w:marBottom w:val="0"/>
              <w:divBdr>
                <w:top w:val="none" w:sz="0" w:space="0" w:color="auto"/>
                <w:left w:val="none" w:sz="0" w:space="0" w:color="auto"/>
                <w:bottom w:val="none" w:sz="0" w:space="0" w:color="auto"/>
                <w:right w:val="none" w:sz="0" w:space="0" w:color="auto"/>
              </w:divBdr>
            </w:div>
            <w:div w:id="2091778975">
              <w:marLeft w:val="0"/>
              <w:marRight w:val="0"/>
              <w:marTop w:val="0"/>
              <w:marBottom w:val="0"/>
              <w:divBdr>
                <w:top w:val="none" w:sz="0" w:space="0" w:color="auto"/>
                <w:left w:val="none" w:sz="0" w:space="0" w:color="auto"/>
                <w:bottom w:val="none" w:sz="0" w:space="0" w:color="auto"/>
                <w:right w:val="none" w:sz="0" w:space="0" w:color="auto"/>
              </w:divBdr>
            </w:div>
            <w:div w:id="1850099521">
              <w:marLeft w:val="0"/>
              <w:marRight w:val="0"/>
              <w:marTop w:val="0"/>
              <w:marBottom w:val="0"/>
              <w:divBdr>
                <w:top w:val="none" w:sz="0" w:space="0" w:color="auto"/>
                <w:left w:val="none" w:sz="0" w:space="0" w:color="auto"/>
                <w:bottom w:val="none" w:sz="0" w:space="0" w:color="auto"/>
                <w:right w:val="none" w:sz="0" w:space="0" w:color="auto"/>
              </w:divBdr>
            </w:div>
            <w:div w:id="859851126">
              <w:marLeft w:val="0"/>
              <w:marRight w:val="0"/>
              <w:marTop w:val="0"/>
              <w:marBottom w:val="0"/>
              <w:divBdr>
                <w:top w:val="none" w:sz="0" w:space="0" w:color="auto"/>
                <w:left w:val="none" w:sz="0" w:space="0" w:color="auto"/>
                <w:bottom w:val="none" w:sz="0" w:space="0" w:color="auto"/>
                <w:right w:val="none" w:sz="0" w:space="0" w:color="auto"/>
              </w:divBdr>
            </w:div>
            <w:div w:id="1429815485">
              <w:marLeft w:val="0"/>
              <w:marRight w:val="0"/>
              <w:marTop w:val="0"/>
              <w:marBottom w:val="0"/>
              <w:divBdr>
                <w:top w:val="none" w:sz="0" w:space="0" w:color="auto"/>
                <w:left w:val="none" w:sz="0" w:space="0" w:color="auto"/>
                <w:bottom w:val="none" w:sz="0" w:space="0" w:color="auto"/>
                <w:right w:val="none" w:sz="0" w:space="0" w:color="auto"/>
              </w:divBdr>
            </w:div>
            <w:div w:id="765466162">
              <w:marLeft w:val="0"/>
              <w:marRight w:val="0"/>
              <w:marTop w:val="0"/>
              <w:marBottom w:val="0"/>
              <w:divBdr>
                <w:top w:val="none" w:sz="0" w:space="0" w:color="auto"/>
                <w:left w:val="none" w:sz="0" w:space="0" w:color="auto"/>
                <w:bottom w:val="none" w:sz="0" w:space="0" w:color="auto"/>
                <w:right w:val="none" w:sz="0" w:space="0" w:color="auto"/>
              </w:divBdr>
            </w:div>
            <w:div w:id="2076313775">
              <w:marLeft w:val="0"/>
              <w:marRight w:val="0"/>
              <w:marTop w:val="0"/>
              <w:marBottom w:val="0"/>
              <w:divBdr>
                <w:top w:val="none" w:sz="0" w:space="0" w:color="auto"/>
                <w:left w:val="none" w:sz="0" w:space="0" w:color="auto"/>
                <w:bottom w:val="none" w:sz="0" w:space="0" w:color="auto"/>
                <w:right w:val="none" w:sz="0" w:space="0" w:color="auto"/>
              </w:divBdr>
            </w:div>
            <w:div w:id="951014278">
              <w:marLeft w:val="0"/>
              <w:marRight w:val="0"/>
              <w:marTop w:val="0"/>
              <w:marBottom w:val="0"/>
              <w:divBdr>
                <w:top w:val="none" w:sz="0" w:space="0" w:color="auto"/>
                <w:left w:val="none" w:sz="0" w:space="0" w:color="auto"/>
                <w:bottom w:val="none" w:sz="0" w:space="0" w:color="auto"/>
                <w:right w:val="none" w:sz="0" w:space="0" w:color="auto"/>
              </w:divBdr>
            </w:div>
            <w:div w:id="1707365747">
              <w:marLeft w:val="0"/>
              <w:marRight w:val="0"/>
              <w:marTop w:val="0"/>
              <w:marBottom w:val="0"/>
              <w:divBdr>
                <w:top w:val="none" w:sz="0" w:space="0" w:color="auto"/>
                <w:left w:val="none" w:sz="0" w:space="0" w:color="auto"/>
                <w:bottom w:val="none" w:sz="0" w:space="0" w:color="auto"/>
                <w:right w:val="none" w:sz="0" w:space="0" w:color="auto"/>
              </w:divBdr>
            </w:div>
            <w:div w:id="1006439155">
              <w:marLeft w:val="0"/>
              <w:marRight w:val="0"/>
              <w:marTop w:val="0"/>
              <w:marBottom w:val="0"/>
              <w:divBdr>
                <w:top w:val="none" w:sz="0" w:space="0" w:color="auto"/>
                <w:left w:val="none" w:sz="0" w:space="0" w:color="auto"/>
                <w:bottom w:val="none" w:sz="0" w:space="0" w:color="auto"/>
                <w:right w:val="none" w:sz="0" w:space="0" w:color="auto"/>
              </w:divBdr>
            </w:div>
            <w:div w:id="591352776">
              <w:marLeft w:val="0"/>
              <w:marRight w:val="0"/>
              <w:marTop w:val="0"/>
              <w:marBottom w:val="0"/>
              <w:divBdr>
                <w:top w:val="none" w:sz="0" w:space="0" w:color="auto"/>
                <w:left w:val="none" w:sz="0" w:space="0" w:color="auto"/>
                <w:bottom w:val="none" w:sz="0" w:space="0" w:color="auto"/>
                <w:right w:val="none" w:sz="0" w:space="0" w:color="auto"/>
              </w:divBdr>
            </w:div>
            <w:div w:id="837034482">
              <w:marLeft w:val="0"/>
              <w:marRight w:val="0"/>
              <w:marTop w:val="0"/>
              <w:marBottom w:val="0"/>
              <w:divBdr>
                <w:top w:val="none" w:sz="0" w:space="0" w:color="auto"/>
                <w:left w:val="none" w:sz="0" w:space="0" w:color="auto"/>
                <w:bottom w:val="none" w:sz="0" w:space="0" w:color="auto"/>
                <w:right w:val="none" w:sz="0" w:space="0" w:color="auto"/>
              </w:divBdr>
            </w:div>
            <w:div w:id="1225291383">
              <w:marLeft w:val="0"/>
              <w:marRight w:val="0"/>
              <w:marTop w:val="0"/>
              <w:marBottom w:val="0"/>
              <w:divBdr>
                <w:top w:val="none" w:sz="0" w:space="0" w:color="auto"/>
                <w:left w:val="none" w:sz="0" w:space="0" w:color="auto"/>
                <w:bottom w:val="none" w:sz="0" w:space="0" w:color="auto"/>
                <w:right w:val="none" w:sz="0" w:space="0" w:color="auto"/>
              </w:divBdr>
            </w:div>
            <w:div w:id="1740981972">
              <w:marLeft w:val="0"/>
              <w:marRight w:val="0"/>
              <w:marTop w:val="0"/>
              <w:marBottom w:val="0"/>
              <w:divBdr>
                <w:top w:val="none" w:sz="0" w:space="0" w:color="auto"/>
                <w:left w:val="none" w:sz="0" w:space="0" w:color="auto"/>
                <w:bottom w:val="none" w:sz="0" w:space="0" w:color="auto"/>
                <w:right w:val="none" w:sz="0" w:space="0" w:color="auto"/>
              </w:divBdr>
            </w:div>
            <w:div w:id="1521895715">
              <w:marLeft w:val="0"/>
              <w:marRight w:val="0"/>
              <w:marTop w:val="0"/>
              <w:marBottom w:val="0"/>
              <w:divBdr>
                <w:top w:val="none" w:sz="0" w:space="0" w:color="auto"/>
                <w:left w:val="none" w:sz="0" w:space="0" w:color="auto"/>
                <w:bottom w:val="none" w:sz="0" w:space="0" w:color="auto"/>
                <w:right w:val="none" w:sz="0" w:space="0" w:color="auto"/>
              </w:divBdr>
            </w:div>
            <w:div w:id="1437291180">
              <w:marLeft w:val="0"/>
              <w:marRight w:val="0"/>
              <w:marTop w:val="0"/>
              <w:marBottom w:val="0"/>
              <w:divBdr>
                <w:top w:val="none" w:sz="0" w:space="0" w:color="auto"/>
                <w:left w:val="none" w:sz="0" w:space="0" w:color="auto"/>
                <w:bottom w:val="none" w:sz="0" w:space="0" w:color="auto"/>
                <w:right w:val="none" w:sz="0" w:space="0" w:color="auto"/>
              </w:divBdr>
            </w:div>
            <w:div w:id="974220766">
              <w:marLeft w:val="0"/>
              <w:marRight w:val="0"/>
              <w:marTop w:val="0"/>
              <w:marBottom w:val="0"/>
              <w:divBdr>
                <w:top w:val="none" w:sz="0" w:space="0" w:color="auto"/>
                <w:left w:val="none" w:sz="0" w:space="0" w:color="auto"/>
                <w:bottom w:val="none" w:sz="0" w:space="0" w:color="auto"/>
                <w:right w:val="none" w:sz="0" w:space="0" w:color="auto"/>
              </w:divBdr>
            </w:div>
            <w:div w:id="306738903">
              <w:marLeft w:val="0"/>
              <w:marRight w:val="0"/>
              <w:marTop w:val="0"/>
              <w:marBottom w:val="0"/>
              <w:divBdr>
                <w:top w:val="none" w:sz="0" w:space="0" w:color="auto"/>
                <w:left w:val="none" w:sz="0" w:space="0" w:color="auto"/>
                <w:bottom w:val="none" w:sz="0" w:space="0" w:color="auto"/>
                <w:right w:val="none" w:sz="0" w:space="0" w:color="auto"/>
              </w:divBdr>
            </w:div>
            <w:div w:id="1211498570">
              <w:marLeft w:val="0"/>
              <w:marRight w:val="0"/>
              <w:marTop w:val="0"/>
              <w:marBottom w:val="0"/>
              <w:divBdr>
                <w:top w:val="none" w:sz="0" w:space="0" w:color="auto"/>
                <w:left w:val="none" w:sz="0" w:space="0" w:color="auto"/>
                <w:bottom w:val="none" w:sz="0" w:space="0" w:color="auto"/>
                <w:right w:val="none" w:sz="0" w:space="0" w:color="auto"/>
              </w:divBdr>
            </w:div>
            <w:div w:id="658534843">
              <w:marLeft w:val="0"/>
              <w:marRight w:val="0"/>
              <w:marTop w:val="0"/>
              <w:marBottom w:val="0"/>
              <w:divBdr>
                <w:top w:val="none" w:sz="0" w:space="0" w:color="auto"/>
                <w:left w:val="none" w:sz="0" w:space="0" w:color="auto"/>
                <w:bottom w:val="none" w:sz="0" w:space="0" w:color="auto"/>
                <w:right w:val="none" w:sz="0" w:space="0" w:color="auto"/>
              </w:divBdr>
            </w:div>
            <w:div w:id="1039090859">
              <w:marLeft w:val="0"/>
              <w:marRight w:val="0"/>
              <w:marTop w:val="0"/>
              <w:marBottom w:val="0"/>
              <w:divBdr>
                <w:top w:val="none" w:sz="0" w:space="0" w:color="auto"/>
                <w:left w:val="none" w:sz="0" w:space="0" w:color="auto"/>
                <w:bottom w:val="none" w:sz="0" w:space="0" w:color="auto"/>
                <w:right w:val="none" w:sz="0" w:space="0" w:color="auto"/>
              </w:divBdr>
            </w:div>
            <w:div w:id="1928617520">
              <w:marLeft w:val="0"/>
              <w:marRight w:val="0"/>
              <w:marTop w:val="0"/>
              <w:marBottom w:val="0"/>
              <w:divBdr>
                <w:top w:val="none" w:sz="0" w:space="0" w:color="auto"/>
                <w:left w:val="none" w:sz="0" w:space="0" w:color="auto"/>
                <w:bottom w:val="none" w:sz="0" w:space="0" w:color="auto"/>
                <w:right w:val="none" w:sz="0" w:space="0" w:color="auto"/>
              </w:divBdr>
            </w:div>
            <w:div w:id="205765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26348">
      <w:bodyDiv w:val="1"/>
      <w:marLeft w:val="0"/>
      <w:marRight w:val="0"/>
      <w:marTop w:val="0"/>
      <w:marBottom w:val="0"/>
      <w:divBdr>
        <w:top w:val="none" w:sz="0" w:space="0" w:color="auto"/>
        <w:left w:val="none" w:sz="0" w:space="0" w:color="auto"/>
        <w:bottom w:val="none" w:sz="0" w:space="0" w:color="auto"/>
        <w:right w:val="none" w:sz="0" w:space="0" w:color="auto"/>
      </w:divBdr>
    </w:div>
    <w:div w:id="1855873767">
      <w:bodyDiv w:val="1"/>
      <w:marLeft w:val="0"/>
      <w:marRight w:val="0"/>
      <w:marTop w:val="0"/>
      <w:marBottom w:val="0"/>
      <w:divBdr>
        <w:top w:val="none" w:sz="0" w:space="0" w:color="auto"/>
        <w:left w:val="none" w:sz="0" w:space="0" w:color="auto"/>
        <w:bottom w:val="none" w:sz="0" w:space="0" w:color="auto"/>
        <w:right w:val="none" w:sz="0" w:space="0" w:color="auto"/>
      </w:divBdr>
    </w:div>
    <w:div w:id="1957444943">
      <w:bodyDiv w:val="1"/>
      <w:marLeft w:val="0"/>
      <w:marRight w:val="0"/>
      <w:marTop w:val="0"/>
      <w:marBottom w:val="0"/>
      <w:divBdr>
        <w:top w:val="none" w:sz="0" w:space="0" w:color="auto"/>
        <w:left w:val="none" w:sz="0" w:space="0" w:color="auto"/>
        <w:bottom w:val="none" w:sz="0" w:space="0" w:color="auto"/>
        <w:right w:val="none" w:sz="0" w:space="0" w:color="auto"/>
      </w:divBdr>
    </w:div>
    <w:div w:id="1995453918">
      <w:bodyDiv w:val="1"/>
      <w:marLeft w:val="0"/>
      <w:marRight w:val="0"/>
      <w:marTop w:val="0"/>
      <w:marBottom w:val="0"/>
      <w:divBdr>
        <w:top w:val="none" w:sz="0" w:space="0" w:color="auto"/>
        <w:left w:val="none" w:sz="0" w:space="0" w:color="auto"/>
        <w:bottom w:val="none" w:sz="0" w:space="0" w:color="auto"/>
        <w:right w:val="none" w:sz="0" w:space="0" w:color="auto"/>
      </w:divBdr>
    </w:div>
    <w:div w:id="211478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towardsdatascience.com/bert-explained-state-of-the-art-language-model-for-nlp-f8b21a9b6270" TargetMode="External"/><Relationship Id="rId68" Type="http://schemas.openxmlformats.org/officeDocument/2006/relationships/hyperlink" Target="https://ro.wikipedia.org/wiki/Tf%E2%80%93idf" TargetMode="External"/><Relationship Id="rId16" Type="http://schemas.openxmlformats.org/officeDocument/2006/relationships/hyperlink" Target="https://ro.wikipedia.org/wiki/Inteligen&#539;&#259;_artificial&#259;" TargetMode="External"/><Relationship Id="rId11" Type="http://schemas.openxmlformats.org/officeDocument/2006/relationships/oleObject" Target="embeddings/oleObject1.bin"/><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hyperlink" Target="https://en.wikipedia.org/wiki/NumPy" TargetMode="External"/><Relationship Id="rId74" Type="http://schemas.openxmlformats.org/officeDocument/2006/relationships/hyperlink" Target="https://towardsdatascience.com/epoch-vs-iterations-vs-batch-size-4dfb9c7ce9c9" TargetMode="External"/><Relationship Id="rId79"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hyperlink" Target="https://medium.com/inside-machine-learning/what-is-a-transformer-d07dd1fbec04" TargetMode="External"/><Relationship Id="rId19" Type="http://schemas.openxmlformats.org/officeDocument/2006/relationships/hyperlink" Target="https://ro.wikipedia.org/wiki/YouTube" TargetMode="Externa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sites.google.com/site/andreiscutelnicu/nlp" TargetMode="External"/><Relationship Id="rId64" Type="http://schemas.openxmlformats.org/officeDocument/2006/relationships/hyperlink" Target="https://huggingface.co/transformers/model_doc/bert.html" TargetMode="External"/><Relationship Id="rId69" Type="http://schemas.openxmlformats.org/officeDocument/2006/relationships/hyperlink" Target="https://www.machinelearningplus.com/nlp/cosine-similarity/" TargetMode="External"/><Relationship Id="rId77"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hyperlink" Target="https://arxiv.org/abs/1907.11692"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hyperlink" Target="https://ro.wikipedia.org/wiki/Limb&#259;_scris&#259;"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www.guru99.com/what-is-tensorflow.html" TargetMode="External"/><Relationship Id="rId67" Type="http://schemas.openxmlformats.org/officeDocument/2006/relationships/hyperlink" Target="https://en.wikipedia.org/wiki/GloVe_(machine_learning)" TargetMode="External"/><Relationship Id="rId20" Type="http://schemas.openxmlformats.org/officeDocument/2006/relationships/hyperlink" Target="https://ro.wikipedia.org/wiki/2000"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towardsdatascience.com/bert-explained-state-of-the-art-language-model-for-nlp-f8b21a9b6270" TargetMode="External"/><Relationship Id="rId70" Type="http://schemas.openxmlformats.org/officeDocument/2006/relationships/hyperlink" Target="https://en.wikipedia.org/wiki/Cosine_similarity" TargetMode="External"/><Relationship Id="rId75" Type="http://schemas.openxmlformats.org/officeDocument/2006/relationships/hyperlink" Target="https://github.com/YungRAW/PlagiarismCheck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purepython.eaudeweb.ro/wiki/Cursuri/Introducere.html" TargetMode="External"/><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en.wikipedia.org/wiki/Transformer_(machine_learning_model)" TargetMode="External"/><Relationship Id="rId65" Type="http://schemas.openxmlformats.org/officeDocument/2006/relationships/hyperlink" Target="https://www.kaggle.com/abhinand05/bert-for-humans-tutorial-baseline" TargetMode="External"/><Relationship Id="rId73" Type="http://schemas.openxmlformats.org/officeDocument/2006/relationships/hyperlink" Target="https://blog.exsilio.com/all/accuracy-precision-recall-f1-score-interpretation-of-performance-measures/" TargetMode="External"/><Relationship Id="rId78" Type="http://schemas.openxmlformats.org/officeDocument/2006/relationships/footer" Target="footer4.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JPG"/><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hyperlink" Target="https://ro.wikipedia.org/wiki/&#206;nv&#259;&#539;are_automat&#259;" TargetMode="External"/><Relationship Id="rId76" Type="http://schemas.openxmlformats.org/officeDocument/2006/relationships/image" Target="media/image40.emf"/><Relationship Id="rId7" Type="http://schemas.openxmlformats.org/officeDocument/2006/relationships/endnotes" Target="endnotes.xml"/><Relationship Id="rId71" Type="http://schemas.openxmlformats.org/officeDocument/2006/relationships/hyperlink" Target="https://www.machinelearningplus.com/nlp/cosine-similarity/"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hyperlink" Target="https://towardsdatascience.com/bert-for-dummies-step-by-step-tutorial-fb90890ffe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C7EE4A-6CB6-48B2-93F3-7492AE96C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2281</TotalTime>
  <Pages>71</Pages>
  <Words>15822</Words>
  <Characters>90186</Characters>
  <Application>Microsoft Office Word</Application>
  <DocSecurity>0</DocSecurity>
  <Lines>751</Lines>
  <Paragraphs>211</Paragraphs>
  <ScaleCrop>false</ScaleCrop>
  <HeadingPairs>
    <vt:vector size="2" baseType="variant">
      <vt:variant>
        <vt:lpstr>Title</vt:lpstr>
      </vt:variant>
      <vt:variant>
        <vt:i4>1</vt:i4>
      </vt:variant>
    </vt:vector>
  </HeadingPairs>
  <TitlesOfParts>
    <vt:vector size="1" baseType="lpstr">
      <vt:lpstr>Aplicație pentru detectarea plagiatului</vt:lpstr>
    </vt:vector>
  </TitlesOfParts>
  <Company>Microsoft</Company>
  <LinksUpToDate>false</LinksUpToDate>
  <CharactersWithSpaces>105797</CharactersWithSpaces>
  <SharedDoc>false</SharedDoc>
  <HLinks>
    <vt:vector size="192" baseType="variant">
      <vt:variant>
        <vt:i4>2621559</vt:i4>
      </vt:variant>
      <vt:variant>
        <vt:i4>138</vt:i4>
      </vt:variant>
      <vt:variant>
        <vt:i4>0</vt:i4>
      </vt:variant>
      <vt:variant>
        <vt:i4>5</vt:i4>
      </vt:variant>
      <vt:variant>
        <vt:lpwstr>https://en.wikipedia.org/wiki/NumPy</vt:lpwstr>
      </vt:variant>
      <vt:variant>
        <vt:lpwstr/>
      </vt:variant>
      <vt:variant>
        <vt:i4>3014764</vt:i4>
      </vt:variant>
      <vt:variant>
        <vt:i4>135</vt:i4>
      </vt:variant>
      <vt:variant>
        <vt:i4>0</vt:i4>
      </vt:variant>
      <vt:variant>
        <vt:i4>5</vt:i4>
      </vt:variant>
      <vt:variant>
        <vt:lpwstr>http://purepython.eaudeweb.ro/wiki/Cursuri/Introducere.html</vt:lpwstr>
      </vt:variant>
      <vt:variant>
        <vt:lpwstr/>
      </vt:variant>
      <vt:variant>
        <vt:i4>7602303</vt:i4>
      </vt:variant>
      <vt:variant>
        <vt:i4>132</vt:i4>
      </vt:variant>
      <vt:variant>
        <vt:i4>0</vt:i4>
      </vt:variant>
      <vt:variant>
        <vt:i4>5</vt:i4>
      </vt:variant>
      <vt:variant>
        <vt:lpwstr>https://sites.google.com/site/andreiscutelnicu/nlp</vt:lpwstr>
      </vt:variant>
      <vt:variant>
        <vt:lpwstr/>
      </vt:variant>
      <vt:variant>
        <vt:i4>21562038</vt:i4>
      </vt:variant>
      <vt:variant>
        <vt:i4>129</vt:i4>
      </vt:variant>
      <vt:variant>
        <vt:i4>0</vt:i4>
      </vt:variant>
      <vt:variant>
        <vt:i4>5</vt:i4>
      </vt:variant>
      <vt:variant>
        <vt:lpwstr>https://ro.wikipedia.org/wiki/Învățare_automată</vt:lpwstr>
      </vt:variant>
      <vt:variant>
        <vt:lpwstr/>
      </vt:variant>
      <vt:variant>
        <vt:i4>24183059</vt:i4>
      </vt:variant>
      <vt:variant>
        <vt:i4>90</vt:i4>
      </vt:variant>
      <vt:variant>
        <vt:i4>0</vt:i4>
      </vt:variant>
      <vt:variant>
        <vt:i4>5</vt:i4>
      </vt:variant>
      <vt:variant>
        <vt:lpwstr>https://ro.wikipedia.org/wiki/Limbă_scrisă</vt:lpwstr>
      </vt:variant>
      <vt:variant>
        <vt:lpwstr/>
      </vt:variant>
      <vt:variant>
        <vt:i4>35127657</vt:i4>
      </vt:variant>
      <vt:variant>
        <vt:i4>87</vt:i4>
      </vt:variant>
      <vt:variant>
        <vt:i4>0</vt:i4>
      </vt:variant>
      <vt:variant>
        <vt:i4>5</vt:i4>
      </vt:variant>
      <vt:variant>
        <vt:lpwstr>https://ro.wikipedia.org/wiki/Inteligență_artificială</vt:lpwstr>
      </vt:variant>
      <vt:variant>
        <vt:lpwstr/>
      </vt:variant>
      <vt:variant>
        <vt:i4>7995465</vt:i4>
      </vt:variant>
      <vt:variant>
        <vt:i4>83</vt:i4>
      </vt:variant>
      <vt:variant>
        <vt:i4>0</vt:i4>
      </vt:variant>
      <vt:variant>
        <vt:i4>5</vt:i4>
      </vt:variant>
      <vt:variant>
        <vt:lpwstr/>
      </vt:variant>
      <vt:variant>
        <vt:lpwstr>__RefHeading___Toc309893145</vt:lpwstr>
      </vt:variant>
      <vt:variant>
        <vt:i4>8257601</vt:i4>
      </vt:variant>
      <vt:variant>
        <vt:i4>77</vt:i4>
      </vt:variant>
      <vt:variant>
        <vt:i4>0</vt:i4>
      </vt:variant>
      <vt:variant>
        <vt:i4>5</vt:i4>
      </vt:variant>
      <vt:variant>
        <vt:lpwstr/>
      </vt:variant>
      <vt:variant>
        <vt:lpwstr>__RefHeading___Toc309893909</vt:lpwstr>
      </vt:variant>
      <vt:variant>
        <vt:i4>8257601</vt:i4>
      </vt:variant>
      <vt:variant>
        <vt:i4>74</vt:i4>
      </vt:variant>
      <vt:variant>
        <vt:i4>0</vt:i4>
      </vt:variant>
      <vt:variant>
        <vt:i4>5</vt:i4>
      </vt:variant>
      <vt:variant>
        <vt:lpwstr/>
      </vt:variant>
      <vt:variant>
        <vt:lpwstr>__RefHeading___Toc309893908</vt:lpwstr>
      </vt:variant>
      <vt:variant>
        <vt:i4>7340097</vt:i4>
      </vt:variant>
      <vt:variant>
        <vt:i4>68</vt:i4>
      </vt:variant>
      <vt:variant>
        <vt:i4>0</vt:i4>
      </vt:variant>
      <vt:variant>
        <vt:i4>5</vt:i4>
      </vt:variant>
      <vt:variant>
        <vt:lpwstr/>
      </vt:variant>
      <vt:variant>
        <vt:lpwstr>__RefHeading___Toc309895984</vt:lpwstr>
      </vt:variant>
      <vt:variant>
        <vt:i4>7340097</vt:i4>
      </vt:variant>
      <vt:variant>
        <vt:i4>65</vt:i4>
      </vt:variant>
      <vt:variant>
        <vt:i4>0</vt:i4>
      </vt:variant>
      <vt:variant>
        <vt:i4>5</vt:i4>
      </vt:variant>
      <vt:variant>
        <vt:lpwstr/>
      </vt:variant>
      <vt:variant>
        <vt:lpwstr>__RefHeading___Toc309895983</vt:lpwstr>
      </vt:variant>
      <vt:variant>
        <vt:i4>7340097</vt:i4>
      </vt:variant>
      <vt:variant>
        <vt:i4>62</vt:i4>
      </vt:variant>
      <vt:variant>
        <vt:i4>0</vt:i4>
      </vt:variant>
      <vt:variant>
        <vt:i4>5</vt:i4>
      </vt:variant>
      <vt:variant>
        <vt:lpwstr/>
      </vt:variant>
      <vt:variant>
        <vt:lpwstr>__RefHeading___Toc309895982</vt:lpwstr>
      </vt:variant>
      <vt:variant>
        <vt:i4>7340097</vt:i4>
      </vt:variant>
      <vt:variant>
        <vt:i4>59</vt:i4>
      </vt:variant>
      <vt:variant>
        <vt:i4>0</vt:i4>
      </vt:variant>
      <vt:variant>
        <vt:i4>5</vt:i4>
      </vt:variant>
      <vt:variant>
        <vt:lpwstr/>
      </vt:variant>
      <vt:variant>
        <vt:lpwstr>__RefHeading___Toc309895981</vt:lpwstr>
      </vt:variant>
      <vt:variant>
        <vt:i4>7340097</vt:i4>
      </vt:variant>
      <vt:variant>
        <vt:i4>56</vt:i4>
      </vt:variant>
      <vt:variant>
        <vt:i4>0</vt:i4>
      </vt:variant>
      <vt:variant>
        <vt:i4>5</vt:i4>
      </vt:variant>
      <vt:variant>
        <vt:lpwstr/>
      </vt:variant>
      <vt:variant>
        <vt:lpwstr>__RefHeading___Toc309895980</vt:lpwstr>
      </vt:variant>
      <vt:variant>
        <vt:i4>8323137</vt:i4>
      </vt:variant>
      <vt:variant>
        <vt:i4>53</vt:i4>
      </vt:variant>
      <vt:variant>
        <vt:i4>0</vt:i4>
      </vt:variant>
      <vt:variant>
        <vt:i4>5</vt:i4>
      </vt:variant>
      <vt:variant>
        <vt:lpwstr/>
      </vt:variant>
      <vt:variant>
        <vt:lpwstr>__RefHeading___Toc309895979</vt:lpwstr>
      </vt:variant>
      <vt:variant>
        <vt:i4>8323137</vt:i4>
      </vt:variant>
      <vt:variant>
        <vt:i4>50</vt:i4>
      </vt:variant>
      <vt:variant>
        <vt:i4>0</vt:i4>
      </vt:variant>
      <vt:variant>
        <vt:i4>5</vt:i4>
      </vt:variant>
      <vt:variant>
        <vt:lpwstr/>
      </vt:variant>
      <vt:variant>
        <vt:lpwstr>__RefHeading___Toc309895978</vt:lpwstr>
      </vt:variant>
      <vt:variant>
        <vt:i4>8323137</vt:i4>
      </vt:variant>
      <vt:variant>
        <vt:i4>47</vt:i4>
      </vt:variant>
      <vt:variant>
        <vt:i4>0</vt:i4>
      </vt:variant>
      <vt:variant>
        <vt:i4>5</vt:i4>
      </vt:variant>
      <vt:variant>
        <vt:lpwstr/>
      </vt:variant>
      <vt:variant>
        <vt:lpwstr>__RefHeading___Toc309895977</vt:lpwstr>
      </vt:variant>
      <vt:variant>
        <vt:i4>8323137</vt:i4>
      </vt:variant>
      <vt:variant>
        <vt:i4>44</vt:i4>
      </vt:variant>
      <vt:variant>
        <vt:i4>0</vt:i4>
      </vt:variant>
      <vt:variant>
        <vt:i4>5</vt:i4>
      </vt:variant>
      <vt:variant>
        <vt:lpwstr/>
      </vt:variant>
      <vt:variant>
        <vt:lpwstr>__RefHeading___Toc309895976</vt:lpwstr>
      </vt:variant>
      <vt:variant>
        <vt:i4>8323137</vt:i4>
      </vt:variant>
      <vt:variant>
        <vt:i4>41</vt:i4>
      </vt:variant>
      <vt:variant>
        <vt:i4>0</vt:i4>
      </vt:variant>
      <vt:variant>
        <vt:i4>5</vt:i4>
      </vt:variant>
      <vt:variant>
        <vt:lpwstr/>
      </vt:variant>
      <vt:variant>
        <vt:lpwstr>__RefHeading___Toc309895975</vt:lpwstr>
      </vt:variant>
      <vt:variant>
        <vt:i4>8323137</vt:i4>
      </vt:variant>
      <vt:variant>
        <vt:i4>38</vt:i4>
      </vt:variant>
      <vt:variant>
        <vt:i4>0</vt:i4>
      </vt:variant>
      <vt:variant>
        <vt:i4>5</vt:i4>
      </vt:variant>
      <vt:variant>
        <vt:lpwstr/>
      </vt:variant>
      <vt:variant>
        <vt:lpwstr>__RefHeading___Toc309895974</vt:lpwstr>
      </vt:variant>
      <vt:variant>
        <vt:i4>8323137</vt:i4>
      </vt:variant>
      <vt:variant>
        <vt:i4>35</vt:i4>
      </vt:variant>
      <vt:variant>
        <vt:i4>0</vt:i4>
      </vt:variant>
      <vt:variant>
        <vt:i4>5</vt:i4>
      </vt:variant>
      <vt:variant>
        <vt:lpwstr/>
      </vt:variant>
      <vt:variant>
        <vt:lpwstr>__RefHeading___Toc309895973</vt:lpwstr>
      </vt:variant>
      <vt:variant>
        <vt:i4>8323137</vt:i4>
      </vt:variant>
      <vt:variant>
        <vt:i4>32</vt:i4>
      </vt:variant>
      <vt:variant>
        <vt:i4>0</vt:i4>
      </vt:variant>
      <vt:variant>
        <vt:i4>5</vt:i4>
      </vt:variant>
      <vt:variant>
        <vt:lpwstr/>
      </vt:variant>
      <vt:variant>
        <vt:lpwstr>__RefHeading___Toc309895972</vt:lpwstr>
      </vt:variant>
      <vt:variant>
        <vt:i4>8323137</vt:i4>
      </vt:variant>
      <vt:variant>
        <vt:i4>29</vt:i4>
      </vt:variant>
      <vt:variant>
        <vt:i4>0</vt:i4>
      </vt:variant>
      <vt:variant>
        <vt:i4>5</vt:i4>
      </vt:variant>
      <vt:variant>
        <vt:lpwstr/>
      </vt:variant>
      <vt:variant>
        <vt:lpwstr>__RefHeading___Toc309895971</vt:lpwstr>
      </vt:variant>
      <vt:variant>
        <vt:i4>8323137</vt:i4>
      </vt:variant>
      <vt:variant>
        <vt:i4>26</vt:i4>
      </vt:variant>
      <vt:variant>
        <vt:i4>0</vt:i4>
      </vt:variant>
      <vt:variant>
        <vt:i4>5</vt:i4>
      </vt:variant>
      <vt:variant>
        <vt:lpwstr/>
      </vt:variant>
      <vt:variant>
        <vt:lpwstr>__RefHeading___Toc309895970</vt:lpwstr>
      </vt:variant>
      <vt:variant>
        <vt:i4>8257601</vt:i4>
      </vt:variant>
      <vt:variant>
        <vt:i4>23</vt:i4>
      </vt:variant>
      <vt:variant>
        <vt:i4>0</vt:i4>
      </vt:variant>
      <vt:variant>
        <vt:i4>5</vt:i4>
      </vt:variant>
      <vt:variant>
        <vt:lpwstr/>
      </vt:variant>
      <vt:variant>
        <vt:lpwstr>__RefHeading___Toc309895969</vt:lpwstr>
      </vt:variant>
      <vt:variant>
        <vt:i4>8257601</vt:i4>
      </vt:variant>
      <vt:variant>
        <vt:i4>20</vt:i4>
      </vt:variant>
      <vt:variant>
        <vt:i4>0</vt:i4>
      </vt:variant>
      <vt:variant>
        <vt:i4>5</vt:i4>
      </vt:variant>
      <vt:variant>
        <vt:lpwstr/>
      </vt:variant>
      <vt:variant>
        <vt:lpwstr>__RefHeading___Toc309895968</vt:lpwstr>
      </vt:variant>
      <vt:variant>
        <vt:i4>8257601</vt:i4>
      </vt:variant>
      <vt:variant>
        <vt:i4>17</vt:i4>
      </vt:variant>
      <vt:variant>
        <vt:i4>0</vt:i4>
      </vt:variant>
      <vt:variant>
        <vt:i4>5</vt:i4>
      </vt:variant>
      <vt:variant>
        <vt:lpwstr/>
      </vt:variant>
      <vt:variant>
        <vt:lpwstr>__RefHeading___Toc309895967</vt:lpwstr>
      </vt:variant>
      <vt:variant>
        <vt:i4>8257601</vt:i4>
      </vt:variant>
      <vt:variant>
        <vt:i4>14</vt:i4>
      </vt:variant>
      <vt:variant>
        <vt:i4>0</vt:i4>
      </vt:variant>
      <vt:variant>
        <vt:i4>5</vt:i4>
      </vt:variant>
      <vt:variant>
        <vt:lpwstr/>
      </vt:variant>
      <vt:variant>
        <vt:lpwstr>__RefHeading___Toc309895966</vt:lpwstr>
      </vt:variant>
      <vt:variant>
        <vt:i4>8257601</vt:i4>
      </vt:variant>
      <vt:variant>
        <vt:i4>11</vt:i4>
      </vt:variant>
      <vt:variant>
        <vt:i4>0</vt:i4>
      </vt:variant>
      <vt:variant>
        <vt:i4>5</vt:i4>
      </vt:variant>
      <vt:variant>
        <vt:lpwstr/>
      </vt:variant>
      <vt:variant>
        <vt:lpwstr>__RefHeading___Toc309895965</vt:lpwstr>
      </vt:variant>
      <vt:variant>
        <vt:i4>8257601</vt:i4>
      </vt:variant>
      <vt:variant>
        <vt:i4>8</vt:i4>
      </vt:variant>
      <vt:variant>
        <vt:i4>0</vt:i4>
      </vt:variant>
      <vt:variant>
        <vt:i4>5</vt:i4>
      </vt:variant>
      <vt:variant>
        <vt:lpwstr/>
      </vt:variant>
      <vt:variant>
        <vt:lpwstr>__RefHeading___Toc309895964</vt:lpwstr>
      </vt:variant>
      <vt:variant>
        <vt:i4>8257601</vt:i4>
      </vt:variant>
      <vt:variant>
        <vt:i4>5</vt:i4>
      </vt:variant>
      <vt:variant>
        <vt:i4>0</vt:i4>
      </vt:variant>
      <vt:variant>
        <vt:i4>5</vt:i4>
      </vt:variant>
      <vt:variant>
        <vt:lpwstr/>
      </vt:variant>
      <vt:variant>
        <vt:lpwstr>__RefHeading___Toc309895963</vt:lpwstr>
      </vt:variant>
      <vt:variant>
        <vt:i4>8257601</vt:i4>
      </vt:variant>
      <vt:variant>
        <vt:i4>2</vt:i4>
      </vt:variant>
      <vt:variant>
        <vt:i4>0</vt:i4>
      </vt:variant>
      <vt:variant>
        <vt:i4>5</vt:i4>
      </vt:variant>
      <vt:variant>
        <vt:lpwstr/>
      </vt:variant>
      <vt:variant>
        <vt:lpwstr>__RefHeading___Toc309895962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Aplicație pentru detectarea plagiatului</dc:title>
  <dc:subject/>
  <dc:creator>Roșu Răzvan</dc:creator>
  <cp:keywords/>
  <dc:description/>
  <cp:lastModifiedBy>Rosu Razvan</cp:lastModifiedBy>
  <cp:revision>51</cp:revision>
  <cp:lastPrinted>2020-06-26T23:06:00Z</cp:lastPrinted>
  <dcterms:created xsi:type="dcterms:W3CDTF">2020-06-17T23:04:00Z</dcterms:created>
  <dcterms:modified xsi:type="dcterms:W3CDTF">2020-06-26T23:24:00Z</dcterms:modified>
</cp:coreProperties>
</file>